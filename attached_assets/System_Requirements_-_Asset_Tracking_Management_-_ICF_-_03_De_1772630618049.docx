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D4567D" w14:paraId="1F47CC72" w14:textId="77777777">
        <w:trPr>
          <w:jc w:val="center"/>
        </w:trPr>
        <w:tc>
          <w:tcPr>
            <w:tcW w:w="1307" w:type="pct"/>
            <w:tcMar>
              <w:top w:w="45" w:type="dxa"/>
              <w:left w:w="108" w:type="dxa"/>
              <w:bottom w:w="45" w:type="dxa"/>
              <w:right w:w="108" w:type="dxa"/>
            </w:tcMar>
          </w:tcPr>
          <w:p w14:paraId="3A21D98A" w14:textId="77777777" w:rsidR="00D4567D" w:rsidRDefault="00000000">
            <w:pPr>
              <w:spacing w:line="240" w:lineRule="atLeast"/>
              <w:jc w:val="left"/>
              <w:rPr>
                <w:sz w:val="20"/>
              </w:rPr>
            </w:pPr>
            <w:r>
              <w:rPr>
                <w:noProof/>
              </w:rPr>
              <w:drawing>
                <wp:inline distT="0" distB="0" distL="0" distR="0" wp14:anchorId="48590D54" wp14:editId="1B612FBA">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D4567D" w14:paraId="768C2CA6" w14:textId="77777777">
              <w:tc>
                <w:tcPr>
                  <w:tcW w:w="5000" w:type="pct"/>
                  <w:shd w:val="clear" w:color="996600" w:fill="996600"/>
                  <w:tcMar>
                    <w:top w:w="45" w:type="dxa"/>
                    <w:left w:w="108" w:type="dxa"/>
                    <w:bottom w:w="45" w:type="dxa"/>
                    <w:right w:w="108" w:type="dxa"/>
                  </w:tcMar>
                </w:tcPr>
                <w:p w14:paraId="3FA34B4A" w14:textId="77777777" w:rsidR="00D4567D" w:rsidRDefault="00000000">
                  <w:pPr>
                    <w:jc w:val="left"/>
                    <w:rPr>
                      <w:b/>
                      <w:color w:val="FFFFFF"/>
                      <w:sz w:val="18"/>
                    </w:rPr>
                  </w:pPr>
                  <w:r>
                    <w:rPr>
                      <w:b/>
                      <w:color w:val="FFFFFF"/>
                      <w:sz w:val="18"/>
                    </w:rPr>
                    <w:t>N A T I O N A L T R E A S U R Y</w:t>
                  </w:r>
                  <w:r>
                    <w:rPr>
                      <w:b/>
                      <w:color w:val="FFFFFF"/>
                      <w:sz w:val="18"/>
                    </w:rPr>
                    <w:br/>
                  </w:r>
                </w:p>
              </w:tc>
            </w:tr>
            <w:tr w:rsidR="00D4567D" w14:paraId="77E1A4AF" w14:textId="77777777">
              <w:tc>
                <w:tcPr>
                  <w:tcW w:w="5000" w:type="pct"/>
                  <w:shd w:val="clear" w:color="CC9900" w:fill="CC9900"/>
                  <w:tcMar>
                    <w:top w:w="45" w:type="dxa"/>
                    <w:left w:w="108" w:type="dxa"/>
                    <w:bottom w:w="45" w:type="dxa"/>
                    <w:right w:w="108" w:type="dxa"/>
                  </w:tcMar>
                </w:tcPr>
                <w:p w14:paraId="7A99C32E" w14:textId="77777777" w:rsidR="00D4567D"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D4567D" w14:paraId="5A217F70" w14:textId="77777777">
              <w:tc>
                <w:tcPr>
                  <w:tcW w:w="5000" w:type="pct"/>
                  <w:shd w:val="clear" w:color="CC9900" w:fill="CC9900"/>
                  <w:tcMar>
                    <w:top w:w="45" w:type="dxa"/>
                    <w:left w:w="108" w:type="dxa"/>
                    <w:bottom w:w="45" w:type="dxa"/>
                    <w:right w:w="108" w:type="dxa"/>
                  </w:tcMar>
                </w:tcPr>
                <w:p w14:paraId="2677B9D9" w14:textId="77777777" w:rsidR="00D4567D" w:rsidRDefault="00000000">
                  <w:pPr>
                    <w:jc w:val="left"/>
                    <w:rPr>
                      <w:b/>
                      <w:sz w:val="28"/>
                      <w:shd w:val="clear" w:color="auto" w:fill="CC9900"/>
                    </w:rPr>
                  </w:pPr>
                  <w:r>
                    <w:rPr>
                      <w:b/>
                      <w:sz w:val="28"/>
                    </w:rPr>
                    <w:t>Asset Management</w:t>
                  </w:r>
                  <w:r w:rsidR="007D02DE" w:rsidRPr="007D02DE">
                    <w:rPr>
                      <w:b/>
                      <w:sz w:val="28"/>
                    </w:rPr>
                    <w:t> - Asset Tracking Management</w:t>
                  </w:r>
                  <w:r>
                    <w:rPr>
                      <w:b/>
                      <w:sz w:val="28"/>
                    </w:rPr>
                    <w:br/>
                  </w:r>
                </w:p>
              </w:tc>
            </w:tr>
          </w:tbl>
          <w:p w14:paraId="5222E213" w14:textId="77777777" w:rsidR="00D4567D" w:rsidRDefault="00D4567D">
            <w:pPr>
              <w:rPr>
                <w:sz w:val="20"/>
              </w:rPr>
            </w:pPr>
          </w:p>
        </w:tc>
      </w:tr>
    </w:tbl>
    <w:p w14:paraId="207AE737" w14:textId="77777777" w:rsidR="00D4567D" w:rsidRDefault="00D4567D">
      <w:pPr>
        <w:pStyle w:val="IDSTYLERDDEFAULT"/>
      </w:pPr>
    </w:p>
    <w:p w14:paraId="2604EC7E" w14:textId="77777777" w:rsidR="00D4567D" w:rsidRDefault="00D4567D">
      <w:pPr>
        <w:pStyle w:val="IDSTYLERDDEFAULT"/>
      </w:pPr>
    </w:p>
    <w:p w14:paraId="25F16A80" w14:textId="77777777" w:rsidR="00D4567D" w:rsidRDefault="00D4567D">
      <w:pPr>
        <w:pStyle w:val="IDSTYLERDDEFAULT"/>
      </w:pPr>
    </w:p>
    <w:p w14:paraId="398F8A57" w14:textId="77777777" w:rsidR="00D4567D" w:rsidRDefault="00D4567D">
      <w:pPr>
        <w:pStyle w:val="IDSTYLERDDEFAULT"/>
      </w:pPr>
    </w:p>
    <w:p w14:paraId="52BAFD47" w14:textId="77777777" w:rsidR="00D4567D" w:rsidRDefault="00D4567D">
      <w:pPr>
        <w:pStyle w:val="IDSTYLERDDEFAULT"/>
      </w:pPr>
    </w:p>
    <w:p w14:paraId="6A93662E" w14:textId="77777777" w:rsidR="00D4567D" w:rsidRDefault="00D4567D">
      <w:pPr>
        <w:pStyle w:val="IDSTYLERDDEFAULT"/>
      </w:pPr>
    </w:p>
    <w:p w14:paraId="33C3E74D" w14:textId="77777777" w:rsidR="00D4567D" w:rsidRDefault="00D4567D">
      <w:pPr>
        <w:pStyle w:val="IDSTYLERDDEFAULT"/>
      </w:pPr>
    </w:p>
    <w:p w14:paraId="7D8D40B9" w14:textId="77777777" w:rsidR="00D4567D" w:rsidRDefault="00D4567D">
      <w:pPr>
        <w:pStyle w:val="IDSTYLERDDEFAULT"/>
      </w:pPr>
    </w:p>
    <w:p w14:paraId="2EF8EB8D" w14:textId="77777777" w:rsidR="00D4567D" w:rsidRDefault="00D4567D">
      <w:pPr>
        <w:pStyle w:val="IDSTYLERDDEFAULT"/>
      </w:pPr>
    </w:p>
    <w:p w14:paraId="1E713AE5" w14:textId="77777777" w:rsidR="00D4567D" w:rsidRDefault="00000000">
      <w:pPr>
        <w:pStyle w:val="IDSTYLERDDEFAULTBOLD"/>
      </w:pPr>
      <w:r>
        <w:t>NOTICE:</w:t>
      </w:r>
    </w:p>
    <w:p w14:paraId="78ED1F48" w14:textId="77777777" w:rsidR="00D4567D" w:rsidRDefault="00D4567D">
      <w:pPr>
        <w:pStyle w:val="IDSTYLERDDEFAULT"/>
      </w:pPr>
    </w:p>
    <w:p w14:paraId="3BD600EC" w14:textId="77777777" w:rsidR="00D4567D" w:rsidRDefault="00000000">
      <w:pPr>
        <w:pStyle w:val="IDSTYLERDDEFAULT"/>
      </w:pPr>
      <w:r>
        <w:t>This is a work-in-progress draft version of the system functionality requirements. It is being distributed as part of the consultation process.</w:t>
      </w:r>
    </w:p>
    <w:p w14:paraId="1BEE29A4" w14:textId="77777777" w:rsidR="00D4567D" w:rsidRDefault="00D4567D">
      <w:pPr>
        <w:pStyle w:val="IDSTYLERDDEFAULT"/>
      </w:pPr>
    </w:p>
    <w:p w14:paraId="1AC02C22" w14:textId="77777777" w:rsidR="00D4567D" w:rsidRDefault="00000000">
      <w:pPr>
        <w:pStyle w:val="IDSTYLERDDEFAULT"/>
      </w:pPr>
      <w:r>
        <w:t>Changes to this document will be ongoing and updated versions may be posted to the National Treasury website. Please refer to the website for the latest version of the document.</w:t>
      </w:r>
    </w:p>
    <w:p w14:paraId="5969C6A1" w14:textId="77777777" w:rsidR="00D4567D" w:rsidRDefault="00D4567D">
      <w:pPr>
        <w:pStyle w:val="IDSTYLERDDEFAULT"/>
      </w:pPr>
    </w:p>
    <w:p w14:paraId="49F5E3C2" w14:textId="77777777" w:rsidR="00D4567D" w:rsidRDefault="00D4567D">
      <w:pPr>
        <w:pStyle w:val="IDSTYLERDDEFAULT"/>
      </w:pPr>
    </w:p>
    <w:p w14:paraId="792F5813" w14:textId="77777777" w:rsidR="00D4567D" w:rsidRDefault="00D4567D">
      <w:pPr>
        <w:pStyle w:val="IDSTYLERDDEFAULT"/>
      </w:pPr>
    </w:p>
    <w:p w14:paraId="2852BF80" w14:textId="77777777" w:rsidR="00D4567D" w:rsidRDefault="00000000">
      <w:pPr>
        <w:pStyle w:val="IDSTYLERDDEFAULT"/>
      </w:pPr>
      <w:r>
        <w:t>Document Status : Draft for comment</w:t>
      </w:r>
    </w:p>
    <w:p w14:paraId="098948E0" w14:textId="77777777" w:rsidR="00D4567D" w:rsidRDefault="00D4567D">
      <w:pPr>
        <w:pStyle w:val="IDSTYLERDDEFAULT"/>
      </w:pPr>
    </w:p>
    <w:p w14:paraId="72BD75C4" w14:textId="77777777" w:rsidR="00D4567D" w:rsidRDefault="00000000">
      <w:pPr>
        <w:pStyle w:val="IDSTYLERDDEFAULT"/>
      </w:pPr>
      <w:r>
        <w:t>Document Generated : 02 Dec 2025</w:t>
      </w:r>
    </w:p>
    <w:p w14:paraId="695BC97A" w14:textId="77777777" w:rsidR="00D4567D" w:rsidRDefault="00D4567D">
      <w:pPr>
        <w:pStyle w:val="IDSTYLERDDEFAULT"/>
      </w:pPr>
    </w:p>
    <w:p w14:paraId="014D2F1B" w14:textId="77777777" w:rsidR="00D4567D" w:rsidRDefault="00D4567D">
      <w:pPr>
        <w:sectPr w:rsidR="00D4567D">
          <w:pgSz w:w="11911" w:h="16849"/>
          <w:pgMar w:top="873" w:right="1440" w:bottom="873" w:left="1440" w:header="567" w:footer="567" w:gutter="0"/>
          <w:cols w:space="708"/>
        </w:sectPr>
      </w:pPr>
    </w:p>
    <w:p w14:paraId="0914D3DD" w14:textId="77777777" w:rsidR="00D4567D" w:rsidRDefault="00000000">
      <w:pPr>
        <w:spacing w:before="567"/>
        <w:jc w:val="left"/>
        <w:rPr>
          <w:b/>
          <w:sz w:val="28"/>
        </w:rPr>
      </w:pPr>
      <w:r>
        <w:rPr>
          <w:b/>
          <w:sz w:val="28"/>
        </w:rPr>
        <w:lastRenderedPageBreak/>
        <w:t>Contents</w:t>
      </w:r>
    </w:p>
    <w:p w14:paraId="7F106979" w14:textId="77777777" w:rsidR="00D4567D"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33AB4866" w14:textId="77777777" w:rsidR="00D4567D"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4D052F78" w14:textId="77777777" w:rsidR="00D4567D"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5AFAF432" w14:textId="77777777" w:rsidR="00D4567D"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687707B1" w14:textId="77777777" w:rsidR="00D4567D"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396EEFDC" w14:textId="77777777" w:rsidR="00D4567D"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6FF4AD9A" w14:textId="77777777" w:rsidR="00D4567D"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18B4CF41" w14:textId="77777777" w:rsidR="00D4567D" w:rsidRDefault="00000000">
      <w:pPr>
        <w:pStyle w:val="TOC1"/>
        <w:tabs>
          <w:tab w:val="right" w:leader="dot" w:pos="9067"/>
        </w:tabs>
        <w:rPr>
          <w:rFonts w:ascii="Calibri" w:hAnsi="Calibri"/>
          <w:noProof/>
        </w:rPr>
      </w:pPr>
      <w:hyperlink w:anchor="_Toc256000007" w:history="1">
        <w:r>
          <w:rPr>
            <w:rStyle w:val="Hyperlink"/>
          </w:rPr>
          <w:t>3. Asset Management Functionality Group</w:t>
        </w:r>
        <w:r>
          <w:tab/>
        </w:r>
        <w:r>
          <w:fldChar w:fldCharType="begin"/>
        </w:r>
        <w:r>
          <w:instrText xml:space="preserve"> PAGEREF _Toc256000007 \h </w:instrText>
        </w:r>
        <w:r>
          <w:fldChar w:fldCharType="separate"/>
        </w:r>
        <w:r>
          <w:t>6</w:t>
        </w:r>
        <w:r>
          <w:fldChar w:fldCharType="end"/>
        </w:r>
      </w:hyperlink>
    </w:p>
    <w:p w14:paraId="6B7FB013" w14:textId="77777777" w:rsidR="00D4567D"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1C92C356" w14:textId="77777777" w:rsidR="00D4567D"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455C8C97" w14:textId="77777777" w:rsidR="00D4567D"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0A8A483D" w14:textId="77777777" w:rsidR="00D4567D" w:rsidRDefault="00000000">
      <w:pPr>
        <w:pStyle w:val="TOC2"/>
        <w:tabs>
          <w:tab w:val="right" w:leader="dot" w:pos="9067"/>
        </w:tabs>
        <w:rPr>
          <w:rFonts w:ascii="Calibri" w:hAnsi="Calibri"/>
          <w:noProof/>
        </w:rPr>
      </w:pPr>
      <w:hyperlink w:anchor="_Toc256000011" w:history="1">
        <w:r>
          <w:rPr>
            <w:rStyle w:val="Hyperlink"/>
          </w:rPr>
          <w:t>3.4. Asset Tracking Management System Functionality</w:t>
        </w:r>
        <w:r>
          <w:tab/>
        </w:r>
        <w:r>
          <w:fldChar w:fldCharType="begin"/>
        </w:r>
        <w:r>
          <w:instrText xml:space="preserve"> PAGEREF _Toc256000011 \h </w:instrText>
        </w:r>
        <w:r>
          <w:fldChar w:fldCharType="separate"/>
        </w:r>
        <w:r>
          <w:t>9</w:t>
        </w:r>
        <w:r>
          <w:fldChar w:fldCharType="end"/>
        </w:r>
      </w:hyperlink>
    </w:p>
    <w:p w14:paraId="7601F54B" w14:textId="77777777" w:rsidR="00D4567D"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442C33BC" w14:textId="77777777" w:rsidR="00D4567D"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6EC985F1" w14:textId="77777777" w:rsidR="00D4567D"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442455CD" w14:textId="77777777" w:rsidR="00D4567D"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28</w:t>
        </w:r>
        <w:r>
          <w:fldChar w:fldCharType="end"/>
        </w:r>
      </w:hyperlink>
    </w:p>
    <w:p w14:paraId="40FC7F00" w14:textId="77777777" w:rsidR="00D4567D" w:rsidRDefault="00000000">
      <w:pPr>
        <w:pStyle w:val="TOC4"/>
        <w:tabs>
          <w:tab w:val="right" w:leader="dot" w:pos="9067"/>
        </w:tabs>
        <w:rPr>
          <w:rFonts w:ascii="Calibri" w:hAnsi="Calibri"/>
          <w:noProof/>
        </w:rPr>
      </w:pPr>
      <w:hyperlink w:anchor="_Toc256000016" w:history="1">
        <w:r>
          <w:rPr>
            <w:rStyle w:val="Hyperlink"/>
          </w:rPr>
          <w:t>3.4.4.1. Asset Operations Management</w:t>
        </w:r>
        <w:r>
          <w:tab/>
        </w:r>
        <w:r>
          <w:fldChar w:fldCharType="begin"/>
        </w:r>
        <w:r>
          <w:instrText xml:space="preserve"> PAGEREF _Toc256000016 \h </w:instrText>
        </w:r>
        <w:r>
          <w:fldChar w:fldCharType="separate"/>
        </w:r>
        <w:r>
          <w:t>28</w:t>
        </w:r>
        <w:r>
          <w:fldChar w:fldCharType="end"/>
        </w:r>
      </w:hyperlink>
    </w:p>
    <w:p w14:paraId="31A10190" w14:textId="77777777" w:rsidR="00D4567D" w:rsidRDefault="00000000">
      <w:pPr>
        <w:pStyle w:val="TOC4"/>
        <w:tabs>
          <w:tab w:val="right" w:leader="dot" w:pos="9067"/>
        </w:tabs>
        <w:rPr>
          <w:rFonts w:ascii="Calibri" w:hAnsi="Calibri"/>
          <w:noProof/>
        </w:rPr>
      </w:pPr>
      <w:hyperlink w:anchor="_Toc256000017" w:history="1">
        <w:r>
          <w:rPr>
            <w:rStyle w:val="Hyperlink"/>
          </w:rPr>
          <w:t>3.4.4.2. Assets Acquisition</w:t>
        </w:r>
        <w:r>
          <w:tab/>
        </w:r>
        <w:r>
          <w:fldChar w:fldCharType="begin"/>
        </w:r>
        <w:r>
          <w:instrText xml:space="preserve"> PAGEREF _Toc256000017 \h </w:instrText>
        </w:r>
        <w:r>
          <w:fldChar w:fldCharType="separate"/>
        </w:r>
        <w:r>
          <w:t>53</w:t>
        </w:r>
        <w:r>
          <w:fldChar w:fldCharType="end"/>
        </w:r>
      </w:hyperlink>
    </w:p>
    <w:p w14:paraId="08C5ADA2" w14:textId="77777777" w:rsidR="00D4567D" w:rsidRDefault="00000000">
      <w:pPr>
        <w:spacing w:before="567" w:line="480" w:lineRule="auto"/>
        <w:jc w:val="left"/>
        <w:rPr>
          <w:b/>
          <w:sz w:val="20"/>
        </w:rPr>
      </w:pPr>
      <w:r>
        <w:rPr>
          <w:b/>
          <w:sz w:val="28"/>
        </w:rPr>
        <w:fldChar w:fldCharType="end"/>
      </w:r>
    </w:p>
    <w:p w14:paraId="22A2DBCC" w14:textId="77777777" w:rsidR="00D4567D" w:rsidRDefault="00D4567D">
      <w:pPr>
        <w:rPr>
          <w:b/>
          <w:sz w:val="20"/>
        </w:rPr>
        <w:sectPr w:rsidR="00D4567D">
          <w:headerReference w:type="default" r:id="rId8"/>
          <w:footerReference w:type="default" r:id="rId9"/>
          <w:pgSz w:w="11911" w:h="16849"/>
          <w:pgMar w:top="850" w:right="1417" w:bottom="850" w:left="1417" w:header="283" w:footer="567" w:gutter="0"/>
          <w:cols w:space="708"/>
        </w:sectPr>
      </w:pPr>
    </w:p>
    <w:p w14:paraId="5CD6E092" w14:textId="77777777" w:rsidR="00D4567D" w:rsidRDefault="00000000">
      <w:pPr>
        <w:pStyle w:val="Heading1"/>
      </w:pPr>
      <w:bookmarkStart w:id="0" w:name="_Toc256000000"/>
      <w:bookmarkStart w:id="1" w:name="_Toc1011"/>
      <w:r>
        <w:lastRenderedPageBreak/>
        <w:t>Introduction</w:t>
      </w:r>
      <w:bookmarkEnd w:id="0"/>
      <w:bookmarkEnd w:id="1"/>
    </w:p>
    <w:p w14:paraId="3A723B79" w14:textId="77777777" w:rsidR="00D4567D" w:rsidRDefault="00000000">
      <w:pPr>
        <w:pStyle w:val="Heading2"/>
      </w:pPr>
      <w:bookmarkStart w:id="2" w:name="_Toc256000001"/>
      <w:bookmarkStart w:id="3" w:name="_Toc1012"/>
      <w:r>
        <w:t>General Background</w:t>
      </w:r>
      <w:bookmarkEnd w:id="2"/>
      <w:bookmarkEnd w:id="3"/>
    </w:p>
    <w:p w14:paraId="4B606327" w14:textId="77777777" w:rsidR="00D4567D" w:rsidRDefault="00D4567D">
      <w:pPr>
        <w:pStyle w:val="IDSTYLERDDEFAULT"/>
      </w:pPr>
    </w:p>
    <w:p w14:paraId="4BC8B2F9" w14:textId="77777777" w:rsidR="00D4567D"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6D86D232" w14:textId="77777777" w:rsidR="00D4567D" w:rsidRDefault="00D4567D">
      <w:pPr>
        <w:pStyle w:val="IDSTYLERDDEFAULT"/>
      </w:pPr>
    </w:p>
    <w:p w14:paraId="683ABCE6" w14:textId="77777777" w:rsidR="00D4567D"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306DC3C2" w14:textId="77777777" w:rsidR="00D4567D" w:rsidRDefault="00D4567D">
      <w:pPr>
        <w:pStyle w:val="IDSTYLERDDEFAULT"/>
      </w:pPr>
    </w:p>
    <w:p w14:paraId="7DFBBB25" w14:textId="77777777" w:rsidR="00D4567D"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3D477A32" w14:textId="77777777" w:rsidR="00D4567D" w:rsidRDefault="00D4567D">
      <w:pPr>
        <w:pStyle w:val="IDSTYLERDDEFAULT"/>
      </w:pPr>
    </w:p>
    <w:p w14:paraId="7A279E76" w14:textId="77777777" w:rsidR="00D4567D"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5CF70DF3" w14:textId="77777777" w:rsidR="00D4567D" w:rsidRDefault="00D4567D">
      <w:pPr>
        <w:pStyle w:val="IDSTYLERDDEFAULT"/>
      </w:pPr>
    </w:p>
    <w:p w14:paraId="0CDF1180" w14:textId="77777777" w:rsidR="00D4567D"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64AF1664" w14:textId="77777777" w:rsidR="00D4567D" w:rsidRDefault="00D4567D">
      <w:pPr>
        <w:pStyle w:val="IDSTYLERDDEFAULT"/>
      </w:pPr>
    </w:p>
    <w:p w14:paraId="2BFAF1B1" w14:textId="77777777" w:rsidR="00D4567D"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5516D456" w14:textId="77777777" w:rsidR="00D4567D" w:rsidRDefault="00D4567D">
      <w:pPr>
        <w:pStyle w:val="IDSTYLERDDEFAULT"/>
      </w:pPr>
    </w:p>
    <w:p w14:paraId="67DCDA8E" w14:textId="77777777" w:rsidR="00D4567D"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1EB96855" w14:textId="77777777" w:rsidR="00D4567D" w:rsidRDefault="00D4567D">
      <w:pPr>
        <w:pStyle w:val="IDSTYLERDDEFAULT"/>
      </w:pPr>
    </w:p>
    <w:p w14:paraId="49E44A30" w14:textId="77777777" w:rsidR="00D4567D"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55FEEDF3" w14:textId="77777777" w:rsidR="00D4567D" w:rsidRDefault="00D4567D">
      <w:pPr>
        <w:pStyle w:val="IDSTYLERDDEFAULT"/>
      </w:pPr>
    </w:p>
    <w:p w14:paraId="2FFB6D4D" w14:textId="77777777" w:rsidR="00D4567D" w:rsidRDefault="00000000">
      <w:pPr>
        <w:pStyle w:val="Heading2"/>
      </w:pPr>
      <w:bookmarkStart w:id="4" w:name="_Toc256000002"/>
      <w:bookmarkStart w:id="5" w:name="_Toc1013"/>
      <w:r>
        <w:t>Introduction to System Functionality Requirements</w:t>
      </w:r>
      <w:bookmarkEnd w:id="4"/>
      <w:bookmarkEnd w:id="5"/>
    </w:p>
    <w:p w14:paraId="5B9CFDA2" w14:textId="77777777" w:rsidR="00D4567D" w:rsidRDefault="00D4567D">
      <w:pPr>
        <w:pStyle w:val="IDSTYLERDDEFAULT"/>
      </w:pPr>
    </w:p>
    <w:p w14:paraId="30BB27D0" w14:textId="77777777" w:rsidR="00D4567D" w:rsidRDefault="00000000">
      <w:pPr>
        <w:pStyle w:val="Heading3"/>
      </w:pPr>
      <w:bookmarkStart w:id="6" w:name="_Toc256000003"/>
      <w:bookmarkStart w:id="7" w:name="_Toc1014"/>
      <w:r>
        <w:t>System Functionality Requirements Elicitation Approach</w:t>
      </w:r>
      <w:bookmarkEnd w:id="6"/>
      <w:bookmarkEnd w:id="7"/>
    </w:p>
    <w:p w14:paraId="16F328FD" w14:textId="77777777" w:rsidR="00D4567D" w:rsidRDefault="00D4567D">
      <w:pPr>
        <w:pStyle w:val="IDSTYLERDDEFAULT"/>
      </w:pPr>
    </w:p>
    <w:p w14:paraId="09781DE6" w14:textId="77777777" w:rsidR="00D4567D"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601FA591" w14:textId="77777777" w:rsidR="00D4567D" w:rsidRDefault="00D4567D">
      <w:pPr>
        <w:pStyle w:val="IDSTYLERDDEFAULT"/>
      </w:pPr>
    </w:p>
    <w:p w14:paraId="391FA18A" w14:textId="77777777" w:rsidR="00D4567D"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0D84FA43" w14:textId="77777777" w:rsidR="00D4567D" w:rsidRDefault="00D4567D">
      <w:pPr>
        <w:pStyle w:val="IDSTYLERDDEFAULT"/>
      </w:pPr>
    </w:p>
    <w:p w14:paraId="4181889F" w14:textId="77777777" w:rsidR="00D4567D"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21632304" w14:textId="77777777" w:rsidR="00D4567D" w:rsidRDefault="00D4567D">
      <w:pPr>
        <w:pStyle w:val="IDSTYLERDDEFAULT"/>
      </w:pPr>
    </w:p>
    <w:p w14:paraId="73430F77" w14:textId="77777777" w:rsidR="00D4567D" w:rsidRDefault="00000000">
      <w:pPr>
        <w:pStyle w:val="IDSTYLERDDEFAULT"/>
      </w:pPr>
      <w:r>
        <w:t>To ensure full traceability and alignment throughout the system development and implementation lifecycle, requirements have been linked in two key directions:</w:t>
      </w:r>
    </w:p>
    <w:p w14:paraId="6EB53F37" w14:textId="77777777" w:rsidR="00D4567D" w:rsidRDefault="00D4567D">
      <w:pPr>
        <w:pStyle w:val="IDSTYLERDDEFAULT"/>
      </w:pPr>
    </w:p>
    <w:p w14:paraId="3A470BE7" w14:textId="77777777" w:rsidR="00D4567D"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52A07E8C" w14:textId="77777777" w:rsidR="00D4567D" w:rsidRDefault="00D4567D">
      <w:pPr>
        <w:pStyle w:val="IDSTYLERDDEFAULT"/>
      </w:pPr>
    </w:p>
    <w:p w14:paraId="7223B4B2" w14:textId="77777777" w:rsidR="00D4567D"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5ED809D2" w14:textId="77777777" w:rsidR="00D4567D" w:rsidRDefault="00D4567D">
      <w:pPr>
        <w:pStyle w:val="IDSTYLERDDEFAULT"/>
      </w:pPr>
    </w:p>
    <w:p w14:paraId="20FDB28E" w14:textId="77777777" w:rsidR="00D4567D"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3FB7AF54" w14:textId="77777777" w:rsidR="00D4567D" w:rsidRDefault="00D4567D">
      <w:pPr>
        <w:pStyle w:val="IDSTYLERDDEFAULT"/>
      </w:pPr>
    </w:p>
    <w:p w14:paraId="04CDF6C5" w14:textId="77777777" w:rsidR="00D4567D" w:rsidRDefault="00000000">
      <w:pPr>
        <w:pStyle w:val="Heading3"/>
      </w:pPr>
      <w:bookmarkStart w:id="8" w:name="_Toc256000004"/>
      <w:bookmarkStart w:id="9" w:name="_Toc1015"/>
      <w:r>
        <w:t>Requirements Classification</w:t>
      </w:r>
      <w:bookmarkEnd w:id="8"/>
      <w:bookmarkEnd w:id="9"/>
    </w:p>
    <w:p w14:paraId="6C80A174" w14:textId="77777777" w:rsidR="00D4567D" w:rsidRDefault="00D4567D">
      <w:pPr>
        <w:pStyle w:val="IDSTYLERDDEFAULT"/>
      </w:pPr>
    </w:p>
    <w:p w14:paraId="1DBEE0B2" w14:textId="77777777" w:rsidR="00D4567D" w:rsidRDefault="00000000">
      <w:pPr>
        <w:pStyle w:val="IDSTYLERDDEFAULT"/>
      </w:pPr>
      <w:r>
        <w:t>The system functionality requirements identified have been classified into four key categories, each addressing a specific aspect of system functionality and user interaction:</w:t>
      </w:r>
    </w:p>
    <w:p w14:paraId="3EBEC263" w14:textId="77777777" w:rsidR="00D4567D" w:rsidRDefault="00D4567D">
      <w:pPr>
        <w:pStyle w:val="IDSTYLERDDEFAULT"/>
      </w:pPr>
    </w:p>
    <w:p w14:paraId="373432DF" w14:textId="77777777" w:rsidR="00D4567D"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689065DB" w14:textId="77777777" w:rsidR="00D4567D" w:rsidRDefault="00D4567D">
      <w:pPr>
        <w:pStyle w:val="IDSTYLERDDEFAULT"/>
      </w:pPr>
    </w:p>
    <w:p w14:paraId="06A08264" w14:textId="77777777" w:rsidR="00D4567D"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56B6E528" w14:textId="77777777" w:rsidR="00D4567D" w:rsidRDefault="00D4567D">
      <w:pPr>
        <w:pStyle w:val="IDSTYLERDDEFAULT"/>
      </w:pPr>
    </w:p>
    <w:p w14:paraId="41821D87" w14:textId="77777777" w:rsidR="00D4567D"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37B39065" w14:textId="77777777" w:rsidR="00D4567D" w:rsidRDefault="00D4567D">
      <w:pPr>
        <w:pStyle w:val="IDSTYLERDDEFAULT"/>
      </w:pPr>
    </w:p>
    <w:p w14:paraId="7EB7500C" w14:textId="77777777" w:rsidR="00D4567D"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5986E900" w14:textId="77777777" w:rsidR="00D4567D" w:rsidRDefault="00D4567D">
      <w:pPr>
        <w:pStyle w:val="IDSTYLERDDEFAULT"/>
      </w:pPr>
    </w:p>
    <w:p w14:paraId="27A57C98" w14:textId="77777777" w:rsidR="00D4567D" w:rsidRDefault="00000000">
      <w:pPr>
        <w:pStyle w:val="Heading3"/>
      </w:pPr>
      <w:bookmarkStart w:id="10" w:name="_Toc256000005"/>
      <w:bookmarkStart w:id="11" w:name="_Toc1016"/>
      <w:r>
        <w:t>System Functionality Concept</w:t>
      </w:r>
      <w:bookmarkEnd w:id="10"/>
      <w:bookmarkEnd w:id="11"/>
    </w:p>
    <w:p w14:paraId="12A993A9" w14:textId="77777777" w:rsidR="00D4567D" w:rsidRDefault="00D4567D">
      <w:pPr>
        <w:pStyle w:val="IDSTYLERDDEFAULT"/>
      </w:pPr>
    </w:p>
    <w:p w14:paraId="0E9275F7" w14:textId="77777777" w:rsidR="00D4567D"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23C447B8" w14:textId="77777777" w:rsidR="00D4567D" w:rsidRDefault="00D4567D">
      <w:pPr>
        <w:pStyle w:val="IDSTYLERDDEFAULT"/>
      </w:pPr>
    </w:p>
    <w:p w14:paraId="3C002028" w14:textId="77777777" w:rsidR="00D4567D"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6BDE6EDA" w14:textId="77777777" w:rsidR="00D4567D" w:rsidRDefault="00D4567D">
      <w:pPr>
        <w:pStyle w:val="IDSTYLERDDEFAULT"/>
      </w:pPr>
    </w:p>
    <w:p w14:paraId="4F4F969B" w14:textId="77777777" w:rsidR="00D4567D"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3B51AA6D" w14:textId="77777777" w:rsidR="00D4567D" w:rsidRDefault="00D4567D">
      <w:pPr>
        <w:pStyle w:val="IDSTYLERDDEFAULT"/>
      </w:pPr>
    </w:p>
    <w:p w14:paraId="4703E393" w14:textId="77777777" w:rsidR="00D4567D"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7B3E5F48" w14:textId="77777777" w:rsidR="00D4567D" w:rsidRDefault="00D4567D">
      <w:pPr>
        <w:pStyle w:val="IDSTYLERDDEFAULT"/>
      </w:pPr>
    </w:p>
    <w:p w14:paraId="22DA480A" w14:textId="77777777" w:rsidR="00D4567D"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2B0A7D47" w14:textId="77777777" w:rsidR="00D4567D" w:rsidRDefault="00D4567D">
      <w:pPr>
        <w:pStyle w:val="IDSTYLERDDEFAULT"/>
      </w:pPr>
    </w:p>
    <w:p w14:paraId="4C74D7DF" w14:textId="77777777" w:rsidR="00D4567D"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398A6000" w14:textId="77777777" w:rsidR="00D4567D" w:rsidRDefault="00D4567D">
      <w:pPr>
        <w:pStyle w:val="IDSTYLERDDEFAULT"/>
      </w:pPr>
    </w:p>
    <w:p w14:paraId="0C91BF9D" w14:textId="77777777" w:rsidR="00D4567D" w:rsidRDefault="00000000">
      <w:pPr>
        <w:pStyle w:val="IDSTYLERDDEFAULT"/>
      </w:pPr>
      <w:r>
        <w:t>The following diagram provides and overview of the system functionality groups that have been defined.</w:t>
      </w:r>
    </w:p>
    <w:p w14:paraId="4E7094D2" w14:textId="77777777" w:rsidR="00D4567D" w:rsidRDefault="00000000">
      <w:pPr>
        <w:pStyle w:val="IDSTYLERDMODELGRAPHICCENTERED"/>
        <w:spacing w:line="240" w:lineRule="atLeast"/>
      </w:pPr>
      <w:r>
        <w:rPr>
          <w:noProof/>
        </w:rPr>
        <w:lastRenderedPageBreak/>
        <w:drawing>
          <wp:inline distT="0" distB="0" distL="0" distR="0" wp14:anchorId="7A70AEBC" wp14:editId="4FEC5D07">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500A0B43" w14:textId="77777777" w:rsidR="00D4567D" w:rsidRDefault="00D4567D">
      <w:pPr>
        <w:pStyle w:val="IDSTYLERDDEFAULT"/>
      </w:pPr>
    </w:p>
    <w:p w14:paraId="2C5EF46A" w14:textId="77777777" w:rsidR="00D4567D" w:rsidRDefault="00000000">
      <w:pPr>
        <w:pStyle w:val="IDSTYLERDDEFAULTITALIC"/>
      </w:pPr>
      <w:r>
        <w:t>Figure 1: List of System Functionality Groups</w:t>
      </w:r>
    </w:p>
    <w:p w14:paraId="51D34FA3" w14:textId="77777777" w:rsidR="00D4567D" w:rsidRDefault="00D4567D">
      <w:pPr>
        <w:pStyle w:val="IDSTYLERDDEFAULT"/>
      </w:pPr>
    </w:p>
    <w:p w14:paraId="32A304D8" w14:textId="77777777" w:rsidR="00D4567D" w:rsidRDefault="00000000">
      <w:pPr>
        <w:pStyle w:val="IDSTYLERDDEFAULT"/>
      </w:pPr>
      <w:r>
        <w:t>This document addresses the Asset Management functionality group.</w:t>
      </w:r>
    </w:p>
    <w:p w14:paraId="32FDAA23" w14:textId="77777777" w:rsidR="00D4567D" w:rsidRDefault="00D4567D">
      <w:pPr>
        <w:pStyle w:val="IDSTYLERDDEFAULT"/>
      </w:pPr>
    </w:p>
    <w:p w14:paraId="4874C81F" w14:textId="77777777" w:rsidR="00D4567D" w:rsidRDefault="00000000">
      <w:pPr>
        <w:pStyle w:val="Heading1"/>
      </w:pPr>
      <w:bookmarkStart w:id="14" w:name="_Toc256000007"/>
      <w:bookmarkStart w:id="15" w:name="_Toc1018"/>
      <w:r>
        <w:t>Asset Management Functionality Group</w:t>
      </w:r>
      <w:bookmarkEnd w:id="14"/>
      <w:bookmarkEnd w:id="15"/>
    </w:p>
    <w:p w14:paraId="432E2B12" w14:textId="77777777" w:rsidR="00D4567D" w:rsidRDefault="00D4567D">
      <w:pPr>
        <w:pStyle w:val="IDSTYLERDDEFAULT"/>
      </w:pPr>
    </w:p>
    <w:p w14:paraId="5D373B43" w14:textId="77777777" w:rsidR="00D4567D" w:rsidRDefault="00000000">
      <w:pPr>
        <w:pStyle w:val="Heading2"/>
      </w:pPr>
      <w:bookmarkStart w:id="16" w:name="_Toc256000008"/>
      <w:bookmarkStart w:id="17" w:name="_Toc1019"/>
      <w:r>
        <w:t>System Functionality Group Description</w:t>
      </w:r>
      <w:bookmarkEnd w:id="16"/>
      <w:bookmarkEnd w:id="17"/>
    </w:p>
    <w:p w14:paraId="2AE95E7F" w14:textId="77777777" w:rsidR="00D4567D" w:rsidRDefault="00D4567D">
      <w:pPr>
        <w:pStyle w:val="IDSTYLERDDEFAULT"/>
      </w:pPr>
    </w:p>
    <w:p w14:paraId="55DAE9DB" w14:textId="77777777" w:rsidR="00D4567D" w:rsidRDefault="00000000">
      <w:r>
        <w:t xml:space="preserve">The Asset Management System Functionality Group is designed to provide municipalities with a comprehensive and integrated environment to plan, budget for, manage, and monitor their asset portfolios in alignment with service delivery objectives and legislative requirements. This group supports the full lifecycle management of municipal assets—movable, immovable, and infrastructure—ensuring that assets are accounted for, maintained, and </w:t>
      </w:r>
      <w:proofErr w:type="spellStart"/>
      <w:r>
        <w:t>utilised</w:t>
      </w:r>
      <w:proofErr w:type="spellEnd"/>
      <w:r>
        <w:t xml:space="preserve"> responsibly and sustainably in compliance with the Municipal Finance Management Act (MFMA), the Municipal Asset Transfer Regulations, </w:t>
      </w:r>
      <w:proofErr w:type="spellStart"/>
      <w:r>
        <w:t>mSCOA</w:t>
      </w:r>
      <w:proofErr w:type="spellEnd"/>
      <w:r>
        <w:t xml:space="preserve"> Regulations, and GRAP standards.</w:t>
      </w:r>
    </w:p>
    <w:p w14:paraId="4A4A477B" w14:textId="77777777" w:rsidR="00D4567D" w:rsidRDefault="00000000">
      <w:r>
        <w:t xml:space="preserve"> </w:t>
      </w:r>
    </w:p>
    <w:p w14:paraId="1EA51A1E" w14:textId="77777777" w:rsidR="00D4567D" w:rsidRDefault="00000000">
      <w:r>
        <w:t xml:space="preserve">Key functionalities within this group include asset budgeting for acquisitions and renewals, asset maintenance planning and execution, real-time asset tracking and verification, the management of asset records, and fleet management. It also includes functionality to ensure the proper classification, valuation, depreciation, and disposal of assets, while supporting decision-making related to asset condition, </w:t>
      </w:r>
      <w:proofErr w:type="spellStart"/>
      <w:r>
        <w:t>utilisation</w:t>
      </w:r>
      <w:proofErr w:type="spellEnd"/>
      <w:r>
        <w:t>, and replacement.</w:t>
      </w:r>
    </w:p>
    <w:p w14:paraId="3EE7C1F9" w14:textId="77777777" w:rsidR="00D4567D" w:rsidRDefault="00000000">
      <w:r>
        <w:t xml:space="preserve"> </w:t>
      </w:r>
    </w:p>
    <w:p w14:paraId="5C093576" w14:textId="77777777" w:rsidR="00D4567D" w:rsidRDefault="00000000">
      <w:r>
        <w:t>By integrating planning, budgeting, operational control, and financial reporting of assets, this group enables municipalities to align asset investment and maintenance strategies with the IDP and long-term service delivery goals. It supports the consolidation of asset information across departments, provides controls for safeguarding and verifying municipal assets, and facilitates accurate financial and non-financial reporting through automated validations and audit-ready asset registers.</w:t>
      </w:r>
    </w:p>
    <w:p w14:paraId="6854DF0F" w14:textId="77777777" w:rsidR="00D4567D" w:rsidRDefault="00000000">
      <w:r>
        <w:t xml:space="preserve"> </w:t>
      </w:r>
    </w:p>
    <w:p w14:paraId="1AFE3192" w14:textId="77777777" w:rsidR="00D4567D" w:rsidRDefault="00000000">
      <w:r>
        <w:t xml:space="preserve">This functionality group is therefore aimed at improving asset visibility, ensuring financial accountability, and enhancing the reliability of municipal service infrastructure. It enables municipalities to </w:t>
      </w:r>
      <w:proofErr w:type="spellStart"/>
      <w:r>
        <w:t>optimise</w:t>
      </w:r>
      <w:proofErr w:type="spellEnd"/>
      <w:r>
        <w:t xml:space="preserve"> asset </w:t>
      </w:r>
      <w:proofErr w:type="spellStart"/>
      <w:r>
        <w:t>utilisation</w:t>
      </w:r>
      <w:proofErr w:type="spellEnd"/>
      <w:r>
        <w:t>, extend asset life through proactive maintenance, and ensure that asset-related transactions are compliant and financially sustainable. Ultimately, it empowers municipalities to protect public infrastructure investments, plan effectively for future needs, and maintain transparency in the management of public assets.</w:t>
      </w:r>
    </w:p>
    <w:p w14:paraId="24C06FD4" w14:textId="77777777" w:rsidR="00D4567D" w:rsidRDefault="00D4567D"/>
    <w:p w14:paraId="058EDDED" w14:textId="77777777" w:rsidR="00D4567D" w:rsidRDefault="00000000">
      <w:r>
        <w:t>These functionalities work together to establish a robust asset management framework that supports operational efficiency, strengthens internal controls, and reinforces public trust in the municipality’s ability to responsibly manage and sustain its asset base.</w:t>
      </w:r>
    </w:p>
    <w:p w14:paraId="54E492A1" w14:textId="77777777" w:rsidR="00D4567D" w:rsidRDefault="00D4567D">
      <w:pPr>
        <w:pStyle w:val="IDSTYLERDDEFAULT"/>
      </w:pPr>
    </w:p>
    <w:p w14:paraId="5FDA19E8" w14:textId="77777777" w:rsidR="00D4567D" w:rsidRDefault="00D4567D">
      <w:pPr>
        <w:pStyle w:val="IDSTYLERDDEFAULT"/>
      </w:pPr>
    </w:p>
    <w:p w14:paraId="4D20B6F1" w14:textId="77777777" w:rsidR="00D4567D" w:rsidRDefault="00000000">
      <w:pPr>
        <w:pStyle w:val="Heading2"/>
      </w:pPr>
      <w:bookmarkStart w:id="18" w:name="_Toc256000009"/>
      <w:bookmarkStart w:id="19" w:name="_Toc10110"/>
      <w:r>
        <w:lastRenderedPageBreak/>
        <w:t>System Functionality Group Model</w:t>
      </w:r>
      <w:bookmarkEnd w:id="18"/>
      <w:bookmarkEnd w:id="19"/>
    </w:p>
    <w:p w14:paraId="7B171756" w14:textId="77777777" w:rsidR="00D4567D" w:rsidRDefault="00D4567D">
      <w:pPr>
        <w:pStyle w:val="IDSTYLERDDEFAULT"/>
      </w:pPr>
    </w:p>
    <w:p w14:paraId="3FE72BA3" w14:textId="77777777" w:rsidR="00D4567D" w:rsidRDefault="00000000">
      <w:pPr>
        <w:pStyle w:val="IDSTYLERDDEFAULT"/>
      </w:pPr>
      <w:r>
        <w:t>The following system functionalities form part of the Asset Management System Functionality Group.</w:t>
      </w:r>
    </w:p>
    <w:p w14:paraId="2281ED8C" w14:textId="77777777" w:rsidR="00D4567D" w:rsidRDefault="00D4567D">
      <w:pPr>
        <w:pStyle w:val="IDSTYLERDDEFAULT"/>
      </w:pPr>
    </w:p>
    <w:p w14:paraId="6D82EBD3" w14:textId="77777777" w:rsidR="00D4567D" w:rsidRDefault="00000000">
      <w:pPr>
        <w:pStyle w:val="IDSTYLERDMODELGRAPHICCENTERED"/>
        <w:spacing w:line="240" w:lineRule="atLeast"/>
      </w:pPr>
      <w:r>
        <w:rPr>
          <w:noProof/>
        </w:rPr>
        <w:drawing>
          <wp:inline distT="0" distB="0" distL="0" distR="0" wp14:anchorId="39B9C3C3" wp14:editId="2697F119">
            <wp:extent cx="2977200" cy="48672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977200" cy="4867200"/>
                    </a:xfrm>
                    <a:prstGeom prst="rect">
                      <a:avLst/>
                    </a:prstGeom>
                    <a:noFill/>
                    <a:ln>
                      <a:noFill/>
                    </a:ln>
                  </pic:spPr>
                </pic:pic>
              </a:graphicData>
            </a:graphic>
          </wp:inline>
        </w:drawing>
      </w:r>
    </w:p>
    <w:p w14:paraId="529DE0EE" w14:textId="77777777" w:rsidR="00D4567D" w:rsidRDefault="00D4567D">
      <w:pPr>
        <w:pStyle w:val="IDSTYLERDDEFAULT"/>
      </w:pPr>
    </w:p>
    <w:p w14:paraId="0DCAFE3B" w14:textId="77777777" w:rsidR="00D4567D" w:rsidRDefault="00000000">
      <w:pPr>
        <w:pStyle w:val="IDSTYLERDDEFAULTITALIC"/>
      </w:pPr>
      <w:r>
        <w:t>Figure 2: Asset Management Group</w:t>
      </w:r>
    </w:p>
    <w:p w14:paraId="3F87C2E6" w14:textId="77777777" w:rsidR="00D4567D" w:rsidRDefault="00D4567D">
      <w:pPr>
        <w:pStyle w:val="IDSTYLERDDEFAULT"/>
      </w:pPr>
    </w:p>
    <w:p w14:paraId="564CC480" w14:textId="77777777" w:rsidR="00D4567D" w:rsidRDefault="00000000">
      <w:pPr>
        <w:pStyle w:val="Heading2"/>
      </w:pPr>
      <w:bookmarkStart w:id="20" w:name="_Toc256000010"/>
      <w:bookmarkStart w:id="21" w:name="_Toc10111"/>
      <w:r>
        <w:t>System Functionality Descriptions</w:t>
      </w:r>
      <w:bookmarkEnd w:id="20"/>
      <w:bookmarkEnd w:id="21"/>
    </w:p>
    <w:p w14:paraId="5A1B3F43" w14:textId="77777777" w:rsidR="00D4567D" w:rsidRDefault="00D4567D">
      <w:pPr>
        <w:pStyle w:val="IDSTYLERDDEFAULT"/>
      </w:pPr>
    </w:p>
    <w:p w14:paraId="6256C23B" w14:textId="77777777" w:rsidR="00D4567D" w:rsidRDefault="00000000">
      <w:pPr>
        <w:pStyle w:val="IDSTYLERDDEFAULT"/>
      </w:pPr>
      <w:r>
        <w:t>The following table describes the different system functionalities that form part of the Asset Management System Functionality Group.</w:t>
      </w:r>
    </w:p>
    <w:p w14:paraId="356649EB" w14:textId="77777777" w:rsidR="00D4567D" w:rsidRDefault="00D4567D">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D4567D" w14:paraId="6A98E6E6"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02E9935" w14:textId="77777777" w:rsidR="00D4567D"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6B8621F" w14:textId="77777777" w:rsidR="00D4567D" w:rsidRDefault="00000000">
            <w:pPr>
              <w:pStyle w:val="TableHeadDC"/>
            </w:pPr>
            <w:r>
              <w:t>Description</w:t>
            </w:r>
          </w:p>
        </w:tc>
      </w:tr>
      <w:tr w:rsidR="00D4567D" w14:paraId="77186F9C"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DEE2C5" w14:textId="77777777" w:rsidR="00D4567D" w:rsidRDefault="00000000">
            <w:pPr>
              <w:pStyle w:val="TableNormal0"/>
            </w:pPr>
            <w:r>
              <w:t>Asset Tracking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AE518B" w14:textId="77777777" w:rsidR="00D4567D" w:rsidRDefault="00000000">
            <w:pPr>
              <w:jc w:val="left"/>
              <w:rPr>
                <w:sz w:val="20"/>
              </w:rPr>
            </w:pPr>
            <w:r>
              <w:rPr>
                <w:sz w:val="20"/>
              </w:rPr>
              <w:t xml:space="preserve">The Asset Tracking Management System Functionality is designed to enable municipalities to electronically monitor the location, movement, </w:t>
            </w:r>
            <w:proofErr w:type="spellStart"/>
            <w:r>
              <w:rPr>
                <w:sz w:val="20"/>
              </w:rPr>
              <w:t>utilisation</w:t>
            </w:r>
            <w:proofErr w:type="spellEnd"/>
            <w:r>
              <w:rPr>
                <w:sz w:val="20"/>
              </w:rPr>
              <w:t xml:space="preserve">, and custody of assets in real time, in alignment with the Municipal Finance Management Act (MFMA), </w:t>
            </w:r>
            <w:proofErr w:type="spellStart"/>
            <w:r>
              <w:rPr>
                <w:sz w:val="20"/>
              </w:rPr>
              <w:t>mSCOA</w:t>
            </w:r>
            <w:proofErr w:type="spellEnd"/>
            <w:r>
              <w:rPr>
                <w:sz w:val="20"/>
              </w:rPr>
              <w:t xml:space="preserve"> Regulations, and GRAP standards. This functionality ensures that municipal assets are continuously tracked to prevent loss, misuse, and </w:t>
            </w:r>
            <w:proofErr w:type="spellStart"/>
            <w:r>
              <w:rPr>
                <w:sz w:val="20"/>
              </w:rPr>
              <w:t>unauthorised</w:t>
            </w:r>
            <w:proofErr w:type="spellEnd"/>
            <w:r>
              <w:rPr>
                <w:sz w:val="20"/>
              </w:rPr>
              <w:t xml:space="preserve"> transfers, thereby supporting effective asset control and service delivery continuity.</w:t>
            </w:r>
          </w:p>
          <w:p w14:paraId="4D7B2141" w14:textId="77777777" w:rsidR="00D4567D" w:rsidRDefault="00000000">
            <w:pPr>
              <w:jc w:val="left"/>
              <w:rPr>
                <w:sz w:val="20"/>
              </w:rPr>
            </w:pPr>
            <w:r>
              <w:rPr>
                <w:sz w:val="20"/>
              </w:rPr>
              <w:t xml:space="preserve"> </w:t>
            </w:r>
          </w:p>
          <w:p w14:paraId="07B799B3" w14:textId="77777777" w:rsidR="00D4567D" w:rsidRDefault="00000000">
            <w:pPr>
              <w:jc w:val="left"/>
              <w:rPr>
                <w:sz w:val="20"/>
              </w:rPr>
            </w:pPr>
            <w:r>
              <w:rPr>
                <w:sz w:val="20"/>
              </w:rPr>
              <w:t xml:space="preserve">This functionality facilitates the tracking of movable and infrastructure assets through barcoding, RFID, GPS, or other electronic tagging technologies. It enables the real-time monitoring of asset movement, transfers between departments or sites, asset deployment for service operations, and temporary or permanent custodianship changes. </w:t>
            </w:r>
            <w:r>
              <w:rPr>
                <w:sz w:val="20"/>
              </w:rPr>
              <w:lastRenderedPageBreak/>
              <w:t>Tracking data is linked to asset records to ensure location accuracy, condition status updates, and accountability for asset use.</w:t>
            </w:r>
          </w:p>
          <w:p w14:paraId="29902EC3" w14:textId="77777777" w:rsidR="00D4567D" w:rsidRDefault="00000000">
            <w:pPr>
              <w:jc w:val="left"/>
              <w:rPr>
                <w:sz w:val="20"/>
              </w:rPr>
            </w:pPr>
            <w:r>
              <w:rPr>
                <w:sz w:val="20"/>
              </w:rPr>
              <w:t xml:space="preserve"> </w:t>
            </w:r>
          </w:p>
          <w:p w14:paraId="1B5EB44D" w14:textId="77777777" w:rsidR="00D4567D" w:rsidRDefault="00000000">
            <w:pPr>
              <w:jc w:val="left"/>
              <w:rPr>
                <w:sz w:val="20"/>
              </w:rPr>
            </w:pPr>
            <w:r>
              <w:rPr>
                <w:sz w:val="20"/>
              </w:rPr>
              <w:t xml:space="preserve">The system functionality integrates with the Asset Records Management System Functionality to ensure alignment between tracking data and the official asset register. It also </w:t>
            </w:r>
            <w:proofErr w:type="spellStart"/>
            <w:r>
              <w:rPr>
                <w:sz w:val="20"/>
              </w:rPr>
              <w:t>synchronises</w:t>
            </w:r>
            <w:proofErr w:type="spellEnd"/>
            <w:r>
              <w:rPr>
                <w:sz w:val="20"/>
              </w:rPr>
              <w:t xml:space="preserve"> with the Fleet Management, Facilities Management, and Asset Maintenance Management System Functionalities to provide visibility over mobile asset usage, site-based infrastructure monitoring, and movement during maintenance or servicing.</w:t>
            </w:r>
          </w:p>
          <w:p w14:paraId="1B37B010" w14:textId="77777777" w:rsidR="00D4567D" w:rsidRDefault="00000000">
            <w:pPr>
              <w:jc w:val="left"/>
              <w:rPr>
                <w:sz w:val="20"/>
              </w:rPr>
            </w:pPr>
            <w:r>
              <w:rPr>
                <w:sz w:val="20"/>
              </w:rPr>
              <w:t xml:space="preserve"> </w:t>
            </w:r>
          </w:p>
          <w:p w14:paraId="426A113B" w14:textId="77777777" w:rsidR="00D4567D" w:rsidRDefault="00000000">
            <w:pPr>
              <w:jc w:val="left"/>
              <w:rPr>
                <w:sz w:val="20"/>
              </w:rPr>
            </w:pPr>
            <w:r>
              <w:rPr>
                <w:sz w:val="20"/>
              </w:rPr>
              <w:t xml:space="preserve">Built-in controls enforce tracking protocols for asset issues, returns, relocation approvals, and handovers between users. The functionality allows for electronic logging of tracking events, real-time alerts for </w:t>
            </w:r>
            <w:proofErr w:type="spellStart"/>
            <w:r>
              <w:rPr>
                <w:sz w:val="20"/>
              </w:rPr>
              <w:t>unauthorised</w:t>
            </w:r>
            <w:proofErr w:type="spellEnd"/>
            <w:r>
              <w:rPr>
                <w:sz w:val="20"/>
              </w:rPr>
              <w:t xml:space="preserve"> movement, and automated updates to asset location and custodian fields in the asset register. It supports audit trail generation for all tracking activities, enabling traceability during asset verification exercises or investigations.</w:t>
            </w:r>
          </w:p>
          <w:p w14:paraId="7A23DFD8" w14:textId="77777777" w:rsidR="00D4567D" w:rsidRDefault="00D4567D">
            <w:pPr>
              <w:jc w:val="left"/>
              <w:rPr>
                <w:sz w:val="20"/>
              </w:rPr>
            </w:pPr>
          </w:p>
          <w:p w14:paraId="4D4F5263" w14:textId="77777777" w:rsidR="00D4567D" w:rsidRDefault="00000000">
            <w:pPr>
              <w:jc w:val="left"/>
              <w:rPr>
                <w:sz w:val="20"/>
              </w:rPr>
            </w:pPr>
            <w:r>
              <w:rPr>
                <w:sz w:val="20"/>
              </w:rPr>
              <w:t xml:space="preserve">By enabling live and historic tracking of municipal assets, this functionality strengthens asset stewardship, improves accountability, and reduces the risk of asset misappropriation or </w:t>
            </w:r>
            <w:proofErr w:type="spellStart"/>
            <w:r>
              <w:rPr>
                <w:sz w:val="20"/>
              </w:rPr>
              <w:t>underutilisation</w:t>
            </w:r>
            <w:proofErr w:type="spellEnd"/>
            <w:r>
              <w:rPr>
                <w:sz w:val="20"/>
              </w:rPr>
              <w:t>. It supports municipal objectives of transparent asset management, efficient resource deployment, and regulatory compliance with asset control standards.</w:t>
            </w:r>
          </w:p>
        </w:tc>
      </w:tr>
    </w:tbl>
    <w:p w14:paraId="7F7EB718" w14:textId="77777777" w:rsidR="00D4567D" w:rsidRDefault="00D4567D">
      <w:pPr>
        <w:sectPr w:rsidR="00D4567D">
          <w:headerReference w:type="default" r:id="rId12"/>
          <w:footerReference w:type="default" r:id="rId13"/>
          <w:pgSz w:w="11911" w:h="16849"/>
          <w:pgMar w:top="850" w:right="1417" w:bottom="850" w:left="1417" w:header="283" w:footer="567" w:gutter="0"/>
          <w:cols w:space="708"/>
        </w:sectPr>
      </w:pPr>
    </w:p>
    <w:p w14:paraId="3B4304A3" w14:textId="77777777" w:rsidR="00D4567D" w:rsidRDefault="00000000">
      <w:pPr>
        <w:pStyle w:val="Heading2"/>
      </w:pPr>
      <w:bookmarkStart w:id="22" w:name="_Toc256000011"/>
      <w:bookmarkStart w:id="23" w:name="_Toc10112"/>
      <w:r>
        <w:lastRenderedPageBreak/>
        <w:t>Asset Tracking Management System Functionality</w:t>
      </w:r>
      <w:bookmarkEnd w:id="22"/>
      <w:bookmarkEnd w:id="23"/>
    </w:p>
    <w:p w14:paraId="1515B0DE" w14:textId="77777777" w:rsidR="00D4567D" w:rsidRDefault="00D4567D">
      <w:pPr>
        <w:pStyle w:val="IDSTYLERDDEFAULT"/>
      </w:pPr>
    </w:p>
    <w:p w14:paraId="7C2EEB58" w14:textId="77777777" w:rsidR="00D4567D" w:rsidRDefault="00000000">
      <w:pPr>
        <w:pStyle w:val="Heading3"/>
      </w:pPr>
      <w:bookmarkStart w:id="24" w:name="_Toc256000012"/>
      <w:bookmarkStart w:id="25" w:name="_Toc10113"/>
      <w:r>
        <w:t>System Functionality Description</w:t>
      </w:r>
      <w:bookmarkEnd w:id="24"/>
      <w:bookmarkEnd w:id="25"/>
    </w:p>
    <w:p w14:paraId="2F077FBD" w14:textId="77777777" w:rsidR="00D4567D" w:rsidRDefault="00D4567D">
      <w:pPr>
        <w:pStyle w:val="IDSTYLERDDEFAULT"/>
      </w:pPr>
    </w:p>
    <w:p w14:paraId="4DBC375F" w14:textId="77777777" w:rsidR="00D4567D" w:rsidRDefault="00000000">
      <w:r>
        <w:t xml:space="preserve">The Asset Tracking Management System Functionality is designed to enable municipalities to electronically monitor the location, movement, </w:t>
      </w:r>
      <w:proofErr w:type="spellStart"/>
      <w:r>
        <w:t>utilisation</w:t>
      </w:r>
      <w:proofErr w:type="spellEnd"/>
      <w:r>
        <w:t xml:space="preserve">, and custody of assets in real time, in alignment with the Municipal Finance Management Act (MFMA), </w:t>
      </w:r>
      <w:proofErr w:type="spellStart"/>
      <w:r>
        <w:t>mSCOA</w:t>
      </w:r>
      <w:proofErr w:type="spellEnd"/>
      <w:r>
        <w:t xml:space="preserve"> Regulations, and GRAP standards. This functionality ensures that municipal assets are continuously tracked to prevent loss, misuse, and </w:t>
      </w:r>
      <w:proofErr w:type="spellStart"/>
      <w:r>
        <w:t>unauthorised</w:t>
      </w:r>
      <w:proofErr w:type="spellEnd"/>
      <w:r>
        <w:t xml:space="preserve"> transfers, thereby supporting effective asset control and service delivery continuity.</w:t>
      </w:r>
    </w:p>
    <w:p w14:paraId="48A51CD1" w14:textId="77777777" w:rsidR="00D4567D" w:rsidRDefault="00000000">
      <w:r>
        <w:t xml:space="preserve"> </w:t>
      </w:r>
    </w:p>
    <w:p w14:paraId="014F4796" w14:textId="77777777" w:rsidR="00D4567D" w:rsidRDefault="00000000">
      <w:r>
        <w:t>This functionality facilitates the tracking of movable and infrastructure assets through barcoding, RFID, GPS, or other electronic tagging technologies. It enables the real-time monitoring of asset movement, transfers between departments or sites, asset deployment for service operations, and temporary or permanent custodianship changes. Tracking data is linked to asset records to ensure location accuracy, condition status updates, and accountability for asset use.</w:t>
      </w:r>
    </w:p>
    <w:p w14:paraId="5979E7CF" w14:textId="77777777" w:rsidR="00D4567D" w:rsidRDefault="00000000">
      <w:r>
        <w:t xml:space="preserve"> </w:t>
      </w:r>
    </w:p>
    <w:p w14:paraId="34BED162" w14:textId="77777777" w:rsidR="00D4567D" w:rsidRDefault="00000000">
      <w:r>
        <w:t xml:space="preserve">The system functionality integrates with the Asset Records Management System Functionality to ensure alignment between tracking data and the official asset register. It also </w:t>
      </w:r>
      <w:proofErr w:type="spellStart"/>
      <w:r>
        <w:t>synchronises</w:t>
      </w:r>
      <w:proofErr w:type="spellEnd"/>
      <w:r>
        <w:t xml:space="preserve"> with the Fleet Management, Facilities Management, and Asset Maintenance Management System Functionalities to provide visibility over mobile asset usage, site-based infrastructure monitoring, and movement during maintenance or servicing.</w:t>
      </w:r>
    </w:p>
    <w:p w14:paraId="17737219" w14:textId="77777777" w:rsidR="00D4567D" w:rsidRDefault="00000000">
      <w:r>
        <w:t xml:space="preserve"> </w:t>
      </w:r>
    </w:p>
    <w:p w14:paraId="42ECE639" w14:textId="77777777" w:rsidR="00D4567D" w:rsidRDefault="00000000">
      <w:r>
        <w:t xml:space="preserve">Built-in controls enforce tracking protocols for asset issues, returns, relocation approvals, and handovers between users. The functionality allows for electronic logging of tracking events, real-time alerts for </w:t>
      </w:r>
      <w:proofErr w:type="spellStart"/>
      <w:r>
        <w:t>unauthorised</w:t>
      </w:r>
      <w:proofErr w:type="spellEnd"/>
      <w:r>
        <w:t xml:space="preserve"> movement, and automated updates to asset location and custodian fields in the asset register. It supports audit trail generation for all tracking activities, enabling traceability during asset verification exercises or investigations.</w:t>
      </w:r>
    </w:p>
    <w:p w14:paraId="1548FAF1" w14:textId="77777777" w:rsidR="00D4567D" w:rsidRDefault="00D4567D"/>
    <w:p w14:paraId="2BCFA80C" w14:textId="77777777" w:rsidR="00D4567D" w:rsidRDefault="00000000">
      <w:r>
        <w:t xml:space="preserve">By enabling live and historic tracking of municipal assets, this functionality strengthens asset stewardship, improves accountability, and reduces the risk of asset misappropriation or </w:t>
      </w:r>
      <w:proofErr w:type="spellStart"/>
      <w:r>
        <w:t>underutilisation</w:t>
      </w:r>
      <w:proofErr w:type="spellEnd"/>
      <w:r>
        <w:t>. It supports municipal objectives of transparent asset management, efficient resource deployment, and regulatory compliance with asset control standards.</w:t>
      </w:r>
    </w:p>
    <w:p w14:paraId="586EAC8C" w14:textId="77777777" w:rsidR="00D4567D" w:rsidRDefault="00D4567D">
      <w:pPr>
        <w:pStyle w:val="IDSTYLERDDEFAULT"/>
      </w:pPr>
    </w:p>
    <w:p w14:paraId="28DE6F0C" w14:textId="77777777" w:rsidR="00D4567D" w:rsidRDefault="00D4567D">
      <w:pPr>
        <w:pStyle w:val="IDSTYLERDDEFAULT"/>
      </w:pPr>
    </w:p>
    <w:p w14:paraId="7856E052" w14:textId="77777777" w:rsidR="00D4567D" w:rsidRDefault="00000000">
      <w:pPr>
        <w:pStyle w:val="Heading3"/>
      </w:pPr>
      <w:bookmarkStart w:id="26" w:name="_Toc256000013"/>
      <w:bookmarkStart w:id="27" w:name="_Toc10114"/>
      <w:r>
        <w:t>System Functionality Context</w:t>
      </w:r>
      <w:bookmarkEnd w:id="26"/>
      <w:bookmarkEnd w:id="27"/>
    </w:p>
    <w:p w14:paraId="37E89623" w14:textId="77777777" w:rsidR="00D4567D" w:rsidRDefault="00D4567D">
      <w:pPr>
        <w:pStyle w:val="IDSTYLERDDEFAULT"/>
      </w:pPr>
    </w:p>
    <w:p w14:paraId="70D4895D" w14:textId="77777777" w:rsidR="00D4567D" w:rsidRDefault="00000000">
      <w:pPr>
        <w:pStyle w:val="IDSTYLERDDEFAULT"/>
      </w:pPr>
      <w:r>
        <w:t>Some of the system functionality requirements that have been identified address the need for integration between the Asset Tracking Management system functionality and other system functionalities.  These integration requirements are addressed as part of the list of requirements covered in the next section.</w:t>
      </w:r>
    </w:p>
    <w:p w14:paraId="24A6AE05" w14:textId="77777777" w:rsidR="00D4567D" w:rsidRDefault="00D4567D">
      <w:pPr>
        <w:pStyle w:val="IDSTYLERDDEFAULT"/>
      </w:pPr>
    </w:p>
    <w:p w14:paraId="296ECBC3" w14:textId="77777777" w:rsidR="00D4567D"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Asset Tracking Management system functionality and other system functionalities.</w:t>
      </w:r>
    </w:p>
    <w:p w14:paraId="1A8BB86E" w14:textId="77777777" w:rsidR="00D4567D" w:rsidRDefault="00D4567D">
      <w:pPr>
        <w:pStyle w:val="IDSTYLERDDEFAULT"/>
      </w:pPr>
    </w:p>
    <w:p w14:paraId="7D2F1D76" w14:textId="77777777" w:rsidR="00D4567D" w:rsidRDefault="00000000">
      <w:pPr>
        <w:pStyle w:val="IDSTYLERDMODELGRAPHICCENTERED"/>
        <w:spacing w:line="240" w:lineRule="atLeast"/>
      </w:pPr>
      <w:r>
        <w:rPr>
          <w:noProof/>
        </w:rPr>
        <w:lastRenderedPageBreak/>
        <w:drawing>
          <wp:inline distT="0" distB="0" distL="0" distR="0" wp14:anchorId="2E091D15" wp14:editId="2EAD6FAB">
            <wp:extent cx="8892000" cy="14976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1497600"/>
                    </a:xfrm>
                    <a:prstGeom prst="rect">
                      <a:avLst/>
                    </a:prstGeom>
                    <a:noFill/>
                    <a:ln>
                      <a:noFill/>
                    </a:ln>
                  </pic:spPr>
                </pic:pic>
              </a:graphicData>
            </a:graphic>
          </wp:inline>
        </w:drawing>
      </w:r>
    </w:p>
    <w:p w14:paraId="138A3F57" w14:textId="77777777" w:rsidR="00D4567D" w:rsidRDefault="00D4567D">
      <w:pPr>
        <w:pStyle w:val="IDSTYLERDDEFAULT"/>
      </w:pPr>
    </w:p>
    <w:p w14:paraId="39ACAFAB" w14:textId="77777777" w:rsidR="00D4567D" w:rsidRDefault="00000000">
      <w:pPr>
        <w:pStyle w:val="IDSTYLERDDEFAULTITALIC"/>
      </w:pPr>
      <w:r>
        <w:t>Figure 3: Asset Tracking Management Context Diagram</w:t>
      </w:r>
    </w:p>
    <w:p w14:paraId="30DBFC67" w14:textId="77777777" w:rsidR="00D4567D" w:rsidRDefault="00D4567D">
      <w:pPr>
        <w:pStyle w:val="IDSTYLERDDEFAULT"/>
      </w:pPr>
    </w:p>
    <w:p w14:paraId="026EC7A0" w14:textId="77777777" w:rsidR="00D4567D" w:rsidRDefault="00000000">
      <w:pPr>
        <w:pStyle w:val="IDSTYLERDDEFAULT"/>
      </w:pPr>
      <w:r>
        <w:t>The Asset Tracking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6EECEE2F" w14:textId="77777777" w:rsidR="00D4567D" w:rsidRDefault="00D4567D">
      <w:pPr>
        <w:pStyle w:val="IDSTYLERDDEFAULT"/>
      </w:pPr>
    </w:p>
    <w:p w14:paraId="127A6F99" w14:textId="77777777" w:rsidR="00D4567D" w:rsidRDefault="00000000">
      <w:pPr>
        <w:pStyle w:val="Heading3"/>
      </w:pPr>
      <w:bookmarkStart w:id="28" w:name="_Toc256000014"/>
      <w:bookmarkStart w:id="29" w:name="_Toc10115"/>
      <w:r>
        <w:t>System Functionality Requirements Table</w:t>
      </w:r>
      <w:bookmarkEnd w:id="28"/>
      <w:bookmarkEnd w:id="29"/>
    </w:p>
    <w:p w14:paraId="7E1807FC" w14:textId="77777777" w:rsidR="00D4567D" w:rsidRDefault="00D4567D">
      <w:pPr>
        <w:pStyle w:val="IDSTYLERDDEFAULT"/>
      </w:pPr>
    </w:p>
    <w:p w14:paraId="7AF752B8" w14:textId="77777777" w:rsidR="00D4567D" w:rsidRDefault="00000000">
      <w:pPr>
        <w:pStyle w:val="IDSTYLERDDEFAULT"/>
      </w:pPr>
      <w:r>
        <w:t>The following table lists the requirements for the Asset Tracking Management System Functionality.</w:t>
      </w:r>
    </w:p>
    <w:p w14:paraId="7D2D4690" w14:textId="77777777" w:rsidR="00D4567D" w:rsidRDefault="00D4567D">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D4567D" w14:paraId="0CEEA8C2"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CF90DE7" w14:textId="77777777" w:rsidR="00D4567D"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997400C" w14:textId="77777777" w:rsidR="00D4567D"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A80B9C5" w14:textId="77777777" w:rsidR="00D4567D"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6370E5" w14:textId="77777777" w:rsidR="00D4567D" w:rsidRDefault="00000000">
            <w:pPr>
              <w:pStyle w:val="TableHeadDC"/>
            </w:pPr>
            <w:r>
              <w:t>Requirement Type</w:t>
            </w:r>
          </w:p>
        </w:tc>
      </w:tr>
      <w:tr w:rsidR="00D4567D" w14:paraId="4B7C8B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CCCA5B" w14:textId="77777777" w:rsidR="00D4567D" w:rsidRDefault="00000000">
            <w:pPr>
              <w:pStyle w:val="TableNormal0"/>
            </w:pPr>
            <w:r>
              <w:t>AT001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BE185" w14:textId="77777777" w:rsidR="00D4567D" w:rsidRDefault="00000000">
            <w:pPr>
              <w:pStyle w:val="TableNormal0"/>
            </w:pPr>
            <w:r>
              <w:t>Activate GPS tracking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78AB2" w14:textId="77777777" w:rsidR="00D4567D" w:rsidRDefault="00000000">
            <w:pPr>
              <w:jc w:val="left"/>
              <w:rPr>
                <w:sz w:val="20"/>
              </w:rPr>
            </w:pPr>
            <w:r>
              <w:rPr>
                <w:sz w:val="20"/>
              </w:rPr>
              <w:t xml:space="preserve">Enable the ability to activate GPS tracking within the Asset Tracking System Functionality. This functionality must allow </w:t>
            </w:r>
            <w:proofErr w:type="spellStart"/>
            <w:r>
              <w:rPr>
                <w:sz w:val="20"/>
              </w:rPr>
              <w:t>authorised</w:t>
            </w:r>
            <w:proofErr w:type="spellEnd"/>
            <w:r>
              <w:rPr>
                <w:sz w:val="20"/>
              </w:rPr>
              <w:t xml:space="preserve"> users to electronically initiate, configure, and monitor GPS tracking for movable municipal assets. The purpose is to enable real-time visibility of asset location, route history, and </w:t>
            </w:r>
            <w:proofErr w:type="spellStart"/>
            <w:r>
              <w:rPr>
                <w:sz w:val="20"/>
              </w:rPr>
              <w:t>unauthorised</w:t>
            </w:r>
            <w:proofErr w:type="spellEnd"/>
            <w:r>
              <w:rPr>
                <w:sz w:val="20"/>
              </w:rPr>
              <w:t xml:space="preserve"> movement alerts, ensuring compliance with MFMA asset control provisions and GRAP recognition of usage and condition. The system functionality must support:</w:t>
            </w:r>
          </w:p>
          <w:p w14:paraId="0EE0D7A3" w14:textId="77777777" w:rsidR="00D4567D" w:rsidRDefault="00000000">
            <w:pPr>
              <w:jc w:val="left"/>
              <w:rPr>
                <w:sz w:val="20"/>
              </w:rPr>
            </w:pPr>
            <w:r>
              <w:rPr>
                <w:sz w:val="20"/>
              </w:rPr>
              <w:t xml:space="preserve"> </w:t>
            </w:r>
          </w:p>
          <w:p w14:paraId="62BD3D30" w14:textId="77777777" w:rsidR="00D4567D" w:rsidRDefault="00000000">
            <w:pPr>
              <w:numPr>
                <w:ilvl w:val="0"/>
                <w:numId w:val="2"/>
              </w:numPr>
              <w:ind w:left="238"/>
              <w:jc w:val="left"/>
              <w:rPr>
                <w:sz w:val="20"/>
              </w:rPr>
            </w:pPr>
            <w:r>
              <w:rPr>
                <w:sz w:val="20"/>
              </w:rPr>
              <w:t>Electronic activation and deactivation of GPS tracking for individual or grouped assets based on asset category or movement status</w:t>
            </w:r>
          </w:p>
          <w:p w14:paraId="10E14464" w14:textId="77777777" w:rsidR="00D4567D" w:rsidRDefault="00000000">
            <w:pPr>
              <w:numPr>
                <w:ilvl w:val="0"/>
                <w:numId w:val="2"/>
              </w:numPr>
              <w:ind w:left="238"/>
              <w:jc w:val="left"/>
              <w:rPr>
                <w:sz w:val="20"/>
              </w:rPr>
            </w:pPr>
            <w:r>
              <w:rPr>
                <w:sz w:val="20"/>
              </w:rPr>
              <w:t>Configuration of tracking parameters, including location update intervals, tracking zones, and operational hours</w:t>
            </w:r>
          </w:p>
          <w:p w14:paraId="2D095DA9" w14:textId="77777777" w:rsidR="00D4567D" w:rsidRDefault="00000000">
            <w:pPr>
              <w:numPr>
                <w:ilvl w:val="0"/>
                <w:numId w:val="2"/>
              </w:numPr>
              <w:ind w:left="238"/>
              <w:jc w:val="left"/>
              <w:rPr>
                <w:sz w:val="20"/>
              </w:rPr>
            </w:pPr>
            <w:r>
              <w:rPr>
                <w:sz w:val="20"/>
              </w:rPr>
              <w:t>Real-time location feed, displaying current asset position and route trace on a spatial dashboard</w:t>
            </w:r>
          </w:p>
          <w:p w14:paraId="5B5AF21C" w14:textId="77777777" w:rsidR="00D4567D" w:rsidRDefault="00000000">
            <w:pPr>
              <w:numPr>
                <w:ilvl w:val="0"/>
                <w:numId w:val="2"/>
              </w:numPr>
              <w:ind w:left="238"/>
              <w:jc w:val="left"/>
              <w:rPr>
                <w:sz w:val="20"/>
              </w:rPr>
            </w:pPr>
            <w:r>
              <w:rPr>
                <w:sz w:val="20"/>
              </w:rPr>
              <w:t xml:space="preserve">Integration with GIS Management System Functionality, enabling GPS movement alignment to </w:t>
            </w:r>
            <w:proofErr w:type="spellStart"/>
            <w:r>
              <w:rPr>
                <w:sz w:val="20"/>
              </w:rPr>
              <w:t>authorised</w:t>
            </w:r>
            <w:proofErr w:type="spellEnd"/>
            <w:r>
              <w:rPr>
                <w:sz w:val="20"/>
              </w:rPr>
              <w:t xml:space="preserve"> municipal boundaries</w:t>
            </w:r>
          </w:p>
          <w:p w14:paraId="4B071495" w14:textId="77777777" w:rsidR="00D4567D" w:rsidRDefault="00000000">
            <w:pPr>
              <w:numPr>
                <w:ilvl w:val="0"/>
                <w:numId w:val="2"/>
              </w:numPr>
              <w:ind w:left="238"/>
              <w:jc w:val="left"/>
              <w:rPr>
                <w:sz w:val="20"/>
              </w:rPr>
            </w:pPr>
            <w:r>
              <w:rPr>
                <w:sz w:val="20"/>
              </w:rPr>
              <w:t xml:space="preserve">Automatic alerts and notifications for </w:t>
            </w:r>
            <w:proofErr w:type="spellStart"/>
            <w:r>
              <w:rPr>
                <w:sz w:val="20"/>
              </w:rPr>
              <w:t>unauthorised</w:t>
            </w:r>
            <w:proofErr w:type="spellEnd"/>
            <w:r>
              <w:rPr>
                <w:sz w:val="20"/>
              </w:rPr>
              <w:t xml:space="preserve"> movement, route deviation, or tracking signal loss</w:t>
            </w:r>
          </w:p>
          <w:p w14:paraId="69AD6DFF" w14:textId="77777777" w:rsidR="00D4567D" w:rsidRDefault="00000000">
            <w:pPr>
              <w:numPr>
                <w:ilvl w:val="0"/>
                <w:numId w:val="2"/>
              </w:numPr>
              <w:ind w:left="238"/>
              <w:jc w:val="left"/>
              <w:rPr>
                <w:sz w:val="20"/>
              </w:rPr>
            </w:pPr>
            <w:r>
              <w:rPr>
                <w:sz w:val="20"/>
              </w:rPr>
              <w:lastRenderedPageBreak/>
              <w:t>Drill-down capability to view full GPS history logs including timestamps, route paths, and stationary periods</w:t>
            </w:r>
          </w:p>
          <w:p w14:paraId="3D61AF9F" w14:textId="77777777" w:rsidR="00D4567D" w:rsidRDefault="00000000">
            <w:pPr>
              <w:numPr>
                <w:ilvl w:val="0"/>
                <w:numId w:val="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personnel can initiate or adjust GPS tracking settings</w:t>
            </w:r>
          </w:p>
          <w:p w14:paraId="679B3463" w14:textId="77777777" w:rsidR="00D4567D" w:rsidRDefault="00000000">
            <w:pPr>
              <w:numPr>
                <w:ilvl w:val="0"/>
                <w:numId w:val="2"/>
              </w:numPr>
              <w:ind w:left="238"/>
              <w:jc w:val="left"/>
              <w:rPr>
                <w:sz w:val="20"/>
              </w:rPr>
            </w:pPr>
            <w:r>
              <w:rPr>
                <w:sz w:val="20"/>
              </w:rPr>
              <w:t>Audit trail functionality, recording all GPS activation, tracking configuration, and alert response actions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59AB2" w14:textId="77777777" w:rsidR="00D4567D" w:rsidRDefault="00000000">
            <w:pPr>
              <w:pStyle w:val="TableNormal0"/>
            </w:pPr>
            <w:r>
              <w:lastRenderedPageBreak/>
              <w:t>Functional</w:t>
            </w:r>
          </w:p>
        </w:tc>
      </w:tr>
      <w:tr w:rsidR="00D4567D" w14:paraId="1540B1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04BD90" w14:textId="77777777" w:rsidR="00D4567D" w:rsidRDefault="00000000">
            <w:pPr>
              <w:pStyle w:val="TableNormal0"/>
            </w:pPr>
            <w:r>
              <w:t>AT002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8E147" w14:textId="77777777" w:rsidR="00D4567D" w:rsidRDefault="00000000">
            <w:pPr>
              <w:pStyle w:val="TableNormal0"/>
            </w:pPr>
            <w:r>
              <w:t>Automate movement tracking of movable asset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741D3" w14:textId="77777777" w:rsidR="00D4567D" w:rsidRDefault="00000000">
            <w:pPr>
              <w:jc w:val="left"/>
              <w:rPr>
                <w:sz w:val="20"/>
              </w:rPr>
            </w:pPr>
            <w:r>
              <w:rPr>
                <w:sz w:val="20"/>
              </w:rPr>
              <w:t>Enable the ability to automate movement tracking of movable assets within the Asset Tracking System Functionality. This functionality must allow for the continuous, system-driven capture of asset movement data without the need for manual updates. The purpose is to ensure accurate, real-time monitoring of mobile municipal assets, support compliance with MFMA and GRAP asset control provisions, and enable proactive oversight of asset deployment. The system functionality must support:</w:t>
            </w:r>
          </w:p>
          <w:p w14:paraId="58451E1B" w14:textId="77777777" w:rsidR="00D4567D" w:rsidRDefault="00000000">
            <w:pPr>
              <w:jc w:val="left"/>
              <w:rPr>
                <w:sz w:val="20"/>
              </w:rPr>
            </w:pPr>
            <w:r>
              <w:rPr>
                <w:sz w:val="20"/>
              </w:rPr>
              <w:t xml:space="preserve"> </w:t>
            </w:r>
          </w:p>
          <w:p w14:paraId="6EA0E592" w14:textId="77777777" w:rsidR="00D4567D" w:rsidRDefault="00000000">
            <w:pPr>
              <w:numPr>
                <w:ilvl w:val="0"/>
                <w:numId w:val="4"/>
              </w:numPr>
              <w:ind w:left="238"/>
              <w:jc w:val="left"/>
              <w:rPr>
                <w:sz w:val="20"/>
              </w:rPr>
            </w:pPr>
            <w:r>
              <w:rPr>
                <w:sz w:val="20"/>
              </w:rPr>
              <w:t>Automated detection of asset movement, including start and stop points, direction, and speed, using GPS, RFID, or IoT sensors</w:t>
            </w:r>
          </w:p>
          <w:p w14:paraId="2D94043B" w14:textId="77777777" w:rsidR="00D4567D" w:rsidRDefault="00000000">
            <w:pPr>
              <w:numPr>
                <w:ilvl w:val="0"/>
                <w:numId w:val="4"/>
              </w:numPr>
              <w:ind w:left="238"/>
              <w:jc w:val="left"/>
              <w:rPr>
                <w:sz w:val="20"/>
              </w:rPr>
            </w:pPr>
            <w:r>
              <w:rPr>
                <w:sz w:val="20"/>
              </w:rPr>
              <w:t>Real-time transmission of movement data, enabling instant updates to the asset’s current location and movement status</w:t>
            </w:r>
          </w:p>
          <w:p w14:paraId="22731E62" w14:textId="77777777" w:rsidR="00D4567D" w:rsidRDefault="00000000">
            <w:pPr>
              <w:numPr>
                <w:ilvl w:val="0"/>
                <w:numId w:val="4"/>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project, costing, fund, and MSC for every tracked movement instance</w:t>
            </w:r>
          </w:p>
          <w:p w14:paraId="35614C00" w14:textId="77777777" w:rsidR="00D4567D" w:rsidRDefault="00000000">
            <w:pPr>
              <w:numPr>
                <w:ilvl w:val="0"/>
                <w:numId w:val="4"/>
              </w:numPr>
              <w:ind w:left="238"/>
              <w:jc w:val="left"/>
              <w:rPr>
                <w:sz w:val="20"/>
              </w:rPr>
            </w:pPr>
            <w:r>
              <w:rPr>
                <w:sz w:val="20"/>
              </w:rPr>
              <w:t xml:space="preserve">System-generated alerts for </w:t>
            </w:r>
            <w:proofErr w:type="spellStart"/>
            <w:r>
              <w:rPr>
                <w:sz w:val="20"/>
              </w:rPr>
              <w:t>unauthorised</w:t>
            </w:r>
            <w:proofErr w:type="spellEnd"/>
            <w:r>
              <w:rPr>
                <w:sz w:val="20"/>
              </w:rPr>
              <w:t xml:space="preserve"> movements, deviations from planned routes, or boundary breaches</w:t>
            </w:r>
          </w:p>
          <w:p w14:paraId="70AD70E4" w14:textId="77777777" w:rsidR="00D4567D" w:rsidRDefault="00000000">
            <w:pPr>
              <w:numPr>
                <w:ilvl w:val="0"/>
                <w:numId w:val="4"/>
              </w:numPr>
              <w:ind w:left="238"/>
              <w:jc w:val="left"/>
              <w:rPr>
                <w:sz w:val="20"/>
              </w:rPr>
            </w:pPr>
            <w:r>
              <w:rPr>
                <w:sz w:val="20"/>
              </w:rPr>
              <w:t>Integration with the Asset Records Management and GIS Management System Functionalities, ensuring spatial accuracy and alignment with approved asset zones</w:t>
            </w:r>
          </w:p>
          <w:p w14:paraId="48D0D350" w14:textId="77777777" w:rsidR="00D4567D" w:rsidRDefault="00000000">
            <w:pPr>
              <w:numPr>
                <w:ilvl w:val="0"/>
                <w:numId w:val="4"/>
              </w:numPr>
              <w:ind w:left="238"/>
              <w:jc w:val="left"/>
              <w:rPr>
                <w:sz w:val="20"/>
              </w:rPr>
            </w:pPr>
            <w:r>
              <w:rPr>
                <w:sz w:val="20"/>
              </w:rPr>
              <w:t>Movement history logs, displaying a detailed timeline of locations, timestamps, distances travelled, and asset status</w:t>
            </w:r>
          </w:p>
          <w:p w14:paraId="0E4780E7" w14:textId="77777777" w:rsidR="00D4567D" w:rsidRDefault="00000000">
            <w:pPr>
              <w:numPr>
                <w:ilvl w:val="0"/>
                <w:numId w:val="4"/>
              </w:numPr>
              <w:ind w:left="238"/>
              <w:jc w:val="left"/>
              <w:rPr>
                <w:sz w:val="20"/>
              </w:rPr>
            </w:pPr>
            <w:r>
              <w:rPr>
                <w:sz w:val="20"/>
              </w:rPr>
              <w:t xml:space="preserve">Role-based access controls, restricting access to movement data and tracking configuration to </w:t>
            </w:r>
            <w:proofErr w:type="spellStart"/>
            <w:r>
              <w:rPr>
                <w:sz w:val="20"/>
              </w:rPr>
              <w:t>authorised</w:t>
            </w:r>
            <w:proofErr w:type="spellEnd"/>
            <w:r>
              <w:rPr>
                <w:sz w:val="20"/>
              </w:rPr>
              <w:t xml:space="preserve"> users only</w:t>
            </w:r>
          </w:p>
          <w:p w14:paraId="6828D36A" w14:textId="77777777" w:rsidR="00D4567D" w:rsidRDefault="00000000">
            <w:pPr>
              <w:numPr>
                <w:ilvl w:val="0"/>
                <w:numId w:val="4"/>
              </w:numPr>
              <w:ind w:left="238"/>
              <w:jc w:val="left"/>
              <w:rPr>
                <w:sz w:val="20"/>
              </w:rPr>
            </w:pPr>
            <w:r>
              <w:rPr>
                <w:sz w:val="20"/>
              </w:rPr>
              <w:t xml:space="preserve">Audit trail functionality, capturing all automated tracking actions, including movement events, alerts generated, and data </w:t>
            </w:r>
            <w:proofErr w:type="spellStart"/>
            <w:r>
              <w:rPr>
                <w:sz w:val="20"/>
              </w:rPr>
              <w:t>synchronisations</w:t>
            </w:r>
            <w:proofErr w:type="spellEnd"/>
            <w:r>
              <w:rPr>
                <w:sz w:val="20"/>
              </w:rPr>
              <w:t xml:space="preserve"> with user ID and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37DE0" w14:textId="77777777" w:rsidR="00D4567D" w:rsidRDefault="00000000">
            <w:pPr>
              <w:pStyle w:val="TableNormal0"/>
            </w:pPr>
            <w:r>
              <w:t>Functional</w:t>
            </w:r>
          </w:p>
        </w:tc>
      </w:tr>
      <w:tr w:rsidR="00D4567D" w14:paraId="718211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DBB00C" w14:textId="77777777" w:rsidR="00D4567D" w:rsidRDefault="00000000">
            <w:pPr>
              <w:pStyle w:val="TableNormal0"/>
            </w:pPr>
            <w:r>
              <w:t>AT003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FDA79F" w14:textId="77777777" w:rsidR="00D4567D" w:rsidRDefault="00000000">
            <w:pPr>
              <w:pStyle w:val="TableNormal0"/>
            </w:pPr>
            <w:r>
              <w:t>Automate scanning of asset at defined points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14462B" w14:textId="77777777" w:rsidR="00D4567D" w:rsidRDefault="00000000">
            <w:pPr>
              <w:jc w:val="left"/>
              <w:rPr>
                <w:sz w:val="20"/>
              </w:rPr>
            </w:pPr>
            <w:r>
              <w:rPr>
                <w:sz w:val="20"/>
              </w:rPr>
              <w:t xml:space="preserve">Enable the ability to automate scanning of assets at defined points within the Asset Tracking System Functionality. This functionality must allow for system-driven, contactless, or sensor-based scanning of movable municipal assets at preconfigured physical or virtual checkpoints. The purpose is to eliminate manual scanning, improve real-time monitoring, and ensure compliance with MFMA, GRAP, and </w:t>
            </w:r>
            <w:proofErr w:type="spellStart"/>
            <w:r>
              <w:rPr>
                <w:sz w:val="20"/>
              </w:rPr>
              <w:t>mSCOA</w:t>
            </w:r>
            <w:proofErr w:type="spellEnd"/>
            <w:r>
              <w:rPr>
                <w:sz w:val="20"/>
              </w:rPr>
              <w:t xml:space="preserve"> requirements for asset movement control and verification. The system functionality must support:</w:t>
            </w:r>
          </w:p>
          <w:p w14:paraId="61D4BD6E" w14:textId="77777777" w:rsidR="00D4567D" w:rsidRDefault="00000000">
            <w:pPr>
              <w:jc w:val="left"/>
              <w:rPr>
                <w:sz w:val="20"/>
              </w:rPr>
            </w:pPr>
            <w:r>
              <w:rPr>
                <w:sz w:val="20"/>
              </w:rPr>
              <w:t xml:space="preserve"> </w:t>
            </w:r>
          </w:p>
          <w:p w14:paraId="39740EAF" w14:textId="77777777" w:rsidR="00D4567D" w:rsidRDefault="00000000">
            <w:pPr>
              <w:numPr>
                <w:ilvl w:val="0"/>
                <w:numId w:val="6"/>
              </w:numPr>
              <w:ind w:left="238"/>
              <w:jc w:val="left"/>
              <w:rPr>
                <w:sz w:val="20"/>
              </w:rPr>
            </w:pPr>
            <w:r>
              <w:rPr>
                <w:sz w:val="20"/>
              </w:rPr>
              <w:lastRenderedPageBreak/>
              <w:t>Automated detection and scanning of asset identifiers (e.g. RFID, GPS tag, barcode) when assets pass through defined entry, exit, or control points</w:t>
            </w:r>
          </w:p>
          <w:p w14:paraId="346434BA" w14:textId="77777777" w:rsidR="00D4567D" w:rsidRDefault="00000000">
            <w:pPr>
              <w:numPr>
                <w:ilvl w:val="0"/>
                <w:numId w:val="6"/>
              </w:numPr>
              <w:ind w:left="238"/>
              <w:jc w:val="left"/>
              <w:rPr>
                <w:sz w:val="20"/>
              </w:rPr>
            </w:pPr>
            <w:r>
              <w:rPr>
                <w:sz w:val="20"/>
              </w:rPr>
              <w:t>Configuration of defined scanning points, including geofenced zones, gateways, or designated coordinates linked to asset categories or departments</w:t>
            </w:r>
          </w:p>
          <w:p w14:paraId="0347A5A8" w14:textId="77777777" w:rsidR="00D4567D" w:rsidRDefault="00000000">
            <w:pPr>
              <w:numPr>
                <w:ilvl w:val="0"/>
                <w:numId w:val="6"/>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project, costing, fund, and MSC for each automated scan event</w:t>
            </w:r>
          </w:p>
          <w:p w14:paraId="6EAAC897" w14:textId="77777777" w:rsidR="00D4567D" w:rsidRDefault="00000000">
            <w:pPr>
              <w:numPr>
                <w:ilvl w:val="0"/>
                <w:numId w:val="6"/>
              </w:numPr>
              <w:ind w:left="238"/>
              <w:jc w:val="left"/>
              <w:rPr>
                <w:sz w:val="20"/>
              </w:rPr>
            </w:pPr>
            <w:r>
              <w:rPr>
                <w:sz w:val="20"/>
              </w:rPr>
              <w:t xml:space="preserve">Real-time validation of asset movement, including time of scan, direction of travel, and </w:t>
            </w:r>
            <w:proofErr w:type="spellStart"/>
            <w:r>
              <w:rPr>
                <w:sz w:val="20"/>
              </w:rPr>
              <w:t>authorisation</w:t>
            </w:r>
            <w:proofErr w:type="spellEnd"/>
            <w:r>
              <w:rPr>
                <w:sz w:val="20"/>
              </w:rPr>
              <w:t xml:space="preserve"> status</w:t>
            </w:r>
          </w:p>
          <w:p w14:paraId="28DE294B" w14:textId="77777777" w:rsidR="00D4567D" w:rsidRDefault="00000000">
            <w:pPr>
              <w:numPr>
                <w:ilvl w:val="0"/>
                <w:numId w:val="6"/>
              </w:numPr>
              <w:ind w:left="238"/>
              <w:jc w:val="left"/>
              <w:rPr>
                <w:sz w:val="20"/>
              </w:rPr>
            </w:pPr>
            <w:r>
              <w:rPr>
                <w:sz w:val="20"/>
              </w:rPr>
              <w:t xml:space="preserve">Integration with the Asset Records Management and GIS Management System Functionalities, ensuring location and status updates are </w:t>
            </w:r>
            <w:proofErr w:type="spellStart"/>
            <w:r>
              <w:rPr>
                <w:sz w:val="20"/>
              </w:rPr>
              <w:t>synchronised</w:t>
            </w:r>
            <w:proofErr w:type="spellEnd"/>
          </w:p>
          <w:p w14:paraId="6DE2E3F5" w14:textId="77777777" w:rsidR="00D4567D" w:rsidRDefault="00000000">
            <w:pPr>
              <w:numPr>
                <w:ilvl w:val="0"/>
                <w:numId w:val="6"/>
              </w:numPr>
              <w:ind w:left="238"/>
              <w:jc w:val="left"/>
              <w:rPr>
                <w:sz w:val="20"/>
              </w:rPr>
            </w:pPr>
            <w:r>
              <w:rPr>
                <w:sz w:val="20"/>
              </w:rPr>
              <w:t xml:space="preserve">Automated alerts and exceptions, triggered when assets are scanned at </w:t>
            </w:r>
            <w:proofErr w:type="spellStart"/>
            <w:r>
              <w:rPr>
                <w:sz w:val="20"/>
              </w:rPr>
              <w:t>unauthorised</w:t>
            </w:r>
            <w:proofErr w:type="spellEnd"/>
            <w:r>
              <w:rPr>
                <w:sz w:val="20"/>
              </w:rPr>
              <w:t xml:space="preserve"> points, outside expected schedules, or without linked trip records</w:t>
            </w:r>
          </w:p>
          <w:p w14:paraId="3450134F" w14:textId="77777777" w:rsidR="00D4567D" w:rsidRDefault="00000000">
            <w:pPr>
              <w:numPr>
                <w:ilvl w:val="0"/>
                <w:numId w:val="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configure scanning zones and access scan logs</w:t>
            </w:r>
          </w:p>
          <w:p w14:paraId="7F01875A" w14:textId="77777777" w:rsidR="00D4567D" w:rsidRDefault="00000000">
            <w:pPr>
              <w:numPr>
                <w:ilvl w:val="0"/>
                <w:numId w:val="6"/>
              </w:numPr>
              <w:ind w:left="238"/>
              <w:jc w:val="left"/>
              <w:rPr>
                <w:sz w:val="20"/>
              </w:rPr>
            </w:pPr>
            <w:r>
              <w:rPr>
                <w:sz w:val="20"/>
              </w:rPr>
              <w:t>Audit trail functionality, capturing all automated scan events, configuration changes, and triggered exceptions with asset ID, timestamp, user ID, and checkpoint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276BC" w14:textId="77777777" w:rsidR="00D4567D" w:rsidRDefault="00000000">
            <w:pPr>
              <w:pStyle w:val="TableNormal0"/>
            </w:pPr>
            <w:r>
              <w:lastRenderedPageBreak/>
              <w:t>Functional</w:t>
            </w:r>
          </w:p>
        </w:tc>
      </w:tr>
      <w:tr w:rsidR="00D4567D" w14:paraId="2D6F74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91551" w14:textId="77777777" w:rsidR="00D4567D" w:rsidRDefault="00000000">
            <w:pPr>
              <w:pStyle w:val="TableNormal0"/>
            </w:pPr>
            <w:r>
              <w:t>AT004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B38862" w14:textId="77777777" w:rsidR="00D4567D" w:rsidRDefault="00000000">
            <w:pPr>
              <w:pStyle w:val="TableNormal0"/>
            </w:pPr>
            <w:r>
              <w:t>Enable automated tracking at defined points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840E24" w14:textId="77777777" w:rsidR="00D4567D" w:rsidRDefault="00000000">
            <w:pPr>
              <w:jc w:val="left"/>
              <w:rPr>
                <w:sz w:val="20"/>
              </w:rPr>
            </w:pPr>
            <w:r>
              <w:rPr>
                <w:sz w:val="20"/>
              </w:rPr>
              <w:t xml:space="preserve">Enable the ability to perform automated tracking at defined points within the Asset Tracking System Functionality. This functionality must allow for system-initiated tracking of movable municipal assets as they pass through predetermined geographic or physical locations. The purpose is to enable passive, real-time monitoring of asset movement, strengthen accountability controls, and support compliance with MFMA, GRAP, and </w:t>
            </w:r>
            <w:proofErr w:type="spellStart"/>
            <w:r>
              <w:rPr>
                <w:sz w:val="20"/>
              </w:rPr>
              <w:t>mSCOA</w:t>
            </w:r>
            <w:proofErr w:type="spellEnd"/>
            <w:r>
              <w:rPr>
                <w:sz w:val="20"/>
              </w:rPr>
              <w:t xml:space="preserve"> requirements for asset traceability. The system functionality must support:</w:t>
            </w:r>
          </w:p>
          <w:p w14:paraId="361F3C31" w14:textId="77777777" w:rsidR="00D4567D" w:rsidRDefault="00000000">
            <w:pPr>
              <w:jc w:val="left"/>
              <w:rPr>
                <w:sz w:val="20"/>
              </w:rPr>
            </w:pPr>
            <w:r>
              <w:rPr>
                <w:sz w:val="20"/>
              </w:rPr>
              <w:t xml:space="preserve"> </w:t>
            </w:r>
          </w:p>
          <w:p w14:paraId="6754F7B8" w14:textId="77777777" w:rsidR="00D4567D" w:rsidRDefault="00000000">
            <w:pPr>
              <w:numPr>
                <w:ilvl w:val="0"/>
                <w:numId w:val="8"/>
              </w:numPr>
              <w:ind w:left="238"/>
              <w:jc w:val="left"/>
              <w:rPr>
                <w:sz w:val="20"/>
              </w:rPr>
            </w:pPr>
            <w:r>
              <w:rPr>
                <w:sz w:val="20"/>
              </w:rPr>
              <w:t>Automated activation of tracking events when assets pass through configured control points, such as depots, facilities, or geofenced boundaries</w:t>
            </w:r>
          </w:p>
          <w:p w14:paraId="41B03878" w14:textId="77777777" w:rsidR="00D4567D" w:rsidRDefault="00000000">
            <w:pPr>
              <w:numPr>
                <w:ilvl w:val="0"/>
                <w:numId w:val="8"/>
              </w:numPr>
              <w:ind w:left="238"/>
              <w:jc w:val="left"/>
              <w:rPr>
                <w:sz w:val="20"/>
              </w:rPr>
            </w:pPr>
            <w:r>
              <w:rPr>
                <w:sz w:val="20"/>
              </w:rPr>
              <w:t>Electronic configuration of defined points, including spatial coordinates, checkpoint names, and associated departments or functions</w:t>
            </w:r>
          </w:p>
          <w:p w14:paraId="20731948" w14:textId="77777777" w:rsidR="00D4567D" w:rsidRDefault="00000000">
            <w:pPr>
              <w:numPr>
                <w:ilvl w:val="0"/>
                <w:numId w:val="8"/>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automated tracking event</w:t>
            </w:r>
          </w:p>
          <w:p w14:paraId="7A9D8FC8" w14:textId="77777777" w:rsidR="00D4567D" w:rsidRDefault="00000000">
            <w:pPr>
              <w:numPr>
                <w:ilvl w:val="0"/>
                <w:numId w:val="8"/>
              </w:numPr>
              <w:ind w:left="238"/>
              <w:jc w:val="left"/>
              <w:rPr>
                <w:sz w:val="20"/>
              </w:rPr>
            </w:pPr>
            <w:r>
              <w:rPr>
                <w:sz w:val="20"/>
              </w:rPr>
              <w:t xml:space="preserve">Integration with GIS Management and Asset Records Management System Functionalities, ensuring </w:t>
            </w:r>
            <w:proofErr w:type="spellStart"/>
            <w:r>
              <w:rPr>
                <w:sz w:val="20"/>
              </w:rPr>
              <w:t>synchronisation</w:t>
            </w:r>
            <w:proofErr w:type="spellEnd"/>
            <w:r>
              <w:rPr>
                <w:sz w:val="20"/>
              </w:rPr>
              <w:t xml:space="preserve"> of location data and asset master records</w:t>
            </w:r>
          </w:p>
          <w:p w14:paraId="09A1E771" w14:textId="77777777" w:rsidR="00D4567D" w:rsidRDefault="00000000">
            <w:pPr>
              <w:numPr>
                <w:ilvl w:val="0"/>
                <w:numId w:val="8"/>
              </w:numPr>
              <w:ind w:left="238"/>
              <w:jc w:val="left"/>
              <w:rPr>
                <w:sz w:val="20"/>
              </w:rPr>
            </w:pPr>
            <w:r>
              <w:rPr>
                <w:sz w:val="20"/>
              </w:rPr>
              <w:t>Real-time event logging, capturing asset ID, timestamp, direction of movement, and point location without manual scanning</w:t>
            </w:r>
          </w:p>
          <w:p w14:paraId="2338903A" w14:textId="77777777" w:rsidR="00D4567D" w:rsidRDefault="00000000">
            <w:pPr>
              <w:numPr>
                <w:ilvl w:val="0"/>
                <w:numId w:val="8"/>
              </w:numPr>
              <w:ind w:left="238"/>
              <w:jc w:val="left"/>
              <w:rPr>
                <w:sz w:val="20"/>
              </w:rPr>
            </w:pPr>
            <w:r>
              <w:rPr>
                <w:sz w:val="20"/>
              </w:rPr>
              <w:t xml:space="preserve">Automated alerts for exceptions, such as movement through </w:t>
            </w:r>
            <w:proofErr w:type="spellStart"/>
            <w:r>
              <w:rPr>
                <w:sz w:val="20"/>
              </w:rPr>
              <w:t>unauthorised</w:t>
            </w:r>
            <w:proofErr w:type="spellEnd"/>
            <w:r>
              <w:rPr>
                <w:sz w:val="20"/>
              </w:rPr>
              <w:t xml:space="preserve"> points, incorrect direction, or outside scheduled timeframes</w:t>
            </w:r>
          </w:p>
          <w:p w14:paraId="4C01C10F" w14:textId="77777777" w:rsidR="00D4567D" w:rsidRDefault="00000000">
            <w:pPr>
              <w:numPr>
                <w:ilvl w:val="0"/>
                <w:numId w:val="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configure defined points and access tracking logs</w:t>
            </w:r>
          </w:p>
          <w:p w14:paraId="7A583AEE" w14:textId="77777777" w:rsidR="00D4567D" w:rsidRDefault="00000000">
            <w:pPr>
              <w:numPr>
                <w:ilvl w:val="0"/>
                <w:numId w:val="8"/>
              </w:numPr>
              <w:ind w:left="238"/>
              <w:jc w:val="left"/>
              <w:rPr>
                <w:sz w:val="20"/>
              </w:rPr>
            </w:pPr>
            <w:r>
              <w:rPr>
                <w:sz w:val="20"/>
              </w:rPr>
              <w:lastRenderedPageBreak/>
              <w:t>Audit trail functionality, recording all tracking events, location triggers, and related configuration changes with user ID, timestamp, and asset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9BE8A" w14:textId="77777777" w:rsidR="00D4567D" w:rsidRDefault="00000000">
            <w:pPr>
              <w:pStyle w:val="TableNormal0"/>
            </w:pPr>
            <w:r>
              <w:lastRenderedPageBreak/>
              <w:t>Functional</w:t>
            </w:r>
          </w:p>
        </w:tc>
      </w:tr>
      <w:tr w:rsidR="00D4567D" w14:paraId="17AB17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C9879E" w14:textId="77777777" w:rsidR="00D4567D" w:rsidRDefault="00000000">
            <w:pPr>
              <w:pStyle w:val="TableNormal0"/>
            </w:pPr>
            <w:r>
              <w:t>AT005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648FFD" w14:textId="77777777" w:rsidR="00D4567D" w:rsidRDefault="00000000">
            <w:pPr>
              <w:pStyle w:val="TableNormal0"/>
            </w:pPr>
            <w:r>
              <w:t>Enable automated tracking of asset for usage and 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F4C3B7" w14:textId="77777777" w:rsidR="00D4567D" w:rsidRDefault="00000000">
            <w:pPr>
              <w:jc w:val="left"/>
              <w:rPr>
                <w:sz w:val="20"/>
              </w:rPr>
            </w:pPr>
            <w:r>
              <w:rPr>
                <w:sz w:val="20"/>
              </w:rPr>
              <w:t xml:space="preserve">Enable the ability to automate tracking of asset usage and location within the Asset Tracking System Functionality. This functionality must allow for continuous, system-driven monitoring of asset operation and positioning without the need for manual input. The purpose is to enhance real-time visibility, improve asset </w:t>
            </w:r>
            <w:proofErr w:type="spellStart"/>
            <w:r>
              <w:rPr>
                <w:sz w:val="20"/>
              </w:rPr>
              <w:t>utilisation</w:t>
            </w:r>
            <w:proofErr w:type="spellEnd"/>
            <w:r>
              <w:rPr>
                <w:sz w:val="20"/>
              </w:rPr>
              <w:t xml:space="preserve"> efficiency, and ensure alignment with MFMA, GRAP, and </w:t>
            </w:r>
            <w:proofErr w:type="spellStart"/>
            <w:r>
              <w:rPr>
                <w:sz w:val="20"/>
              </w:rPr>
              <w:t>mSCOA</w:t>
            </w:r>
            <w:proofErr w:type="spellEnd"/>
            <w:r>
              <w:rPr>
                <w:sz w:val="20"/>
              </w:rPr>
              <w:t xml:space="preserve"> requirements for asset management and control. The system functionality must support:</w:t>
            </w:r>
          </w:p>
          <w:p w14:paraId="4604FF0C" w14:textId="77777777" w:rsidR="00D4567D" w:rsidRDefault="00000000">
            <w:pPr>
              <w:jc w:val="left"/>
              <w:rPr>
                <w:sz w:val="20"/>
              </w:rPr>
            </w:pPr>
            <w:r>
              <w:rPr>
                <w:sz w:val="20"/>
              </w:rPr>
              <w:t xml:space="preserve"> </w:t>
            </w:r>
          </w:p>
          <w:p w14:paraId="48B958B5" w14:textId="77777777" w:rsidR="00D4567D" w:rsidRDefault="00000000">
            <w:pPr>
              <w:numPr>
                <w:ilvl w:val="0"/>
                <w:numId w:val="10"/>
              </w:numPr>
              <w:ind w:left="238"/>
              <w:jc w:val="left"/>
              <w:rPr>
                <w:sz w:val="20"/>
              </w:rPr>
            </w:pPr>
            <w:r>
              <w:rPr>
                <w:sz w:val="20"/>
              </w:rPr>
              <w:t>Automated capture of asset usage metrics, including operating hours, distance travelled, and idle time, using telematics or integrated sensors</w:t>
            </w:r>
          </w:p>
          <w:p w14:paraId="098D006F" w14:textId="77777777" w:rsidR="00D4567D" w:rsidRDefault="00000000">
            <w:pPr>
              <w:numPr>
                <w:ilvl w:val="0"/>
                <w:numId w:val="10"/>
              </w:numPr>
              <w:ind w:left="238"/>
              <w:jc w:val="left"/>
              <w:rPr>
                <w:sz w:val="20"/>
              </w:rPr>
            </w:pPr>
            <w:r>
              <w:rPr>
                <w:sz w:val="20"/>
              </w:rPr>
              <w:t>Continuous GPS-based location tracking, with real-time position updates and location history logging</w:t>
            </w:r>
          </w:p>
          <w:p w14:paraId="01564C4A" w14:textId="77777777" w:rsidR="00D4567D" w:rsidRDefault="00000000">
            <w:pPr>
              <w:numPr>
                <w:ilvl w:val="0"/>
                <w:numId w:val="10"/>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costing, and MSC classifications for all tracked movements and usage records</w:t>
            </w:r>
          </w:p>
          <w:p w14:paraId="66B95B91" w14:textId="77777777" w:rsidR="00D4567D" w:rsidRDefault="00000000">
            <w:pPr>
              <w:numPr>
                <w:ilvl w:val="0"/>
                <w:numId w:val="10"/>
              </w:numPr>
              <w:ind w:left="238"/>
              <w:jc w:val="left"/>
              <w:rPr>
                <w:sz w:val="20"/>
              </w:rPr>
            </w:pPr>
            <w:r>
              <w:rPr>
                <w:sz w:val="20"/>
              </w:rPr>
              <w:t>System-generated alerts for location deviations, over-</w:t>
            </w:r>
            <w:proofErr w:type="spellStart"/>
            <w:r>
              <w:rPr>
                <w:sz w:val="20"/>
              </w:rPr>
              <w:t>utilisation</w:t>
            </w:r>
            <w:proofErr w:type="spellEnd"/>
            <w:r>
              <w:rPr>
                <w:sz w:val="20"/>
              </w:rPr>
              <w:t xml:space="preserve">, or </w:t>
            </w:r>
            <w:proofErr w:type="spellStart"/>
            <w:r>
              <w:rPr>
                <w:sz w:val="20"/>
              </w:rPr>
              <w:t>under-utilisation</w:t>
            </w:r>
            <w:proofErr w:type="spellEnd"/>
            <w:r>
              <w:rPr>
                <w:sz w:val="20"/>
              </w:rPr>
              <w:t xml:space="preserve"> of assets</w:t>
            </w:r>
          </w:p>
          <w:p w14:paraId="6FFABBB7" w14:textId="77777777" w:rsidR="00D4567D" w:rsidRDefault="00000000">
            <w:pPr>
              <w:numPr>
                <w:ilvl w:val="0"/>
                <w:numId w:val="10"/>
              </w:numPr>
              <w:ind w:left="238"/>
              <w:jc w:val="left"/>
              <w:rPr>
                <w:sz w:val="20"/>
              </w:rPr>
            </w:pPr>
            <w:r>
              <w:rPr>
                <w:sz w:val="20"/>
              </w:rPr>
              <w:t>Integration with the Asset Maintenance Management System Functionality, enabling predictive servicing based on actual usage data</w:t>
            </w:r>
          </w:p>
          <w:p w14:paraId="01005252" w14:textId="77777777" w:rsidR="00D4567D" w:rsidRDefault="00000000">
            <w:pPr>
              <w:numPr>
                <w:ilvl w:val="0"/>
                <w:numId w:val="10"/>
              </w:numPr>
              <w:ind w:left="238"/>
              <w:jc w:val="left"/>
              <w:rPr>
                <w:sz w:val="20"/>
              </w:rPr>
            </w:pPr>
            <w:r>
              <w:rPr>
                <w:sz w:val="20"/>
              </w:rPr>
              <w:t>Visual dashboards displaying live usage and movement patterns across the municipality’s tracked assets</w:t>
            </w:r>
          </w:p>
          <w:p w14:paraId="0462CA91" w14:textId="77777777" w:rsidR="00D4567D" w:rsidRDefault="00000000">
            <w:pPr>
              <w:numPr>
                <w:ilvl w:val="0"/>
                <w:numId w:val="10"/>
              </w:numPr>
              <w:ind w:left="238"/>
              <w:jc w:val="left"/>
              <w:rPr>
                <w:sz w:val="20"/>
              </w:rPr>
            </w:pPr>
            <w:r>
              <w:rPr>
                <w:sz w:val="20"/>
              </w:rPr>
              <w:t xml:space="preserve">Role-based access controls, restricting visibility and configuration of tracking parameters to </w:t>
            </w:r>
            <w:proofErr w:type="spellStart"/>
            <w:r>
              <w:rPr>
                <w:sz w:val="20"/>
              </w:rPr>
              <w:t>authorised</w:t>
            </w:r>
            <w:proofErr w:type="spellEnd"/>
            <w:r>
              <w:rPr>
                <w:sz w:val="20"/>
              </w:rPr>
              <w:t xml:space="preserve"> officials</w:t>
            </w:r>
          </w:p>
          <w:p w14:paraId="5D01C7AF" w14:textId="77777777" w:rsidR="00D4567D" w:rsidRDefault="00000000">
            <w:pPr>
              <w:numPr>
                <w:ilvl w:val="0"/>
                <w:numId w:val="10"/>
              </w:numPr>
              <w:ind w:left="238"/>
              <w:jc w:val="left"/>
              <w:rPr>
                <w:sz w:val="20"/>
              </w:rPr>
            </w:pPr>
            <w:r>
              <w:rPr>
                <w:sz w:val="20"/>
              </w:rPr>
              <w:t>Audit trail functionality, logging all automated tracking outputs, system-generated alerts, and configuration changes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5673F4" w14:textId="77777777" w:rsidR="00D4567D" w:rsidRDefault="00000000">
            <w:pPr>
              <w:pStyle w:val="TableNormal0"/>
            </w:pPr>
            <w:r>
              <w:t>Functional</w:t>
            </w:r>
          </w:p>
        </w:tc>
      </w:tr>
      <w:tr w:rsidR="00D4567D" w14:paraId="672489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9F5B03" w14:textId="77777777" w:rsidR="00D4567D" w:rsidRDefault="00000000">
            <w:pPr>
              <w:pStyle w:val="TableNormal0"/>
            </w:pPr>
            <w:r>
              <w:t>AT006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73320C" w14:textId="77777777" w:rsidR="00D4567D" w:rsidRDefault="00000000">
            <w:pPr>
              <w:pStyle w:val="TableNormal0"/>
            </w:pPr>
            <w:r>
              <w:t>Generate automated notifications for exception alerts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3B36E" w14:textId="77777777" w:rsidR="00D4567D" w:rsidRDefault="00000000">
            <w:pPr>
              <w:jc w:val="left"/>
              <w:rPr>
                <w:sz w:val="20"/>
              </w:rPr>
            </w:pPr>
            <w:r>
              <w:rPr>
                <w:sz w:val="20"/>
              </w:rPr>
              <w:t xml:space="preserve">Enable the ability to generate automated notifications for exception alerts within the Asset Tracking System Functionality. This functionality must allow the system to automatically detect deviations from expected asset movement or tracking parameters and issue real-time alerts to designated officials. The purpose is to strengthen control over municipal assets, facilitate immediate corrective action, and ensure compliance with MFMA, GRAP, and </w:t>
            </w:r>
            <w:proofErr w:type="spellStart"/>
            <w:r>
              <w:rPr>
                <w:sz w:val="20"/>
              </w:rPr>
              <w:t>mSCOA</w:t>
            </w:r>
            <w:proofErr w:type="spellEnd"/>
            <w:r>
              <w:rPr>
                <w:sz w:val="20"/>
              </w:rPr>
              <w:t xml:space="preserve"> requirements for asset monitoring and accountability. The system functionality must support:</w:t>
            </w:r>
          </w:p>
          <w:p w14:paraId="251737DD" w14:textId="77777777" w:rsidR="00D4567D" w:rsidRDefault="00000000">
            <w:pPr>
              <w:jc w:val="left"/>
              <w:rPr>
                <w:sz w:val="20"/>
              </w:rPr>
            </w:pPr>
            <w:r>
              <w:rPr>
                <w:sz w:val="20"/>
              </w:rPr>
              <w:t xml:space="preserve"> </w:t>
            </w:r>
          </w:p>
          <w:p w14:paraId="06C6D5E8" w14:textId="77777777" w:rsidR="00D4567D" w:rsidRDefault="00000000">
            <w:pPr>
              <w:numPr>
                <w:ilvl w:val="0"/>
                <w:numId w:val="12"/>
              </w:numPr>
              <w:ind w:left="238"/>
              <w:jc w:val="left"/>
              <w:rPr>
                <w:sz w:val="20"/>
              </w:rPr>
            </w:pPr>
            <w:r>
              <w:rPr>
                <w:sz w:val="20"/>
              </w:rPr>
              <w:t xml:space="preserve">Automated detection of exception scenarios, including </w:t>
            </w:r>
            <w:proofErr w:type="spellStart"/>
            <w:r>
              <w:rPr>
                <w:sz w:val="20"/>
              </w:rPr>
              <w:t>unauthorised</w:t>
            </w:r>
            <w:proofErr w:type="spellEnd"/>
            <w:r>
              <w:rPr>
                <w:sz w:val="20"/>
              </w:rPr>
              <w:t xml:space="preserve"> movement, missed scanning points, off-route deviations, idle time breaches, or entry into </w:t>
            </w:r>
            <w:proofErr w:type="spellStart"/>
            <w:r>
              <w:rPr>
                <w:sz w:val="20"/>
              </w:rPr>
              <w:t>unauthorised</w:t>
            </w:r>
            <w:proofErr w:type="spellEnd"/>
            <w:r>
              <w:rPr>
                <w:sz w:val="20"/>
              </w:rPr>
              <w:t xml:space="preserve"> zones</w:t>
            </w:r>
          </w:p>
          <w:p w14:paraId="1508D6BD" w14:textId="77777777" w:rsidR="00D4567D" w:rsidRDefault="00000000">
            <w:pPr>
              <w:numPr>
                <w:ilvl w:val="0"/>
                <w:numId w:val="12"/>
              </w:numPr>
              <w:ind w:left="238"/>
              <w:jc w:val="left"/>
              <w:rPr>
                <w:sz w:val="20"/>
              </w:rPr>
            </w:pPr>
            <w:r>
              <w:rPr>
                <w:sz w:val="20"/>
              </w:rPr>
              <w:t>Real-time generation of exception alerts, triggered based on preconfigured tracking rules and defined thresholds</w:t>
            </w:r>
          </w:p>
          <w:p w14:paraId="0F22BFA5" w14:textId="77777777" w:rsidR="00D4567D" w:rsidRDefault="00000000">
            <w:pPr>
              <w:numPr>
                <w:ilvl w:val="0"/>
                <w:numId w:val="12"/>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project, costing, fund, and MSC for each exception event</w:t>
            </w:r>
          </w:p>
          <w:p w14:paraId="431ECC25" w14:textId="77777777" w:rsidR="00D4567D" w:rsidRDefault="00000000">
            <w:pPr>
              <w:numPr>
                <w:ilvl w:val="0"/>
                <w:numId w:val="12"/>
              </w:numPr>
              <w:ind w:left="238"/>
              <w:jc w:val="left"/>
              <w:rPr>
                <w:sz w:val="20"/>
              </w:rPr>
            </w:pPr>
            <w:proofErr w:type="spellStart"/>
            <w:r>
              <w:rPr>
                <w:sz w:val="20"/>
              </w:rPr>
              <w:lastRenderedPageBreak/>
              <w:t>Customisable</w:t>
            </w:r>
            <w:proofErr w:type="spellEnd"/>
            <w:r>
              <w:rPr>
                <w:sz w:val="20"/>
              </w:rPr>
              <w:t xml:space="preserve"> alert types and thresholds, allowing configuration by asset type, route, department, or checkpoint category</w:t>
            </w:r>
          </w:p>
          <w:p w14:paraId="0F8A91EB" w14:textId="77777777" w:rsidR="00D4567D" w:rsidRDefault="00000000">
            <w:pPr>
              <w:numPr>
                <w:ilvl w:val="0"/>
                <w:numId w:val="12"/>
              </w:numPr>
              <w:ind w:left="238"/>
              <w:jc w:val="left"/>
              <w:rPr>
                <w:sz w:val="20"/>
              </w:rPr>
            </w:pPr>
            <w:r>
              <w:rPr>
                <w:sz w:val="20"/>
              </w:rPr>
              <w:t>Multi-channel notification capability, including email, SMS, in-system alerts, or dashboard pop-ups to designated users</w:t>
            </w:r>
          </w:p>
          <w:p w14:paraId="520C9C1E" w14:textId="77777777" w:rsidR="00D4567D" w:rsidRDefault="00000000">
            <w:pPr>
              <w:numPr>
                <w:ilvl w:val="0"/>
                <w:numId w:val="12"/>
              </w:numPr>
              <w:ind w:left="238"/>
              <w:jc w:val="left"/>
              <w:rPr>
                <w:sz w:val="20"/>
              </w:rPr>
            </w:pPr>
            <w:r>
              <w:rPr>
                <w:sz w:val="20"/>
              </w:rPr>
              <w:t>Integration with Asset Records Management and GIS Management System Functionalities, ensuring accuracy of asset and location information in alerts</w:t>
            </w:r>
          </w:p>
          <w:p w14:paraId="48CE0A22" w14:textId="77777777" w:rsidR="00D4567D" w:rsidRDefault="00000000">
            <w:pPr>
              <w:numPr>
                <w:ilvl w:val="0"/>
                <w:numId w:val="12"/>
              </w:numPr>
              <w:ind w:left="238"/>
              <w:jc w:val="left"/>
              <w:rPr>
                <w:sz w:val="20"/>
              </w:rPr>
            </w:pPr>
            <w:r>
              <w:rPr>
                <w:sz w:val="20"/>
              </w:rPr>
              <w:t xml:space="preserve">Role-based access controls, restricting the configuration and distribution of alerts to </w:t>
            </w:r>
            <w:proofErr w:type="spellStart"/>
            <w:r>
              <w:rPr>
                <w:sz w:val="20"/>
              </w:rPr>
              <w:t>authorised</w:t>
            </w:r>
            <w:proofErr w:type="spellEnd"/>
            <w:r>
              <w:rPr>
                <w:sz w:val="20"/>
              </w:rPr>
              <w:t xml:space="preserve"> users only</w:t>
            </w:r>
          </w:p>
          <w:p w14:paraId="23678F06" w14:textId="77777777" w:rsidR="00D4567D" w:rsidRDefault="00000000">
            <w:pPr>
              <w:numPr>
                <w:ilvl w:val="0"/>
                <w:numId w:val="12"/>
              </w:numPr>
              <w:ind w:left="238"/>
              <w:jc w:val="left"/>
              <w:rPr>
                <w:sz w:val="20"/>
              </w:rPr>
            </w:pPr>
            <w:r>
              <w:rPr>
                <w:sz w:val="20"/>
              </w:rPr>
              <w:t>Audit trail functionality, capturing all generated alerts, notification logs, configuration changes, and user responses with timestamps and user IDs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69665" w14:textId="77777777" w:rsidR="00D4567D" w:rsidRDefault="00000000">
            <w:pPr>
              <w:pStyle w:val="TableNormal0"/>
            </w:pPr>
            <w:r>
              <w:lastRenderedPageBreak/>
              <w:t>Functional</w:t>
            </w:r>
          </w:p>
        </w:tc>
      </w:tr>
      <w:tr w:rsidR="00D4567D" w14:paraId="658405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CACA90" w14:textId="77777777" w:rsidR="00D4567D" w:rsidRDefault="00000000">
            <w:pPr>
              <w:pStyle w:val="TableNormal0"/>
            </w:pPr>
            <w:r>
              <w:t>AT007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9F53E" w14:textId="77777777" w:rsidR="00D4567D" w:rsidRDefault="00000000">
            <w:pPr>
              <w:pStyle w:val="TableNormal0"/>
            </w:pPr>
            <w:r>
              <w:t>Integrate GIS data from GIS management to asset tracking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D219F9" w14:textId="77777777" w:rsidR="00D4567D" w:rsidRDefault="00000000">
            <w:pPr>
              <w:jc w:val="left"/>
              <w:rPr>
                <w:sz w:val="20"/>
              </w:rPr>
            </w:pPr>
            <w:r>
              <w:rPr>
                <w:sz w:val="20"/>
              </w:rPr>
              <w:t xml:space="preserve">Enable the ability to integrate GIS data into the Asset Tracking System Functionality from the GIS Management System Functionality. This functionality must allow </w:t>
            </w:r>
            <w:proofErr w:type="spellStart"/>
            <w:r>
              <w:rPr>
                <w:sz w:val="20"/>
              </w:rPr>
              <w:t>authorised</w:t>
            </w:r>
            <w:proofErr w:type="spellEnd"/>
            <w:r>
              <w:rPr>
                <w:sz w:val="20"/>
              </w:rPr>
              <w:t xml:space="preserve"> users to electronically transfer geographic location data, spatial identifiers, and boundary details into the asset tracking environment. The purpose is to ensure that all municipal assets are accurately located within defined spatial parameters and that movement and positioning data align to approved geographic boundaries in accordance with MFMA, GRAP, and </w:t>
            </w:r>
            <w:proofErr w:type="spellStart"/>
            <w:r>
              <w:rPr>
                <w:sz w:val="20"/>
              </w:rPr>
              <w:t>mSCOA</w:t>
            </w:r>
            <w:proofErr w:type="spellEnd"/>
            <w:r>
              <w:rPr>
                <w:sz w:val="20"/>
              </w:rPr>
              <w:t xml:space="preserve"> requirements. The system functionality must support:</w:t>
            </w:r>
          </w:p>
          <w:p w14:paraId="263B461E" w14:textId="77777777" w:rsidR="00D4567D" w:rsidRDefault="00000000">
            <w:pPr>
              <w:jc w:val="left"/>
              <w:rPr>
                <w:sz w:val="20"/>
              </w:rPr>
            </w:pPr>
            <w:r>
              <w:rPr>
                <w:sz w:val="20"/>
              </w:rPr>
              <w:t xml:space="preserve"> </w:t>
            </w:r>
          </w:p>
          <w:p w14:paraId="4AFDAC83" w14:textId="77777777" w:rsidR="00D4567D" w:rsidRDefault="00000000">
            <w:pPr>
              <w:numPr>
                <w:ilvl w:val="0"/>
                <w:numId w:val="14"/>
              </w:numPr>
              <w:ind w:left="238"/>
              <w:jc w:val="left"/>
              <w:rPr>
                <w:sz w:val="20"/>
              </w:rPr>
            </w:pPr>
            <w:r>
              <w:rPr>
                <w:sz w:val="20"/>
              </w:rPr>
              <w:t>Structured and auditable integration of coordinates, parcels, and geographic zones from the GIS Management System Functionality</w:t>
            </w:r>
          </w:p>
          <w:p w14:paraId="00CFFF9A" w14:textId="77777777" w:rsidR="00D4567D" w:rsidRDefault="00000000">
            <w:pPr>
              <w:numPr>
                <w:ilvl w:val="0"/>
                <w:numId w:val="14"/>
              </w:numPr>
              <w:ind w:left="238"/>
              <w:jc w:val="left"/>
              <w:rPr>
                <w:sz w:val="20"/>
              </w:rPr>
            </w:pPr>
            <w:r>
              <w:rPr>
                <w:sz w:val="20"/>
              </w:rPr>
              <w:t xml:space="preserve">Full alignment to </w:t>
            </w:r>
            <w:proofErr w:type="spellStart"/>
            <w:r>
              <w:rPr>
                <w:sz w:val="20"/>
              </w:rPr>
              <w:t>mSCOA</w:t>
            </w:r>
            <w:proofErr w:type="spellEnd"/>
            <w:r>
              <w:rPr>
                <w:sz w:val="20"/>
              </w:rPr>
              <w:t xml:space="preserve"> classification segments, including region, item, and function for tracked assets</w:t>
            </w:r>
          </w:p>
          <w:p w14:paraId="468D5A89" w14:textId="77777777" w:rsidR="00D4567D" w:rsidRDefault="00000000">
            <w:pPr>
              <w:numPr>
                <w:ilvl w:val="0"/>
                <w:numId w:val="14"/>
              </w:numPr>
              <w:ind w:left="238"/>
              <w:jc w:val="left"/>
              <w:rPr>
                <w:sz w:val="20"/>
              </w:rPr>
            </w:pPr>
            <w:r>
              <w:rPr>
                <w:sz w:val="20"/>
              </w:rPr>
              <w:t>Linkage of GIS data to individual asset records to support location validation and spatial monitoring</w:t>
            </w:r>
          </w:p>
          <w:p w14:paraId="37D71E53" w14:textId="77777777" w:rsidR="00D4567D" w:rsidRDefault="00000000">
            <w:pPr>
              <w:numPr>
                <w:ilvl w:val="0"/>
                <w:numId w:val="14"/>
              </w:numPr>
              <w:ind w:left="238"/>
              <w:jc w:val="left"/>
              <w:rPr>
                <w:sz w:val="20"/>
              </w:rPr>
            </w:pPr>
            <w:r>
              <w:rPr>
                <w:sz w:val="20"/>
              </w:rPr>
              <w:t xml:space="preserve">Real-time </w:t>
            </w:r>
            <w:proofErr w:type="spellStart"/>
            <w:r>
              <w:rPr>
                <w:sz w:val="20"/>
              </w:rPr>
              <w:t>synchronisation</w:t>
            </w:r>
            <w:proofErr w:type="spellEnd"/>
            <w:r>
              <w:rPr>
                <w:sz w:val="20"/>
              </w:rPr>
              <w:t xml:space="preserve"> of GIS boundary changes with asset tracking location references</w:t>
            </w:r>
          </w:p>
          <w:p w14:paraId="52B33250" w14:textId="77777777" w:rsidR="00D4567D" w:rsidRDefault="00000000">
            <w:pPr>
              <w:numPr>
                <w:ilvl w:val="0"/>
                <w:numId w:val="14"/>
              </w:numPr>
              <w:ind w:left="238"/>
              <w:jc w:val="left"/>
              <w:rPr>
                <w:sz w:val="20"/>
              </w:rPr>
            </w:pPr>
            <w:r>
              <w:rPr>
                <w:sz w:val="20"/>
              </w:rPr>
              <w:t>Automated exception alerts where assets are moved beyond approved geographic boundaries</w:t>
            </w:r>
          </w:p>
          <w:p w14:paraId="3F9E10F0" w14:textId="77777777" w:rsidR="00D4567D" w:rsidRDefault="00000000">
            <w:pPr>
              <w:numPr>
                <w:ilvl w:val="0"/>
                <w:numId w:val="14"/>
              </w:numPr>
              <w:ind w:left="238"/>
              <w:jc w:val="left"/>
              <w:rPr>
                <w:sz w:val="20"/>
              </w:rPr>
            </w:pPr>
            <w:r>
              <w:rPr>
                <w:sz w:val="20"/>
              </w:rPr>
              <w:t>Drill-down capability to view asset locations on a geospatial interface within the Asset Tracking System Functionality</w:t>
            </w:r>
          </w:p>
          <w:p w14:paraId="2DFC93EA" w14:textId="77777777" w:rsidR="00D4567D" w:rsidRDefault="00000000">
            <w:pPr>
              <w:numPr>
                <w:ilvl w:val="0"/>
                <w:numId w:val="14"/>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link or adjust GIS-integrated data</w:t>
            </w:r>
          </w:p>
          <w:p w14:paraId="4DC351D9" w14:textId="77777777" w:rsidR="00D4567D" w:rsidRDefault="00000000">
            <w:pPr>
              <w:numPr>
                <w:ilvl w:val="0"/>
                <w:numId w:val="14"/>
              </w:numPr>
              <w:ind w:left="238"/>
              <w:jc w:val="left"/>
              <w:rPr>
                <w:sz w:val="20"/>
              </w:rPr>
            </w:pPr>
            <w:r>
              <w:rPr>
                <w:sz w:val="20"/>
              </w:rPr>
              <w:t>Audit trail functionality, recording GIS data imports and all related actions with user ID, timestamp, and spatial reference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7C381" w14:textId="77777777" w:rsidR="00D4567D" w:rsidRDefault="00000000">
            <w:pPr>
              <w:pStyle w:val="TableNormal0"/>
            </w:pPr>
            <w:r>
              <w:t>Integration</w:t>
            </w:r>
          </w:p>
        </w:tc>
      </w:tr>
      <w:tr w:rsidR="00D4567D" w14:paraId="2FDB3CC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A5CD7" w14:textId="77777777" w:rsidR="00D4567D" w:rsidRDefault="00000000">
            <w:pPr>
              <w:pStyle w:val="TableNormal0"/>
            </w:pPr>
            <w:r>
              <w:t>AT008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586FDC" w14:textId="77777777" w:rsidR="00D4567D" w:rsidRDefault="00000000">
            <w:pPr>
              <w:pStyle w:val="TableNormal0"/>
            </w:pPr>
            <w:r>
              <w:t>Integrate asset tracking records from asset tracking to asset maintenance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C816E7" w14:textId="77777777" w:rsidR="00D4567D" w:rsidRDefault="00000000">
            <w:pPr>
              <w:jc w:val="left"/>
              <w:rPr>
                <w:sz w:val="20"/>
              </w:rPr>
            </w:pPr>
            <w:r>
              <w:rPr>
                <w:sz w:val="20"/>
              </w:rPr>
              <w:t xml:space="preserve">Enable the ability to integrate asset tracking records into the Asset Maintenance Management System Functionality from the Asset Tracking System Functionality. This functionality must allow </w:t>
            </w:r>
            <w:proofErr w:type="spellStart"/>
            <w:r>
              <w:rPr>
                <w:sz w:val="20"/>
              </w:rPr>
              <w:t>authorised</w:t>
            </w:r>
            <w:proofErr w:type="spellEnd"/>
            <w:r>
              <w:rPr>
                <w:sz w:val="20"/>
              </w:rPr>
              <w:t xml:space="preserve"> users to electronically transfer movement and usage data of assets into the maintenance process. The purpose is to ensure proactive maintenance scheduling, usage-based servicing, and </w:t>
            </w:r>
            <w:r>
              <w:rPr>
                <w:sz w:val="20"/>
              </w:rPr>
              <w:lastRenderedPageBreak/>
              <w:t xml:space="preserve">compliance with MFMA, GRAP, and </w:t>
            </w:r>
            <w:proofErr w:type="spellStart"/>
            <w:r>
              <w:rPr>
                <w:sz w:val="20"/>
              </w:rPr>
              <w:t>mSCOA</w:t>
            </w:r>
            <w:proofErr w:type="spellEnd"/>
            <w:r>
              <w:rPr>
                <w:sz w:val="20"/>
              </w:rPr>
              <w:t xml:space="preserve"> requirements. The system functionality must support:</w:t>
            </w:r>
          </w:p>
          <w:p w14:paraId="6823566F" w14:textId="77777777" w:rsidR="00D4567D" w:rsidRDefault="00000000">
            <w:pPr>
              <w:jc w:val="left"/>
              <w:rPr>
                <w:sz w:val="20"/>
              </w:rPr>
            </w:pPr>
            <w:r>
              <w:rPr>
                <w:sz w:val="20"/>
              </w:rPr>
              <w:t xml:space="preserve"> </w:t>
            </w:r>
          </w:p>
          <w:p w14:paraId="2EB7DB35" w14:textId="77777777" w:rsidR="00D4567D" w:rsidRDefault="00000000">
            <w:pPr>
              <w:numPr>
                <w:ilvl w:val="0"/>
                <w:numId w:val="16"/>
              </w:numPr>
              <w:ind w:left="238"/>
              <w:jc w:val="left"/>
              <w:rPr>
                <w:sz w:val="20"/>
              </w:rPr>
            </w:pPr>
            <w:r>
              <w:rPr>
                <w:sz w:val="20"/>
              </w:rPr>
              <w:t>Structured, auditable integration of asset location, movement, and usage logs into maintenance planning workflows</w:t>
            </w:r>
          </w:p>
          <w:p w14:paraId="5E6155E5" w14:textId="77777777" w:rsidR="00D4567D" w:rsidRDefault="00000000">
            <w:pPr>
              <w:numPr>
                <w:ilvl w:val="0"/>
                <w:numId w:val="16"/>
              </w:numPr>
              <w:ind w:left="238"/>
              <w:jc w:val="left"/>
              <w:rPr>
                <w:sz w:val="20"/>
              </w:rPr>
            </w:pPr>
            <w:r>
              <w:rPr>
                <w:sz w:val="20"/>
              </w:rPr>
              <w:t xml:space="preserve">Full alignment to </w:t>
            </w:r>
            <w:proofErr w:type="spellStart"/>
            <w:r>
              <w:rPr>
                <w:sz w:val="20"/>
              </w:rPr>
              <w:t>mSCOA</w:t>
            </w:r>
            <w:proofErr w:type="spellEnd"/>
            <w:r>
              <w:rPr>
                <w:sz w:val="20"/>
              </w:rPr>
              <w:t xml:space="preserve"> segments, including item, function, fund, project, region, costing, and MSC</w:t>
            </w:r>
          </w:p>
          <w:p w14:paraId="572923A2" w14:textId="77777777" w:rsidR="00D4567D" w:rsidRDefault="00000000">
            <w:pPr>
              <w:numPr>
                <w:ilvl w:val="0"/>
                <w:numId w:val="16"/>
              </w:numPr>
              <w:ind w:left="238"/>
              <w:jc w:val="left"/>
              <w:rPr>
                <w:sz w:val="20"/>
              </w:rPr>
            </w:pPr>
            <w:r>
              <w:rPr>
                <w:sz w:val="20"/>
              </w:rPr>
              <w:t>Linkage of tracked asset data to corresponding asset records in the Asset Records Management System Functionality</w:t>
            </w:r>
          </w:p>
          <w:p w14:paraId="6048D7D7" w14:textId="77777777" w:rsidR="00D4567D" w:rsidRDefault="00000000">
            <w:pPr>
              <w:numPr>
                <w:ilvl w:val="0"/>
                <w:numId w:val="16"/>
              </w:numPr>
              <w:ind w:left="238"/>
              <w:jc w:val="left"/>
              <w:rPr>
                <w:sz w:val="20"/>
              </w:rPr>
            </w:pPr>
            <w:r>
              <w:rPr>
                <w:sz w:val="20"/>
              </w:rPr>
              <w:t xml:space="preserve">Real-time </w:t>
            </w:r>
            <w:proofErr w:type="spellStart"/>
            <w:r>
              <w:rPr>
                <w:sz w:val="20"/>
              </w:rPr>
              <w:t>synchronisation</w:t>
            </w:r>
            <w:proofErr w:type="spellEnd"/>
            <w:r>
              <w:rPr>
                <w:sz w:val="20"/>
              </w:rPr>
              <w:t xml:space="preserve"> between asset tracking updates and maintenance triggers (e.g. distance travelled, hours used)</w:t>
            </w:r>
          </w:p>
          <w:p w14:paraId="658D32B6" w14:textId="77777777" w:rsidR="00D4567D" w:rsidRDefault="00000000">
            <w:pPr>
              <w:numPr>
                <w:ilvl w:val="0"/>
                <w:numId w:val="16"/>
              </w:numPr>
              <w:ind w:left="238"/>
              <w:jc w:val="left"/>
              <w:rPr>
                <w:sz w:val="20"/>
              </w:rPr>
            </w:pPr>
            <w:r>
              <w:rPr>
                <w:sz w:val="20"/>
              </w:rPr>
              <w:t>Automatic generation of maintenance alerts, based on tracked usage thresholds or location-based servicing policies</w:t>
            </w:r>
          </w:p>
          <w:p w14:paraId="74DF67A0" w14:textId="77777777" w:rsidR="00D4567D" w:rsidRDefault="00000000">
            <w:pPr>
              <w:numPr>
                <w:ilvl w:val="0"/>
                <w:numId w:val="16"/>
              </w:numPr>
              <w:ind w:left="238"/>
              <w:jc w:val="left"/>
              <w:rPr>
                <w:sz w:val="20"/>
              </w:rPr>
            </w:pPr>
            <w:r>
              <w:rPr>
                <w:sz w:val="20"/>
              </w:rPr>
              <w:t>Drill-down capability to view asset tracking history within the maintenance scheduling interface</w:t>
            </w:r>
          </w:p>
          <w:p w14:paraId="39975A77" w14:textId="77777777" w:rsidR="00D4567D" w:rsidRDefault="00000000">
            <w:pPr>
              <w:numPr>
                <w:ilvl w:val="0"/>
                <w:numId w:val="16"/>
              </w:numPr>
              <w:ind w:left="238"/>
              <w:jc w:val="left"/>
              <w:rPr>
                <w:sz w:val="20"/>
              </w:rPr>
            </w:pPr>
            <w:r>
              <w:rPr>
                <w:sz w:val="20"/>
              </w:rPr>
              <w:t>Role-based access controls, ensuring only designated users can initiate, view, or adjust integrated data</w:t>
            </w:r>
          </w:p>
          <w:p w14:paraId="7E764C16" w14:textId="77777777" w:rsidR="00D4567D" w:rsidRDefault="00000000">
            <w:pPr>
              <w:numPr>
                <w:ilvl w:val="0"/>
                <w:numId w:val="16"/>
              </w:numPr>
              <w:ind w:left="238"/>
              <w:jc w:val="left"/>
              <w:rPr>
                <w:sz w:val="20"/>
              </w:rPr>
            </w:pPr>
            <w:r>
              <w:rPr>
                <w:sz w:val="20"/>
              </w:rPr>
              <w:t>Comprehensive audit trail functionality, recording each data transfer event with user ID, timestamp, and source system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1E56D" w14:textId="77777777" w:rsidR="00D4567D" w:rsidRDefault="00000000">
            <w:pPr>
              <w:pStyle w:val="TableNormal0"/>
            </w:pPr>
            <w:r>
              <w:lastRenderedPageBreak/>
              <w:t>Integration</w:t>
            </w:r>
          </w:p>
        </w:tc>
      </w:tr>
      <w:tr w:rsidR="00D4567D" w14:paraId="62A8EB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B737EC" w14:textId="77777777" w:rsidR="00D4567D" w:rsidRDefault="00000000">
            <w:pPr>
              <w:pStyle w:val="TableNormal0"/>
            </w:pPr>
            <w:r>
              <w:t>AT009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910DA" w14:textId="77777777" w:rsidR="00D4567D" w:rsidRDefault="00000000">
            <w:pPr>
              <w:pStyle w:val="TableNormal0"/>
            </w:pPr>
            <w:r>
              <w:t>Integrate asset tracking records from asset tracking to fleet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387D45" w14:textId="77777777" w:rsidR="00D4567D" w:rsidRDefault="00000000">
            <w:pPr>
              <w:jc w:val="left"/>
              <w:rPr>
                <w:sz w:val="20"/>
              </w:rPr>
            </w:pPr>
            <w:r>
              <w:rPr>
                <w:sz w:val="20"/>
              </w:rPr>
              <w:t xml:space="preserve">Enable the ability to integrate asset tracking records from the Asset Tracking System Functionality to the Fleet Management System Functionality. This functionality must allow </w:t>
            </w:r>
            <w:proofErr w:type="spellStart"/>
            <w:r>
              <w:rPr>
                <w:sz w:val="20"/>
              </w:rPr>
              <w:t>authorised</w:t>
            </w:r>
            <w:proofErr w:type="spellEnd"/>
            <w:r>
              <w:rPr>
                <w:sz w:val="20"/>
              </w:rPr>
              <w:t xml:space="preserve"> users to electronically access and reconcile actual trip activity data recorded via tracking devices with planned trips captured in the Fleet Management System Functionality. The purpose is to ensure real-time verification of vehicle movement, enforce policy compliance, and support MFMA-aligned fleet usage monitoring and reporting, in line with </w:t>
            </w:r>
            <w:proofErr w:type="spellStart"/>
            <w:r>
              <w:rPr>
                <w:sz w:val="20"/>
              </w:rPr>
              <w:t>mSCOA</w:t>
            </w:r>
            <w:proofErr w:type="spellEnd"/>
            <w:r>
              <w:rPr>
                <w:sz w:val="20"/>
              </w:rPr>
              <w:t xml:space="preserve"> classification standards. The system functionality must support:</w:t>
            </w:r>
          </w:p>
          <w:p w14:paraId="692AA67E" w14:textId="77777777" w:rsidR="00D4567D" w:rsidRDefault="00000000">
            <w:pPr>
              <w:jc w:val="left"/>
              <w:rPr>
                <w:sz w:val="20"/>
              </w:rPr>
            </w:pPr>
            <w:r>
              <w:rPr>
                <w:sz w:val="20"/>
              </w:rPr>
              <w:t xml:space="preserve"> </w:t>
            </w:r>
          </w:p>
          <w:p w14:paraId="2442153A" w14:textId="77777777" w:rsidR="00D4567D" w:rsidRDefault="00000000">
            <w:pPr>
              <w:numPr>
                <w:ilvl w:val="0"/>
                <w:numId w:val="18"/>
              </w:numPr>
              <w:ind w:left="238"/>
              <w:jc w:val="left"/>
              <w:rPr>
                <w:sz w:val="20"/>
              </w:rPr>
            </w:pPr>
            <w:r>
              <w:rPr>
                <w:sz w:val="20"/>
              </w:rPr>
              <w:t xml:space="preserve">Real-time </w:t>
            </w:r>
            <w:proofErr w:type="spellStart"/>
            <w:r>
              <w:rPr>
                <w:sz w:val="20"/>
              </w:rPr>
              <w:t>synchronisation</w:t>
            </w:r>
            <w:proofErr w:type="spellEnd"/>
            <w:r>
              <w:rPr>
                <w:sz w:val="20"/>
              </w:rPr>
              <w:t xml:space="preserve"> of trip log data including GPS routes, trip start and end times, duration, distance travelled, idle time, and speed events from the Asset Tracking System Functionality</w:t>
            </w:r>
          </w:p>
          <w:p w14:paraId="163529AA" w14:textId="77777777" w:rsidR="00D4567D" w:rsidRDefault="00000000">
            <w:pPr>
              <w:numPr>
                <w:ilvl w:val="0"/>
                <w:numId w:val="18"/>
              </w:numPr>
              <w:ind w:left="238"/>
              <w:jc w:val="left"/>
              <w:rPr>
                <w:sz w:val="20"/>
              </w:rPr>
            </w:pPr>
            <w:r>
              <w:rPr>
                <w:sz w:val="20"/>
              </w:rPr>
              <w:t xml:space="preserve">Automatic linkage of actual trip logs to approved trip </w:t>
            </w:r>
            <w:proofErr w:type="spellStart"/>
            <w:r>
              <w:rPr>
                <w:sz w:val="20"/>
              </w:rPr>
              <w:t>authorisation</w:t>
            </w:r>
            <w:proofErr w:type="spellEnd"/>
            <w:r>
              <w:rPr>
                <w:sz w:val="20"/>
              </w:rPr>
              <w:t xml:space="preserve"> records within the Fleet Management System Functionality based on vehicle ID, trip date, and assigned driver</w:t>
            </w:r>
          </w:p>
          <w:p w14:paraId="108C1F33" w14:textId="77777777" w:rsidR="00D4567D" w:rsidRDefault="00000000">
            <w:pPr>
              <w:numPr>
                <w:ilvl w:val="0"/>
                <w:numId w:val="18"/>
              </w:numPr>
              <w:ind w:left="238"/>
              <w:jc w:val="left"/>
              <w:rPr>
                <w:sz w:val="20"/>
              </w:rPr>
            </w:pPr>
            <w:r>
              <w:rPr>
                <w:sz w:val="20"/>
              </w:rPr>
              <w:t>Comparison logic to flag variances between approved trip details (destination, route, timing) and actual logged data for review or investigation</w:t>
            </w:r>
          </w:p>
          <w:p w14:paraId="6A95A318" w14:textId="77777777" w:rsidR="00D4567D" w:rsidRDefault="00000000">
            <w:pPr>
              <w:numPr>
                <w:ilvl w:val="0"/>
                <w:numId w:val="18"/>
              </w:numPr>
              <w:ind w:left="238"/>
              <w:jc w:val="left"/>
              <w:rPr>
                <w:sz w:val="20"/>
              </w:rPr>
            </w:pPr>
            <w:r>
              <w:rPr>
                <w:sz w:val="20"/>
              </w:rPr>
              <w:t xml:space="preserve">Full application of </w:t>
            </w:r>
            <w:proofErr w:type="spellStart"/>
            <w:r>
              <w:rPr>
                <w:sz w:val="20"/>
              </w:rPr>
              <w:t>mSCOA</w:t>
            </w:r>
            <w:proofErr w:type="spellEnd"/>
            <w:r>
              <w:rPr>
                <w:sz w:val="20"/>
              </w:rPr>
              <w:t xml:space="preserve"> segmentation (item, function, fund, project, region, costing, and MSC) to trip logs for alignment to approved trip purpose and expenditure tracking</w:t>
            </w:r>
          </w:p>
          <w:p w14:paraId="099EB912" w14:textId="77777777" w:rsidR="00D4567D" w:rsidRDefault="00000000">
            <w:pPr>
              <w:numPr>
                <w:ilvl w:val="0"/>
                <w:numId w:val="18"/>
              </w:numPr>
              <w:ind w:left="238"/>
              <w:jc w:val="left"/>
              <w:rPr>
                <w:sz w:val="20"/>
              </w:rPr>
            </w:pPr>
            <w:r>
              <w:rPr>
                <w:sz w:val="20"/>
              </w:rPr>
              <w:t xml:space="preserve">Visibility of trip logs within the trip history view and driver performance reporting dashboards for </w:t>
            </w:r>
            <w:proofErr w:type="spellStart"/>
            <w:r>
              <w:rPr>
                <w:sz w:val="20"/>
              </w:rPr>
              <w:t>authorised</w:t>
            </w:r>
            <w:proofErr w:type="spellEnd"/>
            <w:r>
              <w:rPr>
                <w:sz w:val="20"/>
              </w:rPr>
              <w:t xml:space="preserve"> users</w:t>
            </w:r>
          </w:p>
          <w:p w14:paraId="292EA9DA" w14:textId="77777777" w:rsidR="00D4567D" w:rsidRDefault="00000000">
            <w:pPr>
              <w:numPr>
                <w:ilvl w:val="0"/>
                <w:numId w:val="18"/>
              </w:numPr>
              <w:ind w:left="238"/>
              <w:jc w:val="left"/>
              <w:rPr>
                <w:sz w:val="20"/>
              </w:rPr>
            </w:pPr>
            <w:r>
              <w:rPr>
                <w:sz w:val="20"/>
              </w:rPr>
              <w:lastRenderedPageBreak/>
              <w:t>Role-based access controls to restrict access to sensitive movement data and analysis features</w:t>
            </w:r>
          </w:p>
          <w:p w14:paraId="7E36E084" w14:textId="77777777" w:rsidR="00D4567D" w:rsidRDefault="00000000">
            <w:pPr>
              <w:numPr>
                <w:ilvl w:val="0"/>
                <w:numId w:val="18"/>
              </w:numPr>
              <w:ind w:left="238"/>
              <w:jc w:val="left"/>
              <w:rPr>
                <w:sz w:val="20"/>
              </w:rPr>
            </w:pPr>
            <w:r>
              <w:rPr>
                <w:sz w:val="20"/>
              </w:rPr>
              <w:t>Integration with post-trip inspection and fuel reconciliation processes for consolidated trip reporting</w:t>
            </w:r>
          </w:p>
          <w:p w14:paraId="1A501D5E" w14:textId="77777777" w:rsidR="00D4567D" w:rsidRDefault="00000000">
            <w:pPr>
              <w:numPr>
                <w:ilvl w:val="0"/>
                <w:numId w:val="18"/>
              </w:numPr>
              <w:ind w:left="238"/>
              <w:jc w:val="left"/>
              <w:rPr>
                <w:sz w:val="20"/>
              </w:rPr>
            </w:pPr>
            <w:r>
              <w:rPr>
                <w:sz w:val="20"/>
              </w:rPr>
              <w:t>Audit trail capturing all integration and matching activity including user ID, timestamp, vehicle reference, trip reference, and exception flags raised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836AE7" w14:textId="77777777" w:rsidR="00D4567D" w:rsidRDefault="00000000">
            <w:pPr>
              <w:pStyle w:val="TableNormal0"/>
            </w:pPr>
            <w:r>
              <w:lastRenderedPageBreak/>
              <w:t>Integration</w:t>
            </w:r>
          </w:p>
        </w:tc>
      </w:tr>
      <w:tr w:rsidR="00D4567D" w14:paraId="3E623A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6E9114" w14:textId="77777777" w:rsidR="00D4567D" w:rsidRDefault="00000000">
            <w:pPr>
              <w:pStyle w:val="TableNormal0"/>
            </w:pPr>
            <w:r>
              <w:t>AT010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05A6B" w14:textId="77777777" w:rsidR="00D4567D"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9B6E0" w14:textId="77777777" w:rsidR="00D4567D"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27C9A0E5" w14:textId="77777777" w:rsidR="00D4567D" w:rsidRDefault="00000000">
            <w:pPr>
              <w:jc w:val="left"/>
              <w:rPr>
                <w:sz w:val="20"/>
              </w:rPr>
            </w:pPr>
            <w:r>
              <w:rPr>
                <w:sz w:val="20"/>
              </w:rPr>
              <w:t xml:space="preserve"> </w:t>
            </w:r>
          </w:p>
          <w:p w14:paraId="7D2E2BC8" w14:textId="77777777" w:rsidR="00D4567D" w:rsidRDefault="00000000">
            <w:pPr>
              <w:numPr>
                <w:ilvl w:val="0"/>
                <w:numId w:val="20"/>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F529981" w14:textId="77777777" w:rsidR="00D4567D" w:rsidRDefault="00000000">
            <w:pPr>
              <w:numPr>
                <w:ilvl w:val="0"/>
                <w:numId w:val="20"/>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4ED7E1D3" w14:textId="77777777" w:rsidR="00D4567D" w:rsidRDefault="00000000">
            <w:pPr>
              <w:numPr>
                <w:ilvl w:val="0"/>
                <w:numId w:val="20"/>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4AFF2E26" w14:textId="77777777" w:rsidR="00D4567D" w:rsidRDefault="00000000">
            <w:pPr>
              <w:numPr>
                <w:ilvl w:val="0"/>
                <w:numId w:val="20"/>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3A9A411F" w14:textId="77777777" w:rsidR="00D4567D" w:rsidRDefault="00000000">
            <w:pPr>
              <w:numPr>
                <w:ilvl w:val="0"/>
                <w:numId w:val="20"/>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4AC10985" w14:textId="77777777" w:rsidR="00D4567D" w:rsidRDefault="00000000">
            <w:pPr>
              <w:numPr>
                <w:ilvl w:val="0"/>
                <w:numId w:val="20"/>
              </w:numPr>
              <w:ind w:left="238"/>
              <w:jc w:val="left"/>
              <w:rPr>
                <w:sz w:val="20"/>
              </w:rPr>
            </w:pPr>
            <w:r>
              <w:rPr>
                <w:sz w:val="20"/>
              </w:rPr>
              <w:lastRenderedPageBreak/>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70330" w14:textId="77777777" w:rsidR="00D4567D" w:rsidRDefault="00000000">
            <w:pPr>
              <w:pStyle w:val="TableNormal0"/>
            </w:pPr>
            <w:r>
              <w:lastRenderedPageBreak/>
              <w:t>Integration</w:t>
            </w:r>
          </w:p>
        </w:tc>
      </w:tr>
      <w:tr w:rsidR="00D4567D" w14:paraId="58C652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6765D2" w14:textId="77777777" w:rsidR="00D4567D" w:rsidRDefault="00000000">
            <w:pPr>
              <w:pStyle w:val="TableNormal0"/>
            </w:pPr>
            <w:r>
              <w:t>AT011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A1269" w14:textId="77777777" w:rsidR="00D4567D" w:rsidRDefault="00000000">
            <w:pPr>
              <w:pStyle w:val="TableNormal0"/>
            </w:pPr>
            <w:r>
              <w:t>Link asset for asset tracking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614046" w14:textId="77777777" w:rsidR="00D4567D" w:rsidRDefault="00000000">
            <w:pPr>
              <w:jc w:val="left"/>
              <w:rPr>
                <w:sz w:val="20"/>
              </w:rPr>
            </w:pPr>
            <w:r>
              <w:rPr>
                <w:sz w:val="20"/>
              </w:rPr>
              <w:t xml:space="preserve">Enable the ability to link assets for tracking within the Asset Tracking System Functionality. This functionality must allow </w:t>
            </w:r>
            <w:proofErr w:type="spellStart"/>
            <w:r>
              <w:rPr>
                <w:sz w:val="20"/>
              </w:rPr>
              <w:t>authorised</w:t>
            </w:r>
            <w:proofErr w:type="spellEnd"/>
            <w:r>
              <w:rPr>
                <w:sz w:val="20"/>
              </w:rPr>
              <w:t xml:space="preserve"> users to electronically link asset records to tracking devices or identifiers to enable ongoing location and movement monitoring. The purpose is to establish a secure, system-based relationship between physical assets and tracking inputs in compliance with MFMA, GRAP, and </w:t>
            </w:r>
            <w:proofErr w:type="spellStart"/>
            <w:r>
              <w:rPr>
                <w:sz w:val="20"/>
              </w:rPr>
              <w:t>mSCOA</w:t>
            </w:r>
            <w:proofErr w:type="spellEnd"/>
            <w:r>
              <w:rPr>
                <w:sz w:val="20"/>
              </w:rPr>
              <w:t xml:space="preserve"> requirements. The system functionality must support:</w:t>
            </w:r>
          </w:p>
          <w:p w14:paraId="74EBC0A0" w14:textId="77777777" w:rsidR="00D4567D" w:rsidRDefault="00000000">
            <w:pPr>
              <w:jc w:val="left"/>
              <w:rPr>
                <w:sz w:val="20"/>
              </w:rPr>
            </w:pPr>
            <w:r>
              <w:rPr>
                <w:sz w:val="20"/>
              </w:rPr>
              <w:t xml:space="preserve"> </w:t>
            </w:r>
          </w:p>
          <w:p w14:paraId="1349BC6E" w14:textId="77777777" w:rsidR="00D4567D" w:rsidRDefault="00000000">
            <w:pPr>
              <w:numPr>
                <w:ilvl w:val="0"/>
                <w:numId w:val="22"/>
              </w:numPr>
              <w:ind w:left="238"/>
              <w:jc w:val="left"/>
              <w:rPr>
                <w:sz w:val="20"/>
              </w:rPr>
            </w:pPr>
            <w:r>
              <w:rPr>
                <w:sz w:val="20"/>
              </w:rPr>
              <w:t>Electronic linking of asset records to tracking identifiers such as GPS devices, RFID tags, or barcodes</w:t>
            </w:r>
          </w:p>
          <w:p w14:paraId="0ECE76A5" w14:textId="77777777" w:rsidR="00D4567D" w:rsidRDefault="00000000">
            <w:pPr>
              <w:numPr>
                <w:ilvl w:val="0"/>
                <w:numId w:val="22"/>
              </w:numPr>
              <w:ind w:left="238"/>
              <w:jc w:val="left"/>
              <w:rPr>
                <w:sz w:val="20"/>
              </w:rPr>
            </w:pPr>
            <w:r>
              <w:rPr>
                <w:sz w:val="20"/>
              </w:rPr>
              <w:t>Validation of asset details from the Asset Records Management System Functionality prior to linking</w:t>
            </w:r>
          </w:p>
          <w:p w14:paraId="21AA51A3" w14:textId="77777777" w:rsidR="00D4567D" w:rsidRDefault="00000000">
            <w:pPr>
              <w:numPr>
                <w:ilvl w:val="0"/>
                <w:numId w:val="22"/>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function, project, region, costing, fund, and MSC for each tracked asset</w:t>
            </w:r>
          </w:p>
          <w:p w14:paraId="1E0AAED0" w14:textId="77777777" w:rsidR="00D4567D" w:rsidRDefault="00000000">
            <w:pPr>
              <w:numPr>
                <w:ilvl w:val="0"/>
                <w:numId w:val="22"/>
              </w:numPr>
              <w:ind w:left="238"/>
              <w:jc w:val="left"/>
              <w:rPr>
                <w:sz w:val="20"/>
              </w:rPr>
            </w:pPr>
            <w:r>
              <w:rPr>
                <w:sz w:val="20"/>
              </w:rPr>
              <w:t xml:space="preserve">Real-time system validation to prevent duplicate tracking links or </w:t>
            </w:r>
            <w:proofErr w:type="spellStart"/>
            <w:r>
              <w:rPr>
                <w:sz w:val="20"/>
              </w:rPr>
              <w:t>unauthorised</w:t>
            </w:r>
            <w:proofErr w:type="spellEnd"/>
            <w:r>
              <w:rPr>
                <w:sz w:val="20"/>
              </w:rPr>
              <w:t xml:space="preserve"> asset associations</w:t>
            </w:r>
          </w:p>
          <w:p w14:paraId="1AE117D0" w14:textId="77777777" w:rsidR="00D4567D" w:rsidRDefault="00000000">
            <w:pPr>
              <w:numPr>
                <w:ilvl w:val="0"/>
                <w:numId w:val="22"/>
              </w:numPr>
              <w:ind w:left="238"/>
              <w:jc w:val="left"/>
              <w:rPr>
                <w:sz w:val="20"/>
              </w:rPr>
            </w:pPr>
            <w:r>
              <w:rPr>
                <w:sz w:val="20"/>
              </w:rPr>
              <w:t>Automated flagging of link status, including active, inactive, and pending verification</w:t>
            </w:r>
          </w:p>
          <w:p w14:paraId="485B4D85" w14:textId="77777777" w:rsidR="00D4567D" w:rsidRDefault="00000000">
            <w:pPr>
              <w:numPr>
                <w:ilvl w:val="0"/>
                <w:numId w:val="22"/>
              </w:numPr>
              <w:ind w:left="238"/>
              <w:jc w:val="left"/>
              <w:rPr>
                <w:sz w:val="20"/>
              </w:rPr>
            </w:pPr>
            <w:r>
              <w:rPr>
                <w:sz w:val="20"/>
              </w:rPr>
              <w:t>Drill-down capability to view tracking linkage history and related updates per asset</w:t>
            </w:r>
          </w:p>
          <w:p w14:paraId="71B9C1AD" w14:textId="77777777" w:rsidR="00D4567D" w:rsidRDefault="00000000">
            <w:pPr>
              <w:numPr>
                <w:ilvl w:val="0"/>
                <w:numId w:val="22"/>
              </w:numPr>
              <w:ind w:left="238"/>
              <w:jc w:val="left"/>
              <w:rPr>
                <w:sz w:val="20"/>
              </w:rPr>
            </w:pPr>
            <w:r>
              <w:rPr>
                <w:sz w:val="20"/>
              </w:rPr>
              <w:t>Role-based access controls, ensuring only designated officials can create, modify, or delink tracking records</w:t>
            </w:r>
          </w:p>
          <w:p w14:paraId="7E480C4B" w14:textId="77777777" w:rsidR="00D4567D" w:rsidRDefault="00000000">
            <w:pPr>
              <w:numPr>
                <w:ilvl w:val="0"/>
                <w:numId w:val="22"/>
              </w:numPr>
              <w:ind w:left="238"/>
              <w:jc w:val="left"/>
              <w:rPr>
                <w:sz w:val="20"/>
              </w:rPr>
            </w:pPr>
            <w:r>
              <w:rPr>
                <w:sz w:val="20"/>
              </w:rPr>
              <w:t>Audit trail functionality, capturing all linkage actions with timestamp, user ID, asset reference, and tracking identifier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CA297" w14:textId="77777777" w:rsidR="00D4567D" w:rsidRDefault="00000000">
            <w:pPr>
              <w:pStyle w:val="TableNormal0"/>
            </w:pPr>
            <w:r>
              <w:t>Functional</w:t>
            </w:r>
          </w:p>
        </w:tc>
      </w:tr>
      <w:tr w:rsidR="00D4567D" w14:paraId="2C3C8C1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6145B3" w14:textId="77777777" w:rsidR="00D4567D" w:rsidRDefault="00000000">
            <w:pPr>
              <w:pStyle w:val="TableNormal0"/>
            </w:pPr>
            <w:r>
              <w:t>AT012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BB579" w14:textId="77777777" w:rsidR="00D4567D" w:rsidRDefault="00000000">
            <w:pPr>
              <w:pStyle w:val="TableNormal0"/>
            </w:pPr>
            <w:r>
              <w:t>Link electronic identifier of movable asset to tracking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DCDCE" w14:textId="77777777" w:rsidR="00D4567D" w:rsidRDefault="00000000">
            <w:pPr>
              <w:jc w:val="left"/>
              <w:rPr>
                <w:sz w:val="20"/>
              </w:rPr>
            </w:pPr>
            <w:r>
              <w:rPr>
                <w:sz w:val="20"/>
              </w:rPr>
              <w:t xml:space="preserve">Enable the ability to link the electronic identifier of a movable asset to the tracking functionality within the Asset Tracking System Functionality. This functionality must allow </w:t>
            </w:r>
            <w:proofErr w:type="spellStart"/>
            <w:r>
              <w:rPr>
                <w:sz w:val="20"/>
              </w:rPr>
              <w:t>authorised</w:t>
            </w:r>
            <w:proofErr w:type="spellEnd"/>
            <w:r>
              <w:rPr>
                <w:sz w:val="20"/>
              </w:rPr>
              <w:t xml:space="preserve"> users to electronically associate each movable asset with a unique electronic identifier—such as a GPS tag, RFID chip, barcode, or telematics device—to enable automated tracking of movement, usage, and location. The purpose is to ensure seamless activation of tracking features, improve asset traceability, and support MFMA, GRAP, and </w:t>
            </w:r>
            <w:proofErr w:type="spellStart"/>
            <w:r>
              <w:rPr>
                <w:sz w:val="20"/>
              </w:rPr>
              <w:t>mSCOA</w:t>
            </w:r>
            <w:proofErr w:type="spellEnd"/>
            <w:r>
              <w:rPr>
                <w:sz w:val="20"/>
              </w:rPr>
              <w:t xml:space="preserve"> compliance in managing municipal assets. The system functionality must support:</w:t>
            </w:r>
          </w:p>
          <w:p w14:paraId="593D3293" w14:textId="77777777" w:rsidR="00D4567D" w:rsidRDefault="00000000">
            <w:pPr>
              <w:jc w:val="left"/>
              <w:rPr>
                <w:sz w:val="20"/>
              </w:rPr>
            </w:pPr>
            <w:r>
              <w:rPr>
                <w:sz w:val="20"/>
              </w:rPr>
              <w:t xml:space="preserve"> </w:t>
            </w:r>
          </w:p>
          <w:p w14:paraId="1BCA09F8" w14:textId="77777777" w:rsidR="00D4567D" w:rsidRDefault="00000000">
            <w:pPr>
              <w:numPr>
                <w:ilvl w:val="0"/>
                <w:numId w:val="24"/>
              </w:numPr>
              <w:ind w:left="238"/>
              <w:jc w:val="left"/>
              <w:rPr>
                <w:sz w:val="20"/>
              </w:rPr>
            </w:pPr>
            <w:r>
              <w:rPr>
                <w:sz w:val="20"/>
              </w:rPr>
              <w:t>Electronic linking of unique identifiers to individual asset records, enabling automated data capture from the tracking device</w:t>
            </w:r>
          </w:p>
          <w:p w14:paraId="30ED3D65" w14:textId="77777777" w:rsidR="00D4567D" w:rsidRDefault="00000000">
            <w:pPr>
              <w:numPr>
                <w:ilvl w:val="0"/>
                <w:numId w:val="24"/>
              </w:numPr>
              <w:ind w:left="238"/>
              <w:jc w:val="left"/>
              <w:rPr>
                <w:sz w:val="20"/>
              </w:rPr>
            </w:pPr>
            <w:r>
              <w:rPr>
                <w:sz w:val="20"/>
              </w:rPr>
              <w:lastRenderedPageBreak/>
              <w:t>Validation of identifier compatibility, ensuring correct association with the type and specifications of the movable asset</w:t>
            </w:r>
          </w:p>
          <w:p w14:paraId="18591E6A" w14:textId="77777777" w:rsidR="00D4567D" w:rsidRDefault="00000000">
            <w:pPr>
              <w:numPr>
                <w:ilvl w:val="0"/>
                <w:numId w:val="24"/>
              </w:numPr>
              <w:ind w:left="238"/>
              <w:jc w:val="left"/>
              <w:rPr>
                <w:sz w:val="20"/>
              </w:rPr>
            </w:pPr>
            <w:r>
              <w:rPr>
                <w:sz w:val="20"/>
              </w:rPr>
              <w:t xml:space="preserve">Full alignment to </w:t>
            </w:r>
            <w:proofErr w:type="spellStart"/>
            <w:r>
              <w:rPr>
                <w:sz w:val="20"/>
              </w:rPr>
              <w:t>mSCOA</w:t>
            </w:r>
            <w:proofErr w:type="spellEnd"/>
            <w:r>
              <w:rPr>
                <w:sz w:val="20"/>
              </w:rPr>
              <w:t xml:space="preserve"> classification segments, including item, region, function, project, costing, fund, and MSC for linked tracking records</w:t>
            </w:r>
          </w:p>
          <w:p w14:paraId="2DF0905E" w14:textId="77777777" w:rsidR="00D4567D" w:rsidRDefault="00000000">
            <w:pPr>
              <w:numPr>
                <w:ilvl w:val="0"/>
                <w:numId w:val="24"/>
              </w:numPr>
              <w:ind w:left="238"/>
              <w:jc w:val="left"/>
              <w:rPr>
                <w:sz w:val="20"/>
              </w:rPr>
            </w:pPr>
            <w:r>
              <w:rPr>
                <w:sz w:val="20"/>
              </w:rPr>
              <w:t xml:space="preserve">Integration with the Asset Records Management System Functionality, allowing </w:t>
            </w:r>
            <w:proofErr w:type="spellStart"/>
            <w:r>
              <w:rPr>
                <w:sz w:val="20"/>
              </w:rPr>
              <w:t>synchronisation</w:t>
            </w:r>
            <w:proofErr w:type="spellEnd"/>
            <w:r>
              <w:rPr>
                <w:sz w:val="20"/>
              </w:rPr>
              <w:t xml:space="preserve"> of identifier status with the asset lifecycle</w:t>
            </w:r>
          </w:p>
          <w:p w14:paraId="00DF210C" w14:textId="77777777" w:rsidR="00D4567D" w:rsidRDefault="00000000">
            <w:pPr>
              <w:numPr>
                <w:ilvl w:val="0"/>
                <w:numId w:val="24"/>
              </w:numPr>
              <w:ind w:left="238"/>
              <w:jc w:val="left"/>
              <w:rPr>
                <w:sz w:val="20"/>
              </w:rPr>
            </w:pPr>
            <w:r>
              <w:rPr>
                <w:sz w:val="20"/>
              </w:rPr>
              <w:t>Real-time activation of tracking functions upon successful identifier linkage, including location updates and usage metrics</w:t>
            </w:r>
          </w:p>
          <w:p w14:paraId="0B0373FF" w14:textId="77777777" w:rsidR="00D4567D" w:rsidRDefault="00000000">
            <w:pPr>
              <w:numPr>
                <w:ilvl w:val="0"/>
                <w:numId w:val="24"/>
              </w:numPr>
              <w:ind w:left="238"/>
              <w:jc w:val="left"/>
              <w:rPr>
                <w:sz w:val="20"/>
              </w:rPr>
            </w:pPr>
            <w:r>
              <w:rPr>
                <w:sz w:val="20"/>
              </w:rPr>
              <w:t>Drill-down capability to view linked identifier metadata, asset profile, and historical tracking activity</w:t>
            </w:r>
          </w:p>
          <w:p w14:paraId="1E85BEAE" w14:textId="77777777" w:rsidR="00D4567D" w:rsidRDefault="00000000">
            <w:pPr>
              <w:numPr>
                <w:ilvl w:val="0"/>
                <w:numId w:val="24"/>
              </w:numPr>
              <w:ind w:left="238"/>
              <w:jc w:val="left"/>
              <w:rPr>
                <w:sz w:val="20"/>
              </w:rPr>
            </w:pPr>
            <w:r>
              <w:rPr>
                <w:sz w:val="20"/>
              </w:rPr>
              <w:t xml:space="preserve">Role-based access controls, restricting identifier linking and adjustments to </w:t>
            </w:r>
            <w:proofErr w:type="spellStart"/>
            <w:r>
              <w:rPr>
                <w:sz w:val="20"/>
              </w:rPr>
              <w:t>authorised</w:t>
            </w:r>
            <w:proofErr w:type="spellEnd"/>
            <w:r>
              <w:rPr>
                <w:sz w:val="20"/>
              </w:rPr>
              <w:t xml:space="preserve"> users only</w:t>
            </w:r>
          </w:p>
          <w:p w14:paraId="0BF0CB4E" w14:textId="77777777" w:rsidR="00D4567D" w:rsidRDefault="00000000">
            <w:pPr>
              <w:numPr>
                <w:ilvl w:val="0"/>
                <w:numId w:val="24"/>
              </w:numPr>
              <w:ind w:left="238"/>
              <w:jc w:val="left"/>
              <w:rPr>
                <w:sz w:val="20"/>
              </w:rPr>
            </w:pPr>
            <w:r>
              <w:rPr>
                <w:sz w:val="20"/>
              </w:rPr>
              <w:t>Audit trail functionality, recording all identifier linkage actions with asset reference, device details, user ID, timestamp, and verification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42001" w14:textId="77777777" w:rsidR="00D4567D" w:rsidRDefault="00000000">
            <w:pPr>
              <w:pStyle w:val="TableNormal0"/>
            </w:pPr>
            <w:r>
              <w:lastRenderedPageBreak/>
              <w:t>Functional</w:t>
            </w:r>
          </w:p>
        </w:tc>
      </w:tr>
      <w:tr w:rsidR="00D4567D" w14:paraId="738D7B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D6EF4A" w14:textId="77777777" w:rsidR="00D4567D" w:rsidRDefault="00000000">
            <w:pPr>
              <w:pStyle w:val="TableNormal0"/>
            </w:pPr>
            <w:r>
              <w:t>AT013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A6AA0F" w14:textId="77777777" w:rsidR="00D4567D" w:rsidRDefault="00000000">
            <w:pPr>
              <w:pStyle w:val="TableNormal0"/>
            </w:pPr>
            <w:r>
              <w:t>Link fleet management asset to asset tracking system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D6DE2C" w14:textId="77777777" w:rsidR="00D4567D" w:rsidRDefault="00000000">
            <w:pPr>
              <w:jc w:val="left"/>
              <w:rPr>
                <w:sz w:val="20"/>
              </w:rPr>
            </w:pPr>
            <w:r>
              <w:rPr>
                <w:sz w:val="20"/>
              </w:rPr>
              <w:t xml:space="preserve">Enable the ability to link fleet management assets to the Asset Tracking System Functionality within the Asset Records Management System Functionality. This functionality must allow </w:t>
            </w:r>
            <w:proofErr w:type="spellStart"/>
            <w:r>
              <w:rPr>
                <w:sz w:val="20"/>
              </w:rPr>
              <w:t>authorised</w:t>
            </w:r>
            <w:proofErr w:type="spellEnd"/>
            <w:r>
              <w:rPr>
                <w:sz w:val="20"/>
              </w:rPr>
              <w:t xml:space="preserve"> users to electronically connect each municipal fleet asset—such as vehicles, plant, and </w:t>
            </w:r>
            <w:proofErr w:type="spellStart"/>
            <w:r>
              <w:rPr>
                <w:sz w:val="20"/>
              </w:rPr>
              <w:t>specialised</w:t>
            </w:r>
            <w:proofErr w:type="spellEnd"/>
            <w:r>
              <w:rPr>
                <w:sz w:val="20"/>
              </w:rPr>
              <w:t xml:space="preserve"> equipment—to its corresponding tracking device and tracking data within the Asset Tracking System Functionality. The purpose is to enable real-time monitoring, verification of asset </w:t>
            </w:r>
            <w:proofErr w:type="spellStart"/>
            <w:r>
              <w:rPr>
                <w:sz w:val="20"/>
              </w:rPr>
              <w:t>utilisation</w:t>
            </w:r>
            <w:proofErr w:type="spellEnd"/>
            <w:r>
              <w:rPr>
                <w:sz w:val="20"/>
              </w:rPr>
              <w:t>, and enhanced control over the location and movement of fleet assets, thereby supporting operational efficiency, accountability, and compliance with MFMA asset safeguarding requirements. The system functionality must support:</w:t>
            </w:r>
          </w:p>
          <w:p w14:paraId="2F16228A" w14:textId="77777777" w:rsidR="00D4567D" w:rsidRDefault="00000000">
            <w:pPr>
              <w:jc w:val="left"/>
              <w:rPr>
                <w:sz w:val="20"/>
              </w:rPr>
            </w:pPr>
            <w:r>
              <w:rPr>
                <w:sz w:val="20"/>
              </w:rPr>
              <w:t xml:space="preserve"> </w:t>
            </w:r>
          </w:p>
          <w:p w14:paraId="7F37D8D4" w14:textId="77777777" w:rsidR="00D4567D" w:rsidRDefault="00000000">
            <w:pPr>
              <w:numPr>
                <w:ilvl w:val="0"/>
                <w:numId w:val="26"/>
              </w:numPr>
              <w:ind w:left="238"/>
              <w:jc w:val="left"/>
              <w:rPr>
                <w:sz w:val="20"/>
              </w:rPr>
            </w:pPr>
            <w:r>
              <w:rPr>
                <w:sz w:val="20"/>
              </w:rPr>
              <w:t>Electronic linkage of each fleet asset in the asset register to its assigned GPS tracking device or system-generated tracker ID</w:t>
            </w:r>
          </w:p>
          <w:p w14:paraId="1C862EE9" w14:textId="77777777" w:rsidR="00D4567D" w:rsidRDefault="00000000">
            <w:pPr>
              <w:numPr>
                <w:ilvl w:val="0"/>
                <w:numId w:val="26"/>
              </w:numPr>
              <w:ind w:left="238"/>
              <w:jc w:val="left"/>
              <w:rPr>
                <w:sz w:val="20"/>
              </w:rPr>
            </w:pPr>
            <w:r>
              <w:rPr>
                <w:sz w:val="20"/>
              </w:rPr>
              <w:t>Integration with the Asset Tracking System Functionality to display live and historical tracking data per asset, including location, route, speed, and usage logs</w:t>
            </w:r>
          </w:p>
          <w:p w14:paraId="62C257B7" w14:textId="77777777" w:rsidR="00D4567D" w:rsidRDefault="00000000">
            <w:pPr>
              <w:numPr>
                <w:ilvl w:val="0"/>
                <w:numId w:val="26"/>
              </w:numPr>
              <w:ind w:left="238"/>
              <w:jc w:val="left"/>
              <w:rPr>
                <w:sz w:val="20"/>
              </w:rPr>
            </w:pPr>
            <w:r>
              <w:rPr>
                <w:sz w:val="20"/>
              </w:rPr>
              <w:t>Display of asset details—such as registration number, vehicle make and model, asset custodian, and acquisition cost—alongside tracking data for verification</w:t>
            </w:r>
          </w:p>
          <w:p w14:paraId="54ABF4BA" w14:textId="77777777" w:rsidR="00D4567D" w:rsidRDefault="00000000">
            <w:pPr>
              <w:numPr>
                <w:ilvl w:val="0"/>
                <w:numId w:val="26"/>
              </w:numPr>
              <w:ind w:left="238"/>
              <w:jc w:val="left"/>
              <w:rPr>
                <w:sz w:val="20"/>
              </w:rPr>
            </w:pPr>
            <w:r>
              <w:rPr>
                <w:sz w:val="20"/>
              </w:rPr>
              <w:t>Real-time updates to the asset register when tracking device assignments are changed or reassigned</w:t>
            </w:r>
          </w:p>
          <w:p w14:paraId="63D856F7" w14:textId="77777777" w:rsidR="00D4567D" w:rsidRDefault="00000000">
            <w:pPr>
              <w:numPr>
                <w:ilvl w:val="0"/>
                <w:numId w:val="26"/>
              </w:numPr>
              <w:ind w:left="238"/>
              <w:jc w:val="left"/>
              <w:rPr>
                <w:sz w:val="20"/>
              </w:rPr>
            </w:pPr>
            <w:r>
              <w:rPr>
                <w:sz w:val="20"/>
              </w:rPr>
              <w:t xml:space="preserve">Role-based access control to restrict the linking and modification of tracking information to </w:t>
            </w:r>
            <w:proofErr w:type="spellStart"/>
            <w:r>
              <w:rPr>
                <w:sz w:val="20"/>
              </w:rPr>
              <w:t>authorised</w:t>
            </w:r>
            <w:proofErr w:type="spellEnd"/>
            <w:r>
              <w:rPr>
                <w:sz w:val="20"/>
              </w:rPr>
              <w:t xml:space="preserve"> fleet and asset management officials</w:t>
            </w:r>
          </w:p>
          <w:p w14:paraId="7D8D21EF" w14:textId="77777777" w:rsidR="00D4567D" w:rsidRDefault="00000000">
            <w:pPr>
              <w:numPr>
                <w:ilvl w:val="0"/>
                <w:numId w:val="26"/>
              </w:numPr>
              <w:ind w:left="238"/>
              <w:jc w:val="left"/>
              <w:rPr>
                <w:sz w:val="20"/>
              </w:rPr>
            </w:pPr>
            <w:r>
              <w:rPr>
                <w:sz w:val="20"/>
              </w:rPr>
              <w:t>Validation controls to ensure that all fleet assets have a valid and active tracking link in place</w:t>
            </w:r>
          </w:p>
          <w:p w14:paraId="2A5BD6B8" w14:textId="77777777" w:rsidR="00D4567D" w:rsidRDefault="00000000">
            <w:pPr>
              <w:numPr>
                <w:ilvl w:val="0"/>
                <w:numId w:val="26"/>
              </w:numPr>
              <w:ind w:left="238"/>
              <w:jc w:val="left"/>
              <w:rPr>
                <w:sz w:val="20"/>
              </w:rPr>
            </w:pPr>
            <w:r>
              <w:rPr>
                <w:sz w:val="20"/>
              </w:rPr>
              <w:t>Commentary fields for tracking-related notes, such as device installation date, service provider, and coverage parameters</w:t>
            </w:r>
          </w:p>
          <w:p w14:paraId="2049254A" w14:textId="77777777" w:rsidR="00D4567D" w:rsidRDefault="00000000">
            <w:pPr>
              <w:numPr>
                <w:ilvl w:val="0"/>
                <w:numId w:val="26"/>
              </w:numPr>
              <w:ind w:left="238"/>
              <w:jc w:val="left"/>
              <w:rPr>
                <w:sz w:val="20"/>
              </w:rPr>
            </w:pPr>
            <w:r>
              <w:rPr>
                <w:sz w:val="20"/>
              </w:rPr>
              <w:lastRenderedPageBreak/>
              <w:t>Audit trail capturing all linkages and changes between fleet assets and tracking devices, including user ID, timestamp, and nature of the update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8568F" w14:textId="77777777" w:rsidR="00D4567D" w:rsidRDefault="00000000">
            <w:pPr>
              <w:pStyle w:val="TableNormal0"/>
            </w:pPr>
            <w:r>
              <w:lastRenderedPageBreak/>
              <w:t>Functional</w:t>
            </w:r>
          </w:p>
        </w:tc>
      </w:tr>
      <w:tr w:rsidR="00D4567D" w14:paraId="671A33D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A3A6C" w14:textId="77777777" w:rsidR="00D4567D" w:rsidRDefault="00000000">
            <w:pPr>
              <w:pStyle w:val="TableNormal0"/>
            </w:pPr>
            <w:r>
              <w:t>AT014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FFE01" w14:textId="77777777" w:rsidR="00D4567D" w:rsidRDefault="00000000">
            <w:pPr>
              <w:pStyle w:val="TableNormal0"/>
            </w:pPr>
            <w:r>
              <w:t>Link movement to allocated driver or section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A02BC1" w14:textId="77777777" w:rsidR="00D4567D" w:rsidRDefault="00000000">
            <w:pPr>
              <w:jc w:val="left"/>
              <w:rPr>
                <w:sz w:val="20"/>
              </w:rPr>
            </w:pPr>
            <w:r>
              <w:rPr>
                <w:sz w:val="20"/>
              </w:rPr>
              <w:t xml:space="preserve">Enable the ability to link asset movement to an allocated driver or section within the Asset Tracking System Functionality. This functionality must allow </w:t>
            </w:r>
            <w:proofErr w:type="spellStart"/>
            <w:r>
              <w:rPr>
                <w:sz w:val="20"/>
              </w:rPr>
              <w:t>authorised</w:t>
            </w:r>
            <w:proofErr w:type="spellEnd"/>
            <w:r>
              <w:rPr>
                <w:sz w:val="20"/>
              </w:rPr>
              <w:t xml:space="preserve"> users to electronically associate each instance of asset movement with a responsible driver or municipal section. The purpose is to ensure accountability, improve traceability of municipal asset usage, and support compliance with MFMA asset management controls and audit trail requirements. The system functionality must support:</w:t>
            </w:r>
          </w:p>
          <w:p w14:paraId="48BB5837" w14:textId="77777777" w:rsidR="00D4567D" w:rsidRDefault="00000000">
            <w:pPr>
              <w:jc w:val="left"/>
              <w:rPr>
                <w:sz w:val="20"/>
              </w:rPr>
            </w:pPr>
            <w:r>
              <w:rPr>
                <w:sz w:val="20"/>
              </w:rPr>
              <w:t xml:space="preserve"> </w:t>
            </w:r>
          </w:p>
          <w:p w14:paraId="56340C4C" w14:textId="77777777" w:rsidR="00D4567D" w:rsidRDefault="00000000">
            <w:pPr>
              <w:numPr>
                <w:ilvl w:val="0"/>
                <w:numId w:val="28"/>
              </w:numPr>
              <w:ind w:left="238"/>
              <w:jc w:val="left"/>
              <w:rPr>
                <w:sz w:val="20"/>
              </w:rPr>
            </w:pPr>
            <w:r>
              <w:rPr>
                <w:sz w:val="20"/>
              </w:rPr>
              <w:t>Electronic assignment of drivers or sections to each tracked movement or usage instance of an asset</w:t>
            </w:r>
          </w:p>
          <w:p w14:paraId="25C8A30B" w14:textId="77777777" w:rsidR="00D4567D" w:rsidRDefault="00000000">
            <w:pPr>
              <w:numPr>
                <w:ilvl w:val="0"/>
                <w:numId w:val="28"/>
              </w:numPr>
              <w:ind w:left="238"/>
              <w:jc w:val="left"/>
              <w:rPr>
                <w:sz w:val="20"/>
              </w:rPr>
            </w:pPr>
            <w:r>
              <w:rPr>
                <w:sz w:val="20"/>
              </w:rPr>
              <w:t>Integration with Human Resource and Fleet Management System Functionalities, ensuring verified driver credentials and section allocations</w:t>
            </w:r>
          </w:p>
          <w:p w14:paraId="1D2391E6" w14:textId="77777777" w:rsidR="00D4567D" w:rsidRDefault="00000000">
            <w:pPr>
              <w:numPr>
                <w:ilvl w:val="0"/>
                <w:numId w:val="28"/>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costing, and MSC for linked movements</w:t>
            </w:r>
          </w:p>
          <w:p w14:paraId="78A0E12B" w14:textId="77777777" w:rsidR="00D4567D" w:rsidRDefault="00000000">
            <w:pPr>
              <w:numPr>
                <w:ilvl w:val="0"/>
                <w:numId w:val="28"/>
              </w:numPr>
              <w:ind w:left="238"/>
              <w:jc w:val="left"/>
              <w:rPr>
                <w:sz w:val="20"/>
              </w:rPr>
            </w:pPr>
            <w:r>
              <w:rPr>
                <w:sz w:val="20"/>
              </w:rPr>
              <w:t xml:space="preserve">Validation of movement </w:t>
            </w:r>
            <w:proofErr w:type="spellStart"/>
            <w:r>
              <w:rPr>
                <w:sz w:val="20"/>
              </w:rPr>
              <w:t>authorisation</w:t>
            </w:r>
            <w:proofErr w:type="spellEnd"/>
            <w:r>
              <w:rPr>
                <w:sz w:val="20"/>
              </w:rPr>
              <w:t>, including linked requisitions, job cards, or dispatch instructions</w:t>
            </w:r>
          </w:p>
          <w:p w14:paraId="4EEB2CCD" w14:textId="77777777" w:rsidR="00D4567D" w:rsidRDefault="00000000">
            <w:pPr>
              <w:numPr>
                <w:ilvl w:val="0"/>
                <w:numId w:val="28"/>
              </w:numPr>
              <w:ind w:left="238"/>
              <w:jc w:val="left"/>
              <w:rPr>
                <w:sz w:val="20"/>
              </w:rPr>
            </w:pPr>
            <w:r>
              <w:rPr>
                <w:sz w:val="20"/>
              </w:rPr>
              <w:t>Automatic recording of movement history, showing driver/section, start and end location, date/time, and asset identifier</w:t>
            </w:r>
          </w:p>
          <w:p w14:paraId="2F2289D1" w14:textId="77777777" w:rsidR="00D4567D" w:rsidRDefault="00000000">
            <w:pPr>
              <w:numPr>
                <w:ilvl w:val="0"/>
                <w:numId w:val="28"/>
              </w:numPr>
              <w:ind w:left="238"/>
              <w:jc w:val="left"/>
              <w:rPr>
                <w:sz w:val="20"/>
              </w:rPr>
            </w:pPr>
            <w:r>
              <w:rPr>
                <w:sz w:val="20"/>
              </w:rPr>
              <w:t>Drill-down capability to view movement logs filtered by driver, section, or asset for accountability and reporting</w:t>
            </w:r>
          </w:p>
          <w:p w14:paraId="5B0DEC7E" w14:textId="77777777" w:rsidR="00D4567D" w:rsidRDefault="00000000">
            <w:pPr>
              <w:numPr>
                <w:ilvl w:val="0"/>
                <w:numId w:val="28"/>
              </w:numPr>
              <w:ind w:left="238"/>
              <w:jc w:val="left"/>
              <w:rPr>
                <w:sz w:val="20"/>
              </w:rPr>
            </w:pPr>
            <w:r>
              <w:rPr>
                <w:sz w:val="20"/>
              </w:rPr>
              <w:t>Role-based access controls, ensuring only designated officials can allocate or modify driver/section assignments</w:t>
            </w:r>
          </w:p>
          <w:p w14:paraId="4036883F" w14:textId="77777777" w:rsidR="00D4567D" w:rsidRDefault="00000000">
            <w:pPr>
              <w:numPr>
                <w:ilvl w:val="0"/>
                <w:numId w:val="28"/>
              </w:numPr>
              <w:ind w:left="238"/>
              <w:jc w:val="left"/>
              <w:rPr>
                <w:sz w:val="20"/>
              </w:rPr>
            </w:pPr>
            <w:r>
              <w:rPr>
                <w:sz w:val="20"/>
              </w:rPr>
              <w:t>Audit trail functionality, capturing all linkage actions, movement records, and updates with user ID, timestamp, and driver or section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5B700" w14:textId="77777777" w:rsidR="00D4567D" w:rsidRDefault="00000000">
            <w:pPr>
              <w:pStyle w:val="TableNormal0"/>
            </w:pPr>
            <w:r>
              <w:t>Functional</w:t>
            </w:r>
          </w:p>
        </w:tc>
      </w:tr>
      <w:tr w:rsidR="00D4567D" w14:paraId="68F191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44C6AE" w14:textId="77777777" w:rsidR="00D4567D" w:rsidRDefault="00000000">
            <w:pPr>
              <w:pStyle w:val="TableNormal0"/>
            </w:pPr>
            <w:r>
              <w:t>AT015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86E4CB" w14:textId="77777777" w:rsidR="00D4567D" w:rsidRDefault="00000000">
            <w:pPr>
              <w:pStyle w:val="TableNormal0"/>
            </w:pPr>
            <w:r>
              <w:t>Link movement to assigned official and 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402A8" w14:textId="77777777" w:rsidR="00D4567D" w:rsidRDefault="00000000">
            <w:pPr>
              <w:jc w:val="left"/>
              <w:rPr>
                <w:sz w:val="20"/>
              </w:rPr>
            </w:pPr>
            <w:r>
              <w:rPr>
                <w:sz w:val="20"/>
              </w:rPr>
              <w:t xml:space="preserve">Enable the ability to link asset movement to the assigned official and location within the Asset Tracking System Functionality. This functionality must allow </w:t>
            </w:r>
            <w:proofErr w:type="spellStart"/>
            <w:r>
              <w:rPr>
                <w:sz w:val="20"/>
              </w:rPr>
              <w:t>authorised</w:t>
            </w:r>
            <w:proofErr w:type="spellEnd"/>
            <w:r>
              <w:rPr>
                <w:sz w:val="20"/>
              </w:rPr>
              <w:t xml:space="preserve"> users to electronically associate each movement of a movable municipal asset with a designated official and a specific location. The purpose is to ensure accountability, enforce traceability of asset deployment, and support compliance with MFMA, GRAP, and </w:t>
            </w:r>
            <w:proofErr w:type="spellStart"/>
            <w:r>
              <w:rPr>
                <w:sz w:val="20"/>
              </w:rPr>
              <w:t>mSCOA</w:t>
            </w:r>
            <w:proofErr w:type="spellEnd"/>
            <w:r>
              <w:rPr>
                <w:sz w:val="20"/>
              </w:rPr>
              <w:t xml:space="preserve"> requirements for asset responsibility and control. The system functionality must support:</w:t>
            </w:r>
          </w:p>
          <w:p w14:paraId="2EE6C8BD" w14:textId="77777777" w:rsidR="00D4567D" w:rsidRDefault="00000000">
            <w:pPr>
              <w:jc w:val="left"/>
              <w:rPr>
                <w:sz w:val="20"/>
              </w:rPr>
            </w:pPr>
            <w:r>
              <w:rPr>
                <w:sz w:val="20"/>
              </w:rPr>
              <w:t xml:space="preserve"> </w:t>
            </w:r>
          </w:p>
          <w:p w14:paraId="66AFCF1A" w14:textId="77777777" w:rsidR="00D4567D" w:rsidRDefault="00000000">
            <w:pPr>
              <w:numPr>
                <w:ilvl w:val="0"/>
                <w:numId w:val="30"/>
              </w:numPr>
              <w:ind w:left="238"/>
              <w:jc w:val="left"/>
              <w:rPr>
                <w:sz w:val="20"/>
              </w:rPr>
            </w:pPr>
            <w:r>
              <w:rPr>
                <w:sz w:val="20"/>
              </w:rPr>
              <w:t>Electronic assignment of an official and destination location to each instance of asset movement</w:t>
            </w:r>
          </w:p>
          <w:p w14:paraId="01A90D7D" w14:textId="77777777" w:rsidR="00D4567D" w:rsidRDefault="00000000">
            <w:pPr>
              <w:numPr>
                <w:ilvl w:val="0"/>
                <w:numId w:val="30"/>
              </w:numPr>
              <w:ind w:left="238"/>
              <w:jc w:val="left"/>
              <w:rPr>
                <w:sz w:val="20"/>
              </w:rPr>
            </w:pPr>
            <w:r>
              <w:rPr>
                <w:sz w:val="20"/>
              </w:rPr>
              <w:t>Integration with GIS Management System Functionalities, ensuring validation of official profiles and geographic locations</w:t>
            </w:r>
          </w:p>
          <w:p w14:paraId="4D771D3F" w14:textId="77777777" w:rsidR="00D4567D" w:rsidRDefault="00000000">
            <w:pPr>
              <w:numPr>
                <w:ilvl w:val="0"/>
                <w:numId w:val="3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every movement linked to an official and location</w:t>
            </w:r>
          </w:p>
          <w:p w14:paraId="6DA9D380" w14:textId="77777777" w:rsidR="00D4567D" w:rsidRDefault="00000000">
            <w:pPr>
              <w:numPr>
                <w:ilvl w:val="0"/>
                <w:numId w:val="30"/>
              </w:numPr>
              <w:ind w:left="238"/>
              <w:jc w:val="left"/>
              <w:rPr>
                <w:sz w:val="20"/>
              </w:rPr>
            </w:pPr>
            <w:r>
              <w:rPr>
                <w:sz w:val="20"/>
              </w:rPr>
              <w:lastRenderedPageBreak/>
              <w:t xml:space="preserve">Validation checks to confirm that the assigned official is </w:t>
            </w:r>
            <w:proofErr w:type="spellStart"/>
            <w:r>
              <w:rPr>
                <w:sz w:val="20"/>
              </w:rPr>
              <w:t>authorised</w:t>
            </w:r>
            <w:proofErr w:type="spellEnd"/>
            <w:r>
              <w:rPr>
                <w:sz w:val="20"/>
              </w:rPr>
              <w:t xml:space="preserve"> to receive, use, or transfer the asset to the specified location</w:t>
            </w:r>
          </w:p>
          <w:p w14:paraId="2723C419" w14:textId="77777777" w:rsidR="00D4567D" w:rsidRDefault="00000000">
            <w:pPr>
              <w:numPr>
                <w:ilvl w:val="0"/>
                <w:numId w:val="30"/>
              </w:numPr>
              <w:ind w:left="238"/>
              <w:jc w:val="left"/>
              <w:rPr>
                <w:sz w:val="20"/>
              </w:rPr>
            </w:pPr>
            <w:r>
              <w:rPr>
                <w:sz w:val="20"/>
              </w:rPr>
              <w:t>Real-time update of movement records, reflecting assigned official, location, date/time, and route information</w:t>
            </w:r>
          </w:p>
          <w:p w14:paraId="2226AA75" w14:textId="77777777" w:rsidR="00D4567D" w:rsidRDefault="00000000">
            <w:pPr>
              <w:numPr>
                <w:ilvl w:val="0"/>
                <w:numId w:val="30"/>
              </w:numPr>
              <w:ind w:left="238"/>
              <w:jc w:val="left"/>
              <w:rPr>
                <w:sz w:val="20"/>
              </w:rPr>
            </w:pPr>
            <w:r>
              <w:rPr>
                <w:sz w:val="20"/>
              </w:rPr>
              <w:t>Drill-down capability to view movement logs filtered by official, asset, or location for operational tracking and audit readiness</w:t>
            </w:r>
          </w:p>
          <w:p w14:paraId="406606E5" w14:textId="77777777" w:rsidR="00D4567D" w:rsidRDefault="00000000">
            <w:pPr>
              <w:numPr>
                <w:ilvl w:val="0"/>
                <w:numId w:val="3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assign, approve, or amend official and location linkages</w:t>
            </w:r>
          </w:p>
          <w:p w14:paraId="25236878" w14:textId="77777777" w:rsidR="00D4567D" w:rsidRDefault="00000000">
            <w:pPr>
              <w:numPr>
                <w:ilvl w:val="0"/>
                <w:numId w:val="30"/>
              </w:numPr>
              <w:ind w:left="238"/>
              <w:jc w:val="left"/>
              <w:rPr>
                <w:sz w:val="20"/>
              </w:rPr>
            </w:pPr>
            <w:r>
              <w:rPr>
                <w:sz w:val="20"/>
              </w:rPr>
              <w:t>Audit trail functionality, capturing all linkage actions with official ID, asset reference, location, user ID, timestamp, and verification outcome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6B7EF0" w14:textId="77777777" w:rsidR="00D4567D" w:rsidRDefault="00000000">
            <w:pPr>
              <w:pStyle w:val="TableNormal0"/>
            </w:pPr>
            <w:r>
              <w:lastRenderedPageBreak/>
              <w:t>Functional</w:t>
            </w:r>
          </w:p>
        </w:tc>
      </w:tr>
      <w:tr w:rsidR="00D4567D" w14:paraId="75B026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6CC287" w14:textId="77777777" w:rsidR="00D4567D" w:rsidRDefault="00000000">
            <w:pPr>
              <w:pStyle w:val="TableNormal0"/>
            </w:pPr>
            <w:r>
              <w:t>AT016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F843D" w14:textId="77777777" w:rsidR="00D4567D" w:rsidRDefault="00000000">
            <w:pPr>
              <w:pStyle w:val="TableNormal0"/>
            </w:pPr>
            <w:r>
              <w:t>Link movement to trip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311824" w14:textId="77777777" w:rsidR="00D4567D" w:rsidRDefault="00000000">
            <w:pPr>
              <w:jc w:val="left"/>
              <w:rPr>
                <w:sz w:val="20"/>
              </w:rPr>
            </w:pPr>
            <w:r>
              <w:rPr>
                <w:sz w:val="20"/>
              </w:rPr>
              <w:t xml:space="preserve">Enable the ability to link asset movement to a trip record within the Asset Tracking System Functionality. This functionality must allow </w:t>
            </w:r>
            <w:proofErr w:type="spellStart"/>
            <w:r>
              <w:rPr>
                <w:sz w:val="20"/>
              </w:rPr>
              <w:t>authorised</w:t>
            </w:r>
            <w:proofErr w:type="spellEnd"/>
            <w:r>
              <w:rPr>
                <w:sz w:val="20"/>
              </w:rPr>
              <w:t xml:space="preserve"> users to electronically associate each instance of asset movement with a corresponding trip record, including route details, purpose, and </w:t>
            </w:r>
            <w:proofErr w:type="spellStart"/>
            <w:r>
              <w:rPr>
                <w:sz w:val="20"/>
              </w:rPr>
              <w:t>authorisation</w:t>
            </w:r>
            <w:proofErr w:type="spellEnd"/>
            <w:r>
              <w:rPr>
                <w:sz w:val="20"/>
              </w:rPr>
              <w:t xml:space="preserve">. The purpose is to strengthen the control and documentation of asset </w:t>
            </w:r>
            <w:proofErr w:type="spellStart"/>
            <w:r>
              <w:rPr>
                <w:sz w:val="20"/>
              </w:rPr>
              <w:t>utilisation</w:t>
            </w:r>
            <w:proofErr w:type="spellEnd"/>
            <w:r>
              <w:rPr>
                <w:sz w:val="20"/>
              </w:rPr>
              <w:t>, support operational planning, and ensure alignment with MFMA requirements for accountability over municipal resources. The system functionality must support:</w:t>
            </w:r>
          </w:p>
          <w:p w14:paraId="3077D9D9" w14:textId="77777777" w:rsidR="00D4567D" w:rsidRDefault="00000000">
            <w:pPr>
              <w:jc w:val="left"/>
              <w:rPr>
                <w:sz w:val="20"/>
              </w:rPr>
            </w:pPr>
            <w:r>
              <w:rPr>
                <w:sz w:val="20"/>
              </w:rPr>
              <w:t xml:space="preserve"> </w:t>
            </w:r>
          </w:p>
          <w:p w14:paraId="00ED193A" w14:textId="77777777" w:rsidR="00D4567D" w:rsidRDefault="00000000">
            <w:pPr>
              <w:numPr>
                <w:ilvl w:val="0"/>
                <w:numId w:val="32"/>
              </w:numPr>
              <w:ind w:left="238"/>
              <w:jc w:val="left"/>
              <w:rPr>
                <w:sz w:val="20"/>
              </w:rPr>
            </w:pPr>
            <w:r>
              <w:rPr>
                <w:sz w:val="20"/>
              </w:rPr>
              <w:t>Electronic linking of movement data to pre-approved or system-generated trip records for each asset</w:t>
            </w:r>
          </w:p>
          <w:p w14:paraId="22ED83D0" w14:textId="77777777" w:rsidR="00D4567D" w:rsidRDefault="00000000">
            <w:pPr>
              <w:numPr>
                <w:ilvl w:val="0"/>
                <w:numId w:val="32"/>
              </w:numPr>
              <w:ind w:left="238"/>
              <w:jc w:val="left"/>
              <w:rPr>
                <w:sz w:val="20"/>
              </w:rPr>
            </w:pPr>
            <w:r>
              <w:rPr>
                <w:sz w:val="20"/>
              </w:rPr>
              <w:t>Integration with Fleet Management and Job Card System Functionalities, enabling automated linkage of trips to tasks, service requests, or operational assignments</w:t>
            </w:r>
          </w:p>
          <w:p w14:paraId="0CE68FD1" w14:textId="77777777" w:rsidR="00D4567D" w:rsidRDefault="00000000">
            <w:pPr>
              <w:numPr>
                <w:ilvl w:val="0"/>
                <w:numId w:val="32"/>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function, fund, project, region, costing, and MSC for each movement linked to a trip</w:t>
            </w:r>
          </w:p>
          <w:p w14:paraId="04280E52" w14:textId="77777777" w:rsidR="00D4567D" w:rsidRDefault="00000000">
            <w:pPr>
              <w:numPr>
                <w:ilvl w:val="0"/>
                <w:numId w:val="32"/>
              </w:numPr>
              <w:ind w:left="238"/>
              <w:jc w:val="left"/>
              <w:rPr>
                <w:sz w:val="20"/>
              </w:rPr>
            </w:pPr>
            <w:r>
              <w:rPr>
                <w:sz w:val="20"/>
              </w:rPr>
              <w:t xml:space="preserve">Validation of trip </w:t>
            </w:r>
            <w:proofErr w:type="spellStart"/>
            <w:r>
              <w:rPr>
                <w:sz w:val="20"/>
              </w:rPr>
              <w:t>authorisation</w:t>
            </w:r>
            <w:proofErr w:type="spellEnd"/>
            <w:r>
              <w:rPr>
                <w:sz w:val="20"/>
              </w:rPr>
              <w:t>, including user assignment, destination, expected duration, and purpose</w:t>
            </w:r>
          </w:p>
          <w:p w14:paraId="0FBA2344" w14:textId="77777777" w:rsidR="00D4567D" w:rsidRDefault="00000000">
            <w:pPr>
              <w:numPr>
                <w:ilvl w:val="0"/>
                <w:numId w:val="32"/>
              </w:numPr>
              <w:ind w:left="238"/>
              <w:jc w:val="left"/>
              <w:rPr>
                <w:sz w:val="20"/>
              </w:rPr>
            </w:pPr>
            <w:r>
              <w:rPr>
                <w:sz w:val="20"/>
              </w:rPr>
              <w:t>Automatic update of trip records, with actual movement logs such as start/end times, distances travelled, and deviations from planned routes</w:t>
            </w:r>
          </w:p>
          <w:p w14:paraId="72E79DC3" w14:textId="77777777" w:rsidR="00D4567D" w:rsidRDefault="00000000">
            <w:pPr>
              <w:numPr>
                <w:ilvl w:val="0"/>
                <w:numId w:val="32"/>
              </w:numPr>
              <w:ind w:left="238"/>
              <w:jc w:val="left"/>
              <w:rPr>
                <w:sz w:val="20"/>
              </w:rPr>
            </w:pPr>
            <w:r>
              <w:rPr>
                <w:sz w:val="20"/>
              </w:rPr>
              <w:t>Drill-down capability to view trip history per asset, department, or user for monitoring and reporting</w:t>
            </w:r>
          </w:p>
          <w:p w14:paraId="3A9C30EC" w14:textId="77777777" w:rsidR="00D4567D" w:rsidRDefault="00000000">
            <w:pPr>
              <w:numPr>
                <w:ilvl w:val="0"/>
                <w:numId w:val="32"/>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create, assign, or amend trip linkages</w:t>
            </w:r>
          </w:p>
          <w:p w14:paraId="150D9F56" w14:textId="77777777" w:rsidR="00D4567D" w:rsidRDefault="00000000">
            <w:pPr>
              <w:numPr>
                <w:ilvl w:val="0"/>
                <w:numId w:val="32"/>
              </w:numPr>
              <w:ind w:left="238"/>
              <w:jc w:val="left"/>
              <w:rPr>
                <w:sz w:val="20"/>
              </w:rPr>
            </w:pPr>
            <w:r>
              <w:rPr>
                <w:sz w:val="20"/>
              </w:rPr>
              <w:t>Audit trail functionality, capturing all movement-to-trip linkage actions with user ID, timestamp, asset ID, and trip reference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A6524D" w14:textId="77777777" w:rsidR="00D4567D" w:rsidRDefault="00000000">
            <w:pPr>
              <w:pStyle w:val="TableNormal0"/>
            </w:pPr>
            <w:r>
              <w:t>Functional</w:t>
            </w:r>
          </w:p>
        </w:tc>
      </w:tr>
      <w:tr w:rsidR="00D4567D" w14:paraId="7CEB420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AE32C" w14:textId="77777777" w:rsidR="00D4567D" w:rsidRDefault="00000000">
            <w:pPr>
              <w:pStyle w:val="TableNormal0"/>
            </w:pPr>
            <w:r>
              <w:t>AT017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9B844" w14:textId="77777777" w:rsidR="00D4567D" w:rsidRDefault="00000000">
            <w:pPr>
              <w:pStyle w:val="TableNormal0"/>
            </w:pPr>
            <w:r>
              <w:t>Link scanning to be undertaken at defined points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0F0C20" w14:textId="77777777" w:rsidR="00D4567D" w:rsidRDefault="00000000">
            <w:pPr>
              <w:jc w:val="left"/>
              <w:rPr>
                <w:sz w:val="20"/>
              </w:rPr>
            </w:pPr>
            <w:r>
              <w:rPr>
                <w:sz w:val="20"/>
              </w:rPr>
              <w:t xml:space="preserve">Enable the ability to link scanning to be undertaken at defined points within the Asset Tracking System Functionality. This functionality must allow </w:t>
            </w:r>
            <w:proofErr w:type="spellStart"/>
            <w:r>
              <w:rPr>
                <w:sz w:val="20"/>
              </w:rPr>
              <w:t>authorised</w:t>
            </w:r>
            <w:proofErr w:type="spellEnd"/>
            <w:r>
              <w:rPr>
                <w:sz w:val="20"/>
              </w:rPr>
              <w:t xml:space="preserve"> users to electronically configure designated scanning points—such as entrances, exits, depots, or checkpoints—where movable municipal assets must be scanned for tracking verification. The purpose is to enforce movement validation, strengthen control over asset handling, and support compliance with MFMA, </w:t>
            </w:r>
            <w:r>
              <w:rPr>
                <w:sz w:val="20"/>
              </w:rPr>
              <w:lastRenderedPageBreak/>
              <w:t xml:space="preserve">GRAP, and </w:t>
            </w:r>
            <w:proofErr w:type="spellStart"/>
            <w:r>
              <w:rPr>
                <w:sz w:val="20"/>
              </w:rPr>
              <w:t>mSCOA</w:t>
            </w:r>
            <w:proofErr w:type="spellEnd"/>
            <w:r>
              <w:rPr>
                <w:sz w:val="20"/>
              </w:rPr>
              <w:t xml:space="preserve"> requirements for asset monitoring. The system functionality must support:</w:t>
            </w:r>
          </w:p>
          <w:p w14:paraId="7F512F77" w14:textId="77777777" w:rsidR="00D4567D" w:rsidRDefault="00000000">
            <w:pPr>
              <w:jc w:val="left"/>
              <w:rPr>
                <w:sz w:val="20"/>
              </w:rPr>
            </w:pPr>
            <w:r>
              <w:rPr>
                <w:sz w:val="20"/>
              </w:rPr>
              <w:t xml:space="preserve"> </w:t>
            </w:r>
          </w:p>
          <w:p w14:paraId="6896F492" w14:textId="77777777" w:rsidR="00D4567D" w:rsidRDefault="00000000">
            <w:pPr>
              <w:numPr>
                <w:ilvl w:val="0"/>
                <w:numId w:val="34"/>
              </w:numPr>
              <w:ind w:left="238"/>
              <w:jc w:val="left"/>
              <w:rPr>
                <w:sz w:val="20"/>
              </w:rPr>
            </w:pPr>
            <w:r>
              <w:rPr>
                <w:sz w:val="20"/>
              </w:rPr>
              <w:t xml:space="preserve">Electronic configuration of defined scanning points, including geolocation, checkpoint type, and </w:t>
            </w:r>
            <w:proofErr w:type="spellStart"/>
            <w:r>
              <w:rPr>
                <w:sz w:val="20"/>
              </w:rPr>
              <w:t>authorisation</w:t>
            </w:r>
            <w:proofErr w:type="spellEnd"/>
            <w:r>
              <w:rPr>
                <w:sz w:val="20"/>
              </w:rPr>
              <w:t xml:space="preserve"> status</w:t>
            </w:r>
          </w:p>
          <w:p w14:paraId="02316720" w14:textId="77777777" w:rsidR="00D4567D" w:rsidRDefault="00000000">
            <w:pPr>
              <w:numPr>
                <w:ilvl w:val="0"/>
                <w:numId w:val="34"/>
              </w:numPr>
              <w:ind w:left="238"/>
              <w:jc w:val="left"/>
              <w:rPr>
                <w:sz w:val="20"/>
              </w:rPr>
            </w:pPr>
            <w:r>
              <w:rPr>
                <w:sz w:val="20"/>
              </w:rPr>
              <w:t>Linking of scanning requirements to specific asset types, routes, or departments for targeted control</w:t>
            </w:r>
          </w:p>
          <w:p w14:paraId="3C4DE12F" w14:textId="77777777" w:rsidR="00D4567D" w:rsidRDefault="00000000">
            <w:pPr>
              <w:numPr>
                <w:ilvl w:val="0"/>
                <w:numId w:val="34"/>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scanning transaction</w:t>
            </w:r>
          </w:p>
          <w:p w14:paraId="12C4A883" w14:textId="77777777" w:rsidR="00D4567D" w:rsidRDefault="00000000">
            <w:pPr>
              <w:numPr>
                <w:ilvl w:val="0"/>
                <w:numId w:val="34"/>
              </w:numPr>
              <w:ind w:left="238"/>
              <w:jc w:val="left"/>
              <w:rPr>
                <w:sz w:val="20"/>
              </w:rPr>
            </w:pPr>
            <w:r>
              <w:rPr>
                <w:sz w:val="20"/>
              </w:rPr>
              <w:t>Integration with the Asset Records Management and GIS Management System Functionalities, ensuring spatial alignment of scanning locations</w:t>
            </w:r>
          </w:p>
          <w:p w14:paraId="1D816B4E" w14:textId="77777777" w:rsidR="00D4567D" w:rsidRDefault="00000000">
            <w:pPr>
              <w:numPr>
                <w:ilvl w:val="0"/>
                <w:numId w:val="34"/>
              </w:numPr>
              <w:ind w:left="238"/>
              <w:jc w:val="left"/>
              <w:rPr>
                <w:sz w:val="20"/>
              </w:rPr>
            </w:pPr>
            <w:r>
              <w:rPr>
                <w:sz w:val="20"/>
              </w:rPr>
              <w:t>Real-time capture of scan events, including timestamp, asset ID, location, user ID, and scan outcome (valid/invalid)</w:t>
            </w:r>
          </w:p>
          <w:p w14:paraId="08FE4E48" w14:textId="77777777" w:rsidR="00D4567D" w:rsidRDefault="00000000">
            <w:pPr>
              <w:numPr>
                <w:ilvl w:val="0"/>
                <w:numId w:val="34"/>
              </w:numPr>
              <w:ind w:left="238"/>
              <w:jc w:val="left"/>
              <w:rPr>
                <w:sz w:val="20"/>
              </w:rPr>
            </w:pPr>
            <w:r>
              <w:rPr>
                <w:sz w:val="20"/>
              </w:rPr>
              <w:t xml:space="preserve">Automatic exception alerts, triggered when required scans are missed or when </w:t>
            </w:r>
            <w:proofErr w:type="spellStart"/>
            <w:r>
              <w:rPr>
                <w:sz w:val="20"/>
              </w:rPr>
              <w:t>unauthorised</w:t>
            </w:r>
            <w:proofErr w:type="spellEnd"/>
            <w:r>
              <w:rPr>
                <w:sz w:val="20"/>
              </w:rPr>
              <w:t xml:space="preserve"> movement is detected at a defined point</w:t>
            </w:r>
          </w:p>
          <w:p w14:paraId="1F0DC373" w14:textId="77777777" w:rsidR="00D4567D" w:rsidRDefault="00000000">
            <w:pPr>
              <w:numPr>
                <w:ilvl w:val="0"/>
                <w:numId w:val="3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configure or override defined scanning points</w:t>
            </w:r>
          </w:p>
          <w:p w14:paraId="6E0FDB75" w14:textId="77777777" w:rsidR="00D4567D" w:rsidRDefault="00000000">
            <w:pPr>
              <w:numPr>
                <w:ilvl w:val="0"/>
                <w:numId w:val="34"/>
              </w:numPr>
              <w:ind w:left="238"/>
              <w:jc w:val="left"/>
              <w:rPr>
                <w:sz w:val="20"/>
              </w:rPr>
            </w:pPr>
            <w:r>
              <w:rPr>
                <w:sz w:val="20"/>
              </w:rPr>
              <w:t>Audit trail functionality, capturing all scan transactions, changes to scanning point configurations, and exception handling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2F8AF" w14:textId="77777777" w:rsidR="00D4567D" w:rsidRDefault="00000000">
            <w:pPr>
              <w:pStyle w:val="TableNormal0"/>
            </w:pPr>
            <w:r>
              <w:lastRenderedPageBreak/>
              <w:t>Functional</w:t>
            </w:r>
          </w:p>
        </w:tc>
      </w:tr>
      <w:tr w:rsidR="00D4567D" w14:paraId="2A9974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16C32" w14:textId="77777777" w:rsidR="00D4567D" w:rsidRDefault="00000000">
            <w:pPr>
              <w:pStyle w:val="TableNormal0"/>
            </w:pPr>
            <w:r>
              <w:t>AT018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B0B007" w14:textId="77777777" w:rsidR="00D4567D" w:rsidRDefault="00000000">
            <w:pPr>
              <w:pStyle w:val="TableNormal0"/>
            </w:pPr>
            <w:r>
              <w:t>Link significant and high risk assets to asset tracking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5DCBAC" w14:textId="77777777" w:rsidR="00D4567D" w:rsidRDefault="00000000">
            <w:pPr>
              <w:jc w:val="left"/>
              <w:rPr>
                <w:sz w:val="20"/>
              </w:rPr>
            </w:pPr>
            <w:r>
              <w:rPr>
                <w:sz w:val="20"/>
              </w:rPr>
              <w:t xml:space="preserve">Enable the ability to link significant and high-risk assets to the Asset Tracking System Functionality. This functionality must allow </w:t>
            </w:r>
            <w:proofErr w:type="spellStart"/>
            <w:r>
              <w:rPr>
                <w:sz w:val="20"/>
              </w:rPr>
              <w:t>authorised</w:t>
            </w:r>
            <w:proofErr w:type="spellEnd"/>
            <w:r>
              <w:rPr>
                <w:sz w:val="20"/>
              </w:rPr>
              <w:t xml:space="preserve"> users to electronically classify and associate specific municipal assets as significant or high risk, and ensure their mandatory inclusion in the tracking environment. The purpose is to enhance monitoring and control over critical infrastructure and movable assets, support audit assurance, and ensure compliance with MFMA, GRAP, and </w:t>
            </w:r>
            <w:proofErr w:type="spellStart"/>
            <w:r>
              <w:rPr>
                <w:sz w:val="20"/>
              </w:rPr>
              <w:t>mSCOA</w:t>
            </w:r>
            <w:proofErr w:type="spellEnd"/>
            <w:r>
              <w:rPr>
                <w:sz w:val="20"/>
              </w:rPr>
              <w:t xml:space="preserve"> requirements for risk-based asset management. The system functionality must support:</w:t>
            </w:r>
          </w:p>
          <w:p w14:paraId="105B31C5" w14:textId="77777777" w:rsidR="00D4567D" w:rsidRDefault="00000000">
            <w:pPr>
              <w:jc w:val="left"/>
              <w:rPr>
                <w:sz w:val="20"/>
              </w:rPr>
            </w:pPr>
            <w:r>
              <w:rPr>
                <w:sz w:val="20"/>
              </w:rPr>
              <w:t xml:space="preserve"> </w:t>
            </w:r>
          </w:p>
          <w:p w14:paraId="15911375" w14:textId="77777777" w:rsidR="00D4567D" w:rsidRDefault="00000000">
            <w:pPr>
              <w:jc w:val="left"/>
              <w:rPr>
                <w:sz w:val="20"/>
              </w:rPr>
            </w:pPr>
            <w:r>
              <w:rPr>
                <w:sz w:val="20"/>
              </w:rPr>
              <w:t xml:space="preserve">• Electronic tagging of assets as significant or high risk, based on predefined criteria such as value, mobility, strategic importance, or vulnerability </w:t>
            </w:r>
            <w:r>
              <w:rPr>
                <w:sz w:val="20"/>
              </w:rPr>
              <w:br/>
              <w:t xml:space="preserve">• Mandatory linking of tagged assets to real-time tracking identifiers, including GPS, RFID, or barcode technology </w:t>
            </w:r>
            <w:r>
              <w:rPr>
                <w:sz w:val="20"/>
              </w:rPr>
              <w:br/>
              <w:t xml:space="preserve">• Full </w:t>
            </w:r>
            <w:proofErr w:type="spellStart"/>
            <w:r>
              <w:rPr>
                <w:sz w:val="20"/>
              </w:rPr>
              <w:t>mSCOA</w:t>
            </w:r>
            <w:proofErr w:type="spellEnd"/>
            <w:r>
              <w:rPr>
                <w:sz w:val="20"/>
              </w:rPr>
              <w:t xml:space="preserve"> segment classification, including item, region, function, project, costing, fund, and MSC for all tagged and tracked assets </w:t>
            </w:r>
            <w:r>
              <w:rPr>
                <w:sz w:val="20"/>
              </w:rPr>
              <w:br/>
              <w:t xml:space="preserve">• Automated inclusion of significant and high-risk assets in tracking dashboards, alerts, and reporting functions </w:t>
            </w:r>
            <w:r>
              <w:rPr>
                <w:sz w:val="20"/>
              </w:rPr>
              <w:br/>
              <w:t xml:space="preserve">• Drill-down capability to view linked tracking configurations, movement history, custodianship, and control measures for each tagged asset </w:t>
            </w:r>
            <w:r>
              <w:rPr>
                <w:sz w:val="20"/>
              </w:rPr>
              <w:br/>
              <w:t xml:space="preserve">• Role-based access controls, allowing only </w:t>
            </w:r>
            <w:proofErr w:type="spellStart"/>
            <w:r>
              <w:rPr>
                <w:sz w:val="20"/>
              </w:rPr>
              <w:t>authorised</w:t>
            </w:r>
            <w:proofErr w:type="spellEnd"/>
            <w:r>
              <w:rPr>
                <w:sz w:val="20"/>
              </w:rPr>
              <w:t xml:space="preserve"> officials to classify, link, or delink assets from the significant or high-risk category </w:t>
            </w:r>
            <w:r>
              <w:rPr>
                <w:sz w:val="20"/>
              </w:rPr>
              <w:br/>
            </w:r>
            <w:r>
              <w:rPr>
                <w:sz w:val="20"/>
              </w:rPr>
              <w:lastRenderedPageBreak/>
              <w:t>• Audit trail functionality, capturing all tagging, linking, and tracking actions with user ID, timestamp, classification reason, and system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42E84" w14:textId="77777777" w:rsidR="00D4567D" w:rsidRDefault="00000000">
            <w:pPr>
              <w:pStyle w:val="TableNormal0"/>
            </w:pPr>
            <w:r>
              <w:lastRenderedPageBreak/>
              <w:t>Functional</w:t>
            </w:r>
          </w:p>
        </w:tc>
      </w:tr>
      <w:tr w:rsidR="00D4567D" w14:paraId="52AFBA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28061C" w14:textId="77777777" w:rsidR="00D4567D" w:rsidRDefault="00000000">
            <w:pPr>
              <w:pStyle w:val="TableNormal0"/>
            </w:pPr>
            <w:r>
              <w:t>AT019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7F41BB" w14:textId="77777777" w:rsidR="00D4567D" w:rsidRDefault="00000000">
            <w:pPr>
              <w:pStyle w:val="TableNormal0"/>
            </w:pPr>
            <w:r>
              <w:t>View asset history records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96971" w14:textId="77777777" w:rsidR="00D4567D" w:rsidRDefault="00000000">
            <w:pPr>
              <w:jc w:val="left"/>
              <w:rPr>
                <w:sz w:val="20"/>
              </w:rPr>
            </w:pPr>
            <w:r>
              <w:rPr>
                <w:sz w:val="20"/>
              </w:rPr>
              <w:t xml:space="preserve">Enable the ability to view asset history records within the Asset Tracking System Functionality. This functionality must allow </w:t>
            </w:r>
            <w:proofErr w:type="spellStart"/>
            <w:r>
              <w:rPr>
                <w:sz w:val="20"/>
              </w:rPr>
              <w:t>authorised</w:t>
            </w:r>
            <w:proofErr w:type="spellEnd"/>
            <w:r>
              <w:rPr>
                <w:sz w:val="20"/>
              </w:rPr>
              <w:t xml:space="preserve"> users to electronically access a complete historical log of each municipal asset’s lifecycle events, including acquisition, movement, usage, allocation, maintenance, and disposal. The purpose is to support audit readiness, strengthen accountability, and ensure compliance with MFMA, GRAP, and </w:t>
            </w:r>
            <w:proofErr w:type="spellStart"/>
            <w:r>
              <w:rPr>
                <w:sz w:val="20"/>
              </w:rPr>
              <w:t>mSCOA</w:t>
            </w:r>
            <w:proofErr w:type="spellEnd"/>
            <w:r>
              <w:rPr>
                <w:sz w:val="20"/>
              </w:rPr>
              <w:t xml:space="preserve"> requirements for asset lifecycle management. The system functionality must support:</w:t>
            </w:r>
          </w:p>
          <w:p w14:paraId="131EEAF8" w14:textId="77777777" w:rsidR="00D4567D" w:rsidRDefault="00000000">
            <w:pPr>
              <w:jc w:val="left"/>
              <w:rPr>
                <w:sz w:val="20"/>
              </w:rPr>
            </w:pPr>
            <w:r>
              <w:rPr>
                <w:sz w:val="20"/>
              </w:rPr>
              <w:t xml:space="preserve"> </w:t>
            </w:r>
          </w:p>
          <w:p w14:paraId="2428FA8C" w14:textId="77777777" w:rsidR="00D4567D" w:rsidRDefault="00000000">
            <w:pPr>
              <w:numPr>
                <w:ilvl w:val="0"/>
                <w:numId w:val="36"/>
              </w:numPr>
              <w:ind w:left="238"/>
              <w:jc w:val="left"/>
              <w:rPr>
                <w:sz w:val="20"/>
              </w:rPr>
            </w:pPr>
            <w:r>
              <w:rPr>
                <w:sz w:val="20"/>
              </w:rPr>
              <w:t>Electronic display of full asset history, including acquisition date, original value, custodian assignments, movement events, maintenance activities, reallocations, and disposal details</w:t>
            </w:r>
          </w:p>
          <w:p w14:paraId="53208727" w14:textId="77777777" w:rsidR="00D4567D" w:rsidRDefault="00000000">
            <w:pPr>
              <w:numPr>
                <w:ilvl w:val="0"/>
                <w:numId w:val="36"/>
              </w:numPr>
              <w:ind w:left="238"/>
              <w:jc w:val="left"/>
              <w:rPr>
                <w:sz w:val="20"/>
              </w:rPr>
            </w:pPr>
            <w:r>
              <w:rPr>
                <w:sz w:val="20"/>
              </w:rPr>
              <w:t xml:space="preserve">Drill-down capability to view event-specific records with timestamps, linked officials, locations, </w:t>
            </w:r>
            <w:proofErr w:type="spellStart"/>
            <w:r>
              <w:rPr>
                <w:sz w:val="20"/>
              </w:rPr>
              <w:t>authorisations</w:t>
            </w:r>
            <w:proofErr w:type="spellEnd"/>
            <w:r>
              <w:rPr>
                <w:sz w:val="20"/>
              </w:rPr>
              <w:t>, and supporting documents</w:t>
            </w:r>
          </w:p>
          <w:p w14:paraId="21EDC926" w14:textId="77777777" w:rsidR="00D4567D" w:rsidRDefault="00000000">
            <w:pPr>
              <w:numPr>
                <w:ilvl w:val="0"/>
                <w:numId w:val="36"/>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every lifecycle transaction</w:t>
            </w:r>
          </w:p>
          <w:p w14:paraId="3A4A7273" w14:textId="77777777" w:rsidR="00D4567D" w:rsidRDefault="00000000">
            <w:pPr>
              <w:numPr>
                <w:ilvl w:val="0"/>
                <w:numId w:val="36"/>
              </w:numPr>
              <w:ind w:left="238"/>
              <w:jc w:val="left"/>
              <w:rPr>
                <w:sz w:val="20"/>
              </w:rPr>
            </w:pPr>
            <w:r>
              <w:rPr>
                <w:sz w:val="20"/>
              </w:rPr>
              <w:t>Integration with Asset Records Management, Asset Maintenance Management, and Human Resource System Functionalities, ensuring all lifecycle data is aligned and current</w:t>
            </w:r>
          </w:p>
          <w:p w14:paraId="55156FBB" w14:textId="77777777" w:rsidR="00D4567D" w:rsidRDefault="00000000">
            <w:pPr>
              <w:numPr>
                <w:ilvl w:val="0"/>
                <w:numId w:val="36"/>
              </w:numPr>
              <w:ind w:left="238"/>
              <w:jc w:val="left"/>
              <w:rPr>
                <w:sz w:val="20"/>
              </w:rPr>
            </w:pPr>
            <w:r>
              <w:rPr>
                <w:sz w:val="20"/>
              </w:rPr>
              <w:t>Chronological event logging, providing a traceable sequence of asset activities across departments and physical locations</w:t>
            </w:r>
          </w:p>
          <w:p w14:paraId="326C3D7D" w14:textId="77777777" w:rsidR="00D4567D" w:rsidRDefault="00000000">
            <w:pPr>
              <w:numPr>
                <w:ilvl w:val="0"/>
                <w:numId w:val="36"/>
              </w:numPr>
              <w:ind w:left="238"/>
              <w:jc w:val="left"/>
              <w:rPr>
                <w:sz w:val="20"/>
              </w:rPr>
            </w:pPr>
            <w:r>
              <w:rPr>
                <w:sz w:val="20"/>
              </w:rPr>
              <w:t>Filter and search functionality, enabling users to isolate asset history by event type, time period, department, custodian, or location</w:t>
            </w:r>
          </w:p>
          <w:p w14:paraId="7D7FB51B" w14:textId="77777777" w:rsidR="00D4567D" w:rsidRDefault="00000000">
            <w:pPr>
              <w:numPr>
                <w:ilvl w:val="0"/>
                <w:numId w:val="36"/>
              </w:numPr>
              <w:ind w:left="238"/>
              <w:jc w:val="left"/>
              <w:rPr>
                <w:sz w:val="20"/>
              </w:rPr>
            </w:pPr>
            <w:r>
              <w:rPr>
                <w:sz w:val="20"/>
              </w:rPr>
              <w:t>Role-based access controls, ensuring only designated officials can access sensitive historical records for specific assets</w:t>
            </w:r>
          </w:p>
          <w:p w14:paraId="2753BEB4" w14:textId="77777777" w:rsidR="00D4567D" w:rsidRDefault="00000000">
            <w:pPr>
              <w:numPr>
                <w:ilvl w:val="0"/>
                <w:numId w:val="36"/>
              </w:numPr>
              <w:ind w:left="238"/>
              <w:jc w:val="left"/>
              <w:rPr>
                <w:sz w:val="20"/>
              </w:rPr>
            </w:pPr>
            <w:r>
              <w:rPr>
                <w:sz w:val="20"/>
              </w:rPr>
              <w:t>Audit trail functionality, capturing all user access, filter actions, event viewing, and documentation downloads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7B676" w14:textId="77777777" w:rsidR="00D4567D" w:rsidRDefault="00000000">
            <w:pPr>
              <w:pStyle w:val="TableNormal0"/>
            </w:pPr>
            <w:r>
              <w:t>Functional</w:t>
            </w:r>
          </w:p>
        </w:tc>
      </w:tr>
      <w:tr w:rsidR="00D4567D" w14:paraId="5803B7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3BDEE" w14:textId="77777777" w:rsidR="00D4567D" w:rsidRDefault="00000000">
            <w:pPr>
              <w:pStyle w:val="TableNormal0"/>
            </w:pPr>
            <w:r>
              <w:t>AT020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1A33AB" w14:textId="77777777" w:rsidR="00D4567D" w:rsidRDefault="00000000">
            <w:pPr>
              <w:pStyle w:val="TableNormal0"/>
            </w:pPr>
            <w:r>
              <w:t>View asset movement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D09A6" w14:textId="77777777" w:rsidR="00D4567D" w:rsidRDefault="00000000">
            <w:pPr>
              <w:jc w:val="left"/>
              <w:rPr>
                <w:sz w:val="20"/>
              </w:rPr>
            </w:pPr>
            <w:r>
              <w:rPr>
                <w:sz w:val="20"/>
              </w:rPr>
              <w:t xml:space="preserve">Enable the ability to view asset movement reports within the Asset Tracking System Functionality. This functionality must allow </w:t>
            </w:r>
            <w:proofErr w:type="spellStart"/>
            <w:r>
              <w:rPr>
                <w:sz w:val="20"/>
              </w:rPr>
              <w:t>authorised</w:t>
            </w:r>
            <w:proofErr w:type="spellEnd"/>
            <w:r>
              <w:rPr>
                <w:sz w:val="20"/>
              </w:rPr>
              <w:t xml:space="preserve"> users to electronically access structured reports detailing the movement history, usage patterns, and location data of movable municipal assets. The purpose is to support operational monitoring, enhance accountability, and ensure compliance with MFMA, GRAP, and </w:t>
            </w:r>
            <w:proofErr w:type="spellStart"/>
            <w:r>
              <w:rPr>
                <w:sz w:val="20"/>
              </w:rPr>
              <w:t>mSCOA</w:t>
            </w:r>
            <w:proofErr w:type="spellEnd"/>
            <w:r>
              <w:rPr>
                <w:sz w:val="20"/>
              </w:rPr>
              <w:t xml:space="preserve"> requirements for asset control and audit readiness. The system functionality must support:</w:t>
            </w:r>
          </w:p>
          <w:p w14:paraId="2BA8201D" w14:textId="77777777" w:rsidR="00D4567D" w:rsidRDefault="00000000">
            <w:pPr>
              <w:jc w:val="left"/>
              <w:rPr>
                <w:sz w:val="20"/>
              </w:rPr>
            </w:pPr>
            <w:r>
              <w:rPr>
                <w:sz w:val="20"/>
              </w:rPr>
              <w:t xml:space="preserve"> </w:t>
            </w:r>
          </w:p>
          <w:p w14:paraId="6BE4C735" w14:textId="77777777" w:rsidR="00D4567D" w:rsidRDefault="00000000">
            <w:pPr>
              <w:numPr>
                <w:ilvl w:val="0"/>
                <w:numId w:val="38"/>
              </w:numPr>
              <w:ind w:left="238"/>
              <w:jc w:val="left"/>
              <w:rPr>
                <w:sz w:val="20"/>
              </w:rPr>
            </w:pPr>
            <w:r>
              <w:rPr>
                <w:sz w:val="20"/>
              </w:rPr>
              <w:t>Electronic generation and display of movement reports, showing asset ID, movement date and time, origin and destination points, assigned official, and route details</w:t>
            </w:r>
          </w:p>
          <w:p w14:paraId="42BB31D1" w14:textId="77777777" w:rsidR="00D4567D" w:rsidRDefault="00000000">
            <w:pPr>
              <w:numPr>
                <w:ilvl w:val="0"/>
                <w:numId w:val="38"/>
              </w:numPr>
              <w:ind w:left="238"/>
              <w:jc w:val="left"/>
              <w:rPr>
                <w:sz w:val="20"/>
              </w:rPr>
            </w:pPr>
            <w:r>
              <w:rPr>
                <w:sz w:val="20"/>
              </w:rPr>
              <w:t>Drill-down capability to view individual asset movement logs with GPS trace paths and scan point verification</w:t>
            </w:r>
          </w:p>
          <w:p w14:paraId="2272F89E" w14:textId="77777777" w:rsidR="00D4567D" w:rsidRDefault="00000000">
            <w:pPr>
              <w:numPr>
                <w:ilvl w:val="0"/>
                <w:numId w:val="38"/>
              </w:numPr>
              <w:ind w:left="238"/>
              <w:jc w:val="left"/>
              <w:rPr>
                <w:sz w:val="20"/>
              </w:rPr>
            </w:pPr>
            <w:r>
              <w:rPr>
                <w:sz w:val="20"/>
              </w:rPr>
              <w:lastRenderedPageBreak/>
              <w:t xml:space="preserve">Full </w:t>
            </w:r>
            <w:proofErr w:type="spellStart"/>
            <w:r>
              <w:rPr>
                <w:sz w:val="20"/>
              </w:rPr>
              <w:t>mSCOA</w:t>
            </w:r>
            <w:proofErr w:type="spellEnd"/>
            <w:r>
              <w:rPr>
                <w:sz w:val="20"/>
              </w:rPr>
              <w:t xml:space="preserve"> segment classification, including item, region, function, project, costing, fund, and MSC for each movement entry</w:t>
            </w:r>
          </w:p>
          <w:p w14:paraId="2FB88923" w14:textId="77777777" w:rsidR="00D4567D" w:rsidRDefault="00000000">
            <w:pPr>
              <w:numPr>
                <w:ilvl w:val="0"/>
                <w:numId w:val="38"/>
              </w:numPr>
              <w:ind w:left="238"/>
              <w:jc w:val="left"/>
              <w:rPr>
                <w:sz w:val="20"/>
              </w:rPr>
            </w:pPr>
            <w:r>
              <w:rPr>
                <w:sz w:val="20"/>
              </w:rPr>
              <w:t>Report filters and search functionality, enabling users to generate movement reports by asset type, department, location, route, or timeframe</w:t>
            </w:r>
          </w:p>
          <w:p w14:paraId="5571BEFB" w14:textId="77777777" w:rsidR="00D4567D" w:rsidRDefault="00000000">
            <w:pPr>
              <w:numPr>
                <w:ilvl w:val="0"/>
                <w:numId w:val="38"/>
              </w:numPr>
              <w:ind w:left="238"/>
              <w:jc w:val="left"/>
              <w:rPr>
                <w:sz w:val="20"/>
              </w:rPr>
            </w:pPr>
            <w:r>
              <w:rPr>
                <w:sz w:val="20"/>
              </w:rPr>
              <w:t>Integration with Asset Records Management, Fleet Management, and GIS Management System Functionalities, ensuring movement data aligns with verified asset profiles and spatial references</w:t>
            </w:r>
          </w:p>
          <w:p w14:paraId="07B89707" w14:textId="77777777" w:rsidR="00D4567D" w:rsidRDefault="00000000">
            <w:pPr>
              <w:numPr>
                <w:ilvl w:val="0"/>
                <w:numId w:val="38"/>
              </w:numPr>
              <w:ind w:left="238"/>
              <w:jc w:val="left"/>
              <w:rPr>
                <w:sz w:val="20"/>
              </w:rPr>
            </w:pPr>
            <w:r>
              <w:rPr>
                <w:sz w:val="20"/>
              </w:rPr>
              <w:t>Visual dashboards and export options, allowing reports to be viewed onscreen or exported in PDF, Excel, or CSV formats for distribution</w:t>
            </w:r>
          </w:p>
          <w:p w14:paraId="4F8693FA" w14:textId="77777777" w:rsidR="00D4567D" w:rsidRDefault="00000000">
            <w:pPr>
              <w:numPr>
                <w:ilvl w:val="0"/>
                <w:numId w:val="3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view or extract asset movement reports</w:t>
            </w:r>
          </w:p>
          <w:p w14:paraId="78E7ACA4" w14:textId="77777777" w:rsidR="00D4567D" w:rsidRDefault="00000000">
            <w:pPr>
              <w:numPr>
                <w:ilvl w:val="0"/>
                <w:numId w:val="38"/>
              </w:numPr>
              <w:ind w:left="238"/>
              <w:jc w:val="left"/>
              <w:rPr>
                <w:sz w:val="20"/>
              </w:rPr>
            </w:pPr>
            <w:r>
              <w:rPr>
                <w:sz w:val="20"/>
              </w:rPr>
              <w:t>Audit trail functionality, capturing all report generation actions, applied filters, user IDs, timestamps, and export activities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71313" w14:textId="77777777" w:rsidR="00D4567D" w:rsidRDefault="00000000">
            <w:pPr>
              <w:pStyle w:val="TableNormal0"/>
            </w:pPr>
            <w:r>
              <w:lastRenderedPageBreak/>
              <w:t>Functional</w:t>
            </w:r>
          </w:p>
        </w:tc>
      </w:tr>
      <w:tr w:rsidR="00D4567D" w14:paraId="433505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ABAC0B" w14:textId="77777777" w:rsidR="00D4567D" w:rsidRDefault="00000000">
            <w:pPr>
              <w:pStyle w:val="TableNormal0"/>
            </w:pPr>
            <w:r>
              <w:t>AT021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F3DD30" w14:textId="77777777" w:rsidR="00D4567D" w:rsidRDefault="00000000">
            <w:pPr>
              <w:pStyle w:val="TableNormal0"/>
            </w:pPr>
            <w:r>
              <w:t>View asset reallocation or transfer details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96750" w14:textId="77777777" w:rsidR="00D4567D" w:rsidRDefault="00000000">
            <w:pPr>
              <w:jc w:val="left"/>
              <w:rPr>
                <w:sz w:val="20"/>
              </w:rPr>
            </w:pPr>
            <w:r>
              <w:rPr>
                <w:sz w:val="20"/>
              </w:rPr>
              <w:t xml:space="preserve">Enable the ability to view asset reallocation or transfer details within the Asset Tracking System Functionality. This functionality must allow </w:t>
            </w:r>
            <w:proofErr w:type="spellStart"/>
            <w:r>
              <w:rPr>
                <w:sz w:val="20"/>
              </w:rPr>
              <w:t>authorised</w:t>
            </w:r>
            <w:proofErr w:type="spellEnd"/>
            <w:r>
              <w:rPr>
                <w:sz w:val="20"/>
              </w:rPr>
              <w:t xml:space="preserve"> users to electronically access structured records of asset reallocations or transfers between officials, departments, or locations. The purpose is to ensure visibility over asset ownership changes, support audit verification, and maintain compliance with MFMA, GRAP, and </w:t>
            </w:r>
            <w:proofErr w:type="spellStart"/>
            <w:r>
              <w:rPr>
                <w:sz w:val="20"/>
              </w:rPr>
              <w:t>mSCOA</w:t>
            </w:r>
            <w:proofErr w:type="spellEnd"/>
            <w:r>
              <w:rPr>
                <w:sz w:val="20"/>
              </w:rPr>
              <w:t xml:space="preserve"> requirements for asset movement and responsibility tracking. The system functionality must support:</w:t>
            </w:r>
          </w:p>
          <w:p w14:paraId="337D189E" w14:textId="77777777" w:rsidR="00D4567D" w:rsidRDefault="00000000">
            <w:pPr>
              <w:jc w:val="left"/>
              <w:rPr>
                <w:sz w:val="20"/>
              </w:rPr>
            </w:pPr>
            <w:r>
              <w:rPr>
                <w:sz w:val="20"/>
              </w:rPr>
              <w:t xml:space="preserve"> </w:t>
            </w:r>
          </w:p>
          <w:p w14:paraId="612633D9" w14:textId="77777777" w:rsidR="00D4567D" w:rsidRDefault="00000000">
            <w:pPr>
              <w:numPr>
                <w:ilvl w:val="0"/>
                <w:numId w:val="40"/>
              </w:numPr>
              <w:ind w:left="238"/>
              <w:jc w:val="left"/>
              <w:rPr>
                <w:sz w:val="20"/>
              </w:rPr>
            </w:pPr>
            <w:r>
              <w:rPr>
                <w:sz w:val="20"/>
              </w:rPr>
              <w:t>Electronic display of asset reallocation and transfer history, including asset ID, previous and new custodian, department, and location</w:t>
            </w:r>
          </w:p>
          <w:p w14:paraId="119FEC7E" w14:textId="77777777" w:rsidR="00D4567D" w:rsidRDefault="00000000">
            <w:pPr>
              <w:numPr>
                <w:ilvl w:val="0"/>
                <w:numId w:val="40"/>
              </w:numPr>
              <w:ind w:left="238"/>
              <w:jc w:val="left"/>
              <w:rPr>
                <w:sz w:val="20"/>
              </w:rPr>
            </w:pPr>
            <w:r>
              <w:rPr>
                <w:sz w:val="20"/>
              </w:rPr>
              <w:t xml:space="preserve">Drill-down capability to view detailed transfer records, such as request date, </w:t>
            </w:r>
            <w:proofErr w:type="spellStart"/>
            <w:r>
              <w:rPr>
                <w:sz w:val="20"/>
              </w:rPr>
              <w:t>authorisation</w:t>
            </w:r>
            <w:proofErr w:type="spellEnd"/>
            <w:r>
              <w:rPr>
                <w:sz w:val="20"/>
              </w:rPr>
              <w:t xml:space="preserve"> reference, transfer reason, and supporting documentation</w:t>
            </w:r>
          </w:p>
          <w:p w14:paraId="3F405D63" w14:textId="77777777" w:rsidR="00D4567D" w:rsidRDefault="00000000">
            <w:pPr>
              <w:numPr>
                <w:ilvl w:val="0"/>
                <w:numId w:val="4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transfer transaction</w:t>
            </w:r>
          </w:p>
          <w:p w14:paraId="234B80F9" w14:textId="77777777" w:rsidR="00D4567D" w:rsidRDefault="00000000">
            <w:pPr>
              <w:numPr>
                <w:ilvl w:val="0"/>
                <w:numId w:val="40"/>
              </w:numPr>
              <w:ind w:left="238"/>
              <w:jc w:val="left"/>
              <w:rPr>
                <w:sz w:val="20"/>
              </w:rPr>
            </w:pPr>
            <w:r>
              <w:rPr>
                <w:sz w:val="20"/>
              </w:rPr>
              <w:t>Integration with the Asset Records Management and Human Resource System Functionalities, ensuring linked updates to custodian details and departmental ownership</w:t>
            </w:r>
          </w:p>
          <w:p w14:paraId="229F9A6A" w14:textId="77777777" w:rsidR="00D4567D" w:rsidRDefault="00000000">
            <w:pPr>
              <w:numPr>
                <w:ilvl w:val="0"/>
                <w:numId w:val="40"/>
              </w:numPr>
              <w:ind w:left="238"/>
              <w:jc w:val="left"/>
              <w:rPr>
                <w:sz w:val="20"/>
              </w:rPr>
            </w:pPr>
            <w:r>
              <w:rPr>
                <w:sz w:val="20"/>
              </w:rPr>
              <w:t>Real-time update of asset status and assignment, following completion of reallocation or transfer processes</w:t>
            </w:r>
          </w:p>
          <w:p w14:paraId="5FF392B2" w14:textId="77777777" w:rsidR="00D4567D" w:rsidRDefault="00000000">
            <w:pPr>
              <w:numPr>
                <w:ilvl w:val="0"/>
                <w:numId w:val="40"/>
              </w:numPr>
              <w:ind w:left="238"/>
              <w:jc w:val="left"/>
              <w:rPr>
                <w:sz w:val="20"/>
              </w:rPr>
            </w:pPr>
            <w:r>
              <w:rPr>
                <w:sz w:val="20"/>
              </w:rPr>
              <w:t>Filter and search functionality, allowing users to view transfers by asset category, official, department, region, or timeframe</w:t>
            </w:r>
          </w:p>
          <w:p w14:paraId="1E4FADBA" w14:textId="77777777" w:rsidR="00D4567D" w:rsidRDefault="00000000">
            <w:pPr>
              <w:numPr>
                <w:ilvl w:val="0"/>
                <w:numId w:val="4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or verify transfer records and documents</w:t>
            </w:r>
          </w:p>
          <w:p w14:paraId="71C88418" w14:textId="77777777" w:rsidR="00D4567D" w:rsidRDefault="00000000">
            <w:pPr>
              <w:numPr>
                <w:ilvl w:val="0"/>
                <w:numId w:val="40"/>
              </w:numPr>
              <w:ind w:left="238"/>
              <w:jc w:val="left"/>
              <w:rPr>
                <w:sz w:val="20"/>
              </w:rPr>
            </w:pPr>
            <w:r>
              <w:rPr>
                <w:sz w:val="20"/>
              </w:rPr>
              <w:t>Audit trail functionality, capturing all transfer views, filter actions, and related documentation access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09085" w14:textId="77777777" w:rsidR="00D4567D" w:rsidRDefault="00000000">
            <w:pPr>
              <w:pStyle w:val="TableNormal0"/>
            </w:pPr>
            <w:r>
              <w:t>Functional</w:t>
            </w:r>
          </w:p>
        </w:tc>
      </w:tr>
      <w:tr w:rsidR="00D4567D" w14:paraId="4C970AD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828CB" w14:textId="77777777" w:rsidR="00D4567D" w:rsidRDefault="00000000">
            <w:pPr>
              <w:pStyle w:val="TableNormal0"/>
            </w:pPr>
            <w:r>
              <w:t>AT022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E1CFD6" w14:textId="77777777" w:rsidR="00D4567D" w:rsidRDefault="00000000">
            <w:pPr>
              <w:pStyle w:val="TableNormal0"/>
            </w:pPr>
            <w:r>
              <w:t>View asset return confirmation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EF0149" w14:textId="77777777" w:rsidR="00D4567D" w:rsidRDefault="00000000">
            <w:pPr>
              <w:jc w:val="left"/>
              <w:rPr>
                <w:sz w:val="20"/>
              </w:rPr>
            </w:pPr>
            <w:r>
              <w:rPr>
                <w:sz w:val="20"/>
              </w:rPr>
              <w:t xml:space="preserve">Enable the ability to view asset return confirmation within the Asset Tracking System Functionality. This functionality must allow </w:t>
            </w:r>
            <w:proofErr w:type="spellStart"/>
            <w:r>
              <w:rPr>
                <w:sz w:val="20"/>
              </w:rPr>
              <w:t>authorised</w:t>
            </w:r>
            <w:proofErr w:type="spellEnd"/>
            <w:r>
              <w:rPr>
                <w:sz w:val="20"/>
              </w:rPr>
              <w:t xml:space="preserve"> users to electronically access confirmation records of movable municipal assets returned </w:t>
            </w:r>
            <w:r>
              <w:rPr>
                <w:sz w:val="20"/>
              </w:rPr>
              <w:lastRenderedPageBreak/>
              <w:t xml:space="preserve">to designated locations, departments, or custodians. The purpose is to verify the completion of asset usage cycles, ensure reconciliation of assigned assets, and support compliance with MFMA, GRAP, and </w:t>
            </w:r>
            <w:proofErr w:type="spellStart"/>
            <w:r>
              <w:rPr>
                <w:sz w:val="20"/>
              </w:rPr>
              <w:t>mSCOA</w:t>
            </w:r>
            <w:proofErr w:type="spellEnd"/>
            <w:r>
              <w:rPr>
                <w:sz w:val="20"/>
              </w:rPr>
              <w:t xml:space="preserve"> requirements for asset control and accountability. The system functionality must support:</w:t>
            </w:r>
          </w:p>
          <w:p w14:paraId="2E111E5E" w14:textId="77777777" w:rsidR="00D4567D" w:rsidRDefault="00000000">
            <w:pPr>
              <w:jc w:val="left"/>
              <w:rPr>
                <w:sz w:val="20"/>
              </w:rPr>
            </w:pPr>
            <w:r>
              <w:rPr>
                <w:sz w:val="20"/>
              </w:rPr>
              <w:t xml:space="preserve"> </w:t>
            </w:r>
          </w:p>
          <w:p w14:paraId="61C6D59C" w14:textId="77777777" w:rsidR="00D4567D" w:rsidRDefault="00000000">
            <w:pPr>
              <w:numPr>
                <w:ilvl w:val="0"/>
                <w:numId w:val="42"/>
              </w:numPr>
              <w:ind w:left="238"/>
              <w:jc w:val="left"/>
              <w:rPr>
                <w:sz w:val="20"/>
              </w:rPr>
            </w:pPr>
            <w:r>
              <w:rPr>
                <w:sz w:val="20"/>
              </w:rPr>
              <w:t>Electronic display of asset return confirmations, including asset ID, return date and time, receiving official, and return location</w:t>
            </w:r>
          </w:p>
          <w:p w14:paraId="23FDBD3B" w14:textId="77777777" w:rsidR="00D4567D" w:rsidRDefault="00000000">
            <w:pPr>
              <w:numPr>
                <w:ilvl w:val="0"/>
                <w:numId w:val="42"/>
              </w:numPr>
              <w:ind w:left="238"/>
              <w:jc w:val="left"/>
              <w:rPr>
                <w:sz w:val="20"/>
              </w:rPr>
            </w:pPr>
            <w:r>
              <w:rPr>
                <w:sz w:val="20"/>
              </w:rPr>
              <w:t>Drill-down capability to view associated return documentation, such as handover forms, digital signatures, photographs, or gate pass scans</w:t>
            </w:r>
          </w:p>
          <w:p w14:paraId="58514810" w14:textId="77777777" w:rsidR="00D4567D" w:rsidRDefault="00000000">
            <w:pPr>
              <w:numPr>
                <w:ilvl w:val="0"/>
                <w:numId w:val="42"/>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return record</w:t>
            </w:r>
          </w:p>
          <w:p w14:paraId="41468087" w14:textId="77777777" w:rsidR="00D4567D" w:rsidRDefault="00000000">
            <w:pPr>
              <w:numPr>
                <w:ilvl w:val="0"/>
                <w:numId w:val="42"/>
              </w:numPr>
              <w:ind w:left="238"/>
              <w:jc w:val="left"/>
              <w:rPr>
                <w:sz w:val="20"/>
              </w:rPr>
            </w:pPr>
            <w:r>
              <w:rPr>
                <w:sz w:val="20"/>
              </w:rPr>
              <w:t>Integration with the Asset Records Management, Human Resource, and Fleet Management System Functionalities, ensuring alignment of return details with asset assignment and usage records</w:t>
            </w:r>
          </w:p>
          <w:p w14:paraId="48BD9867" w14:textId="77777777" w:rsidR="00D4567D" w:rsidRDefault="00000000">
            <w:pPr>
              <w:numPr>
                <w:ilvl w:val="0"/>
                <w:numId w:val="42"/>
              </w:numPr>
              <w:ind w:left="238"/>
              <w:jc w:val="left"/>
              <w:rPr>
                <w:sz w:val="20"/>
              </w:rPr>
            </w:pPr>
            <w:r>
              <w:rPr>
                <w:sz w:val="20"/>
              </w:rPr>
              <w:t>Real-time status update of the asset as “returned” or “available,” linked to the receiving point and custodian</w:t>
            </w:r>
          </w:p>
          <w:p w14:paraId="2C8C8DB2" w14:textId="77777777" w:rsidR="00D4567D" w:rsidRDefault="00000000">
            <w:pPr>
              <w:numPr>
                <w:ilvl w:val="0"/>
                <w:numId w:val="42"/>
              </w:numPr>
              <w:ind w:left="238"/>
              <w:jc w:val="left"/>
              <w:rPr>
                <w:sz w:val="20"/>
              </w:rPr>
            </w:pPr>
            <w:r>
              <w:rPr>
                <w:sz w:val="20"/>
              </w:rPr>
              <w:t>Filter and search functionality, enabling users to view return confirmations by asset, department, official, location, or date range</w:t>
            </w:r>
          </w:p>
          <w:p w14:paraId="2724BD2F" w14:textId="77777777" w:rsidR="00D4567D" w:rsidRDefault="00000000">
            <w:pPr>
              <w:numPr>
                <w:ilvl w:val="0"/>
                <w:numId w:val="42"/>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access, verify, or acknowledge return confirmations</w:t>
            </w:r>
          </w:p>
          <w:p w14:paraId="477A6D8B" w14:textId="77777777" w:rsidR="00D4567D" w:rsidRDefault="00000000">
            <w:pPr>
              <w:numPr>
                <w:ilvl w:val="0"/>
                <w:numId w:val="42"/>
              </w:numPr>
              <w:ind w:left="238"/>
              <w:jc w:val="left"/>
              <w:rPr>
                <w:sz w:val="20"/>
              </w:rPr>
            </w:pPr>
            <w:r>
              <w:rPr>
                <w:sz w:val="20"/>
              </w:rPr>
              <w:t>Audit trail functionality, capturing all actions related to return confirmation viewing, documentation access, and status updates with user ID and timestamp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9538C" w14:textId="77777777" w:rsidR="00D4567D" w:rsidRDefault="00000000">
            <w:pPr>
              <w:pStyle w:val="TableNormal0"/>
            </w:pPr>
            <w:r>
              <w:lastRenderedPageBreak/>
              <w:t>Functional</w:t>
            </w:r>
          </w:p>
        </w:tc>
      </w:tr>
      <w:tr w:rsidR="00D4567D" w14:paraId="39EDD3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77993" w14:textId="77777777" w:rsidR="00D4567D" w:rsidRDefault="00000000">
            <w:pPr>
              <w:pStyle w:val="TableNormal0"/>
            </w:pPr>
            <w:r>
              <w:t>AT023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FE155" w14:textId="77777777" w:rsidR="00D4567D" w:rsidRDefault="00000000">
            <w:pPr>
              <w:pStyle w:val="TableNormal0"/>
            </w:pPr>
            <w:r>
              <w:t>View detailed asset tracking reports for investigation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84470E" w14:textId="77777777" w:rsidR="00D4567D" w:rsidRDefault="00000000">
            <w:pPr>
              <w:jc w:val="left"/>
              <w:rPr>
                <w:sz w:val="20"/>
              </w:rPr>
            </w:pPr>
            <w:r>
              <w:rPr>
                <w:sz w:val="20"/>
              </w:rPr>
              <w:t xml:space="preserve">Enable the ability to view detailed asset tracking reports for investigation within the Asset Tracking System Functionality. This functionality must allow </w:t>
            </w:r>
            <w:proofErr w:type="spellStart"/>
            <w:r>
              <w:rPr>
                <w:sz w:val="20"/>
              </w:rPr>
              <w:t>authorised</w:t>
            </w:r>
            <w:proofErr w:type="spellEnd"/>
            <w:r>
              <w:rPr>
                <w:sz w:val="20"/>
              </w:rPr>
              <w:t xml:space="preserve"> users to electronically access comprehensive, drill-down reports that consolidate movement logs, usage history, exception events, and location trails for each tracked municipal asset. The purpose is to support formal investigations, enable fact-based decision-making, and ensure alignment with MFMA, GRAP, and </w:t>
            </w:r>
            <w:proofErr w:type="spellStart"/>
            <w:r>
              <w:rPr>
                <w:sz w:val="20"/>
              </w:rPr>
              <w:t>mSCOA</w:t>
            </w:r>
            <w:proofErr w:type="spellEnd"/>
            <w:r>
              <w:rPr>
                <w:sz w:val="20"/>
              </w:rPr>
              <w:t xml:space="preserve"> requirements for asset accountability and forensic tracing. The system functionality must support:</w:t>
            </w:r>
          </w:p>
          <w:p w14:paraId="39A6C15F" w14:textId="77777777" w:rsidR="00D4567D" w:rsidRDefault="00000000">
            <w:pPr>
              <w:jc w:val="left"/>
              <w:rPr>
                <w:sz w:val="20"/>
              </w:rPr>
            </w:pPr>
            <w:r>
              <w:rPr>
                <w:sz w:val="20"/>
              </w:rPr>
              <w:t xml:space="preserve"> </w:t>
            </w:r>
          </w:p>
          <w:p w14:paraId="4D5538D2" w14:textId="77777777" w:rsidR="00D4567D" w:rsidRDefault="00000000">
            <w:pPr>
              <w:numPr>
                <w:ilvl w:val="0"/>
                <w:numId w:val="44"/>
              </w:numPr>
              <w:ind w:left="238"/>
              <w:jc w:val="left"/>
              <w:rPr>
                <w:sz w:val="20"/>
              </w:rPr>
            </w:pPr>
            <w:r>
              <w:rPr>
                <w:sz w:val="20"/>
              </w:rPr>
              <w:t>Electronic display of detailed tracking records, including timestamped movement logs, GPS routes, scan points, and exception events for the selected asset</w:t>
            </w:r>
          </w:p>
          <w:p w14:paraId="5971ABED" w14:textId="77777777" w:rsidR="00D4567D" w:rsidRDefault="00000000">
            <w:pPr>
              <w:numPr>
                <w:ilvl w:val="0"/>
                <w:numId w:val="44"/>
              </w:numPr>
              <w:ind w:left="238"/>
              <w:jc w:val="left"/>
              <w:rPr>
                <w:sz w:val="20"/>
              </w:rPr>
            </w:pPr>
            <w:r>
              <w:rPr>
                <w:sz w:val="20"/>
              </w:rPr>
              <w:t xml:space="preserve">Drill-down capability to examine movement-by-movement details, with user assignment, origin and destination locations, </w:t>
            </w:r>
            <w:proofErr w:type="spellStart"/>
            <w:r>
              <w:rPr>
                <w:sz w:val="20"/>
              </w:rPr>
              <w:t>authorisation</w:t>
            </w:r>
            <w:proofErr w:type="spellEnd"/>
            <w:r>
              <w:rPr>
                <w:sz w:val="20"/>
              </w:rPr>
              <w:t xml:space="preserve"> references, and related trip or job records</w:t>
            </w:r>
          </w:p>
          <w:p w14:paraId="78DD828E" w14:textId="77777777" w:rsidR="00D4567D" w:rsidRDefault="00000000">
            <w:pPr>
              <w:numPr>
                <w:ilvl w:val="0"/>
                <w:numId w:val="44"/>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all tracked entries</w:t>
            </w:r>
          </w:p>
          <w:p w14:paraId="64E66B28" w14:textId="77777777" w:rsidR="00D4567D" w:rsidRDefault="00000000">
            <w:pPr>
              <w:numPr>
                <w:ilvl w:val="0"/>
                <w:numId w:val="44"/>
              </w:numPr>
              <w:ind w:left="238"/>
              <w:jc w:val="left"/>
              <w:rPr>
                <w:sz w:val="20"/>
              </w:rPr>
            </w:pPr>
            <w:r>
              <w:rPr>
                <w:sz w:val="20"/>
              </w:rPr>
              <w:lastRenderedPageBreak/>
              <w:t>Filter and search functionality, enabling investigators to isolate tracking data by asset ID, date range, department, driver, exception type, or location</w:t>
            </w:r>
          </w:p>
          <w:p w14:paraId="76A9DB2F" w14:textId="77777777" w:rsidR="00D4567D" w:rsidRDefault="00000000">
            <w:pPr>
              <w:numPr>
                <w:ilvl w:val="0"/>
                <w:numId w:val="44"/>
              </w:numPr>
              <w:ind w:left="238"/>
              <w:jc w:val="left"/>
              <w:rPr>
                <w:sz w:val="20"/>
              </w:rPr>
            </w:pPr>
            <w:r>
              <w:rPr>
                <w:sz w:val="20"/>
              </w:rPr>
              <w:t>Integration with Asset Records Management, Human Resource, and GIS Management System Functionalities, providing linked access to asset profiles, custodian data, and spatial context</w:t>
            </w:r>
          </w:p>
          <w:p w14:paraId="6D4A8B5D" w14:textId="77777777" w:rsidR="00D4567D" w:rsidRDefault="00000000">
            <w:pPr>
              <w:numPr>
                <w:ilvl w:val="0"/>
                <w:numId w:val="44"/>
              </w:numPr>
              <w:ind w:left="238"/>
              <w:jc w:val="left"/>
              <w:rPr>
                <w:sz w:val="20"/>
              </w:rPr>
            </w:pPr>
            <w:r>
              <w:rPr>
                <w:sz w:val="20"/>
              </w:rPr>
              <w:t>Visual display of movement paths on an interactive map, including overlaid exception alerts and scan point validations</w:t>
            </w:r>
          </w:p>
          <w:p w14:paraId="5FD16133" w14:textId="77777777" w:rsidR="00D4567D" w:rsidRDefault="00000000">
            <w:pPr>
              <w:numPr>
                <w:ilvl w:val="0"/>
                <w:numId w:val="44"/>
              </w:numPr>
              <w:ind w:left="238"/>
              <w:jc w:val="left"/>
              <w:rPr>
                <w:sz w:val="20"/>
              </w:rPr>
            </w:pPr>
            <w:r>
              <w:rPr>
                <w:sz w:val="20"/>
              </w:rPr>
              <w:t xml:space="preserve">Role-based access controls, restricting investigative reporting access to </w:t>
            </w:r>
            <w:proofErr w:type="spellStart"/>
            <w:r>
              <w:rPr>
                <w:sz w:val="20"/>
              </w:rPr>
              <w:t>authorised</w:t>
            </w:r>
            <w:proofErr w:type="spellEnd"/>
            <w:r>
              <w:rPr>
                <w:sz w:val="20"/>
              </w:rPr>
              <w:t xml:space="preserve"> officials only (e.g. internal audit, asset control, forensic units)</w:t>
            </w:r>
          </w:p>
          <w:p w14:paraId="7E8AC973" w14:textId="77777777" w:rsidR="00D4567D" w:rsidRDefault="00000000">
            <w:pPr>
              <w:numPr>
                <w:ilvl w:val="0"/>
                <w:numId w:val="44"/>
              </w:numPr>
              <w:ind w:left="238"/>
              <w:jc w:val="left"/>
              <w:rPr>
                <w:sz w:val="20"/>
              </w:rPr>
            </w:pPr>
            <w:r>
              <w:rPr>
                <w:sz w:val="20"/>
              </w:rPr>
              <w:t>Audit trail functionality, capturing all report access, filter changes, export actions, and investigator user IDs with timestamps for full accountability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F3E82" w14:textId="77777777" w:rsidR="00D4567D" w:rsidRDefault="00000000">
            <w:pPr>
              <w:pStyle w:val="TableNormal0"/>
            </w:pPr>
            <w:r>
              <w:lastRenderedPageBreak/>
              <w:t>Functional</w:t>
            </w:r>
          </w:p>
        </w:tc>
      </w:tr>
      <w:tr w:rsidR="00D4567D" w14:paraId="0B2DDD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CEFA4B" w14:textId="77777777" w:rsidR="00D4567D" w:rsidRDefault="00000000">
            <w:pPr>
              <w:pStyle w:val="TableNormal0"/>
            </w:pPr>
            <w:r>
              <w:t>AT024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651597" w14:textId="77777777" w:rsidR="00D4567D" w:rsidRDefault="00000000">
            <w:pPr>
              <w:pStyle w:val="TableNormal0"/>
            </w:pPr>
            <w:r>
              <w:t>View exception reports on asset tracking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A35EB" w14:textId="77777777" w:rsidR="00D4567D" w:rsidRDefault="00000000">
            <w:pPr>
              <w:jc w:val="left"/>
              <w:rPr>
                <w:sz w:val="20"/>
              </w:rPr>
            </w:pPr>
            <w:r>
              <w:rPr>
                <w:sz w:val="20"/>
              </w:rPr>
              <w:t xml:space="preserve">Enable the ability to view exception reports on asset tracking within the Asset Tracking System Functionality. This functionality must allow </w:t>
            </w:r>
            <w:proofErr w:type="spellStart"/>
            <w:r>
              <w:rPr>
                <w:sz w:val="20"/>
              </w:rPr>
              <w:t>authorised</w:t>
            </w:r>
            <w:proofErr w:type="spellEnd"/>
            <w:r>
              <w:rPr>
                <w:sz w:val="20"/>
              </w:rPr>
              <w:t xml:space="preserve"> users to electronically access structured reports that </w:t>
            </w:r>
            <w:proofErr w:type="spellStart"/>
            <w:r>
              <w:rPr>
                <w:sz w:val="20"/>
              </w:rPr>
              <w:t>summarise</w:t>
            </w:r>
            <w:proofErr w:type="spellEnd"/>
            <w:r>
              <w:rPr>
                <w:sz w:val="20"/>
              </w:rPr>
              <w:t xml:space="preserve"> all exception events triggered during the tracking of movable municipal assets. The purpose is to support early detection of non-compliance, improve operational accountability, and ensure adherence to MFMA, GRAP, and </w:t>
            </w:r>
            <w:proofErr w:type="spellStart"/>
            <w:r>
              <w:rPr>
                <w:sz w:val="20"/>
              </w:rPr>
              <w:t>mSCOA</w:t>
            </w:r>
            <w:proofErr w:type="spellEnd"/>
            <w:r>
              <w:rPr>
                <w:sz w:val="20"/>
              </w:rPr>
              <w:t xml:space="preserve"> requirements for asset monitoring and control. The system functionality must support:</w:t>
            </w:r>
          </w:p>
          <w:p w14:paraId="6FF36012" w14:textId="77777777" w:rsidR="00D4567D" w:rsidRDefault="00000000">
            <w:pPr>
              <w:jc w:val="left"/>
              <w:rPr>
                <w:sz w:val="20"/>
              </w:rPr>
            </w:pPr>
            <w:r>
              <w:rPr>
                <w:sz w:val="20"/>
              </w:rPr>
              <w:t xml:space="preserve"> </w:t>
            </w:r>
          </w:p>
          <w:p w14:paraId="66B97B5D" w14:textId="77777777" w:rsidR="00D4567D" w:rsidRDefault="00000000">
            <w:pPr>
              <w:numPr>
                <w:ilvl w:val="0"/>
                <w:numId w:val="46"/>
              </w:numPr>
              <w:ind w:left="238"/>
              <w:jc w:val="left"/>
              <w:rPr>
                <w:sz w:val="20"/>
              </w:rPr>
            </w:pPr>
            <w:r>
              <w:rPr>
                <w:sz w:val="20"/>
              </w:rPr>
              <w:t xml:space="preserve">Electronic generation and display of exception reports, detailing events such as </w:t>
            </w:r>
            <w:proofErr w:type="spellStart"/>
            <w:r>
              <w:rPr>
                <w:sz w:val="20"/>
              </w:rPr>
              <w:t>unauthorised</w:t>
            </w:r>
            <w:proofErr w:type="spellEnd"/>
            <w:r>
              <w:rPr>
                <w:sz w:val="20"/>
              </w:rPr>
              <w:t xml:space="preserve"> movement, missed scanning points, route deviations, boundary violations, idle time breaches, and signal loss</w:t>
            </w:r>
          </w:p>
          <w:p w14:paraId="74BE7D1E" w14:textId="77777777" w:rsidR="00D4567D" w:rsidRDefault="00000000">
            <w:pPr>
              <w:numPr>
                <w:ilvl w:val="0"/>
                <w:numId w:val="46"/>
              </w:numPr>
              <w:ind w:left="238"/>
              <w:jc w:val="left"/>
              <w:rPr>
                <w:sz w:val="20"/>
              </w:rPr>
            </w:pPr>
            <w:r>
              <w:rPr>
                <w:sz w:val="20"/>
              </w:rPr>
              <w:t>Drill-down capability to access full details of each exception, including asset ID, timestamp, location, assigned official, and exception category</w:t>
            </w:r>
          </w:p>
          <w:p w14:paraId="4AD2DC09" w14:textId="77777777" w:rsidR="00D4567D" w:rsidRDefault="00000000">
            <w:pPr>
              <w:numPr>
                <w:ilvl w:val="0"/>
                <w:numId w:val="46"/>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exception event</w:t>
            </w:r>
          </w:p>
          <w:p w14:paraId="16503417" w14:textId="77777777" w:rsidR="00D4567D" w:rsidRDefault="00000000">
            <w:pPr>
              <w:numPr>
                <w:ilvl w:val="0"/>
                <w:numId w:val="46"/>
              </w:numPr>
              <w:ind w:left="238"/>
              <w:jc w:val="left"/>
              <w:rPr>
                <w:sz w:val="20"/>
              </w:rPr>
            </w:pPr>
            <w:r>
              <w:rPr>
                <w:sz w:val="20"/>
              </w:rPr>
              <w:t>Report filters and search functionality, allowing users to view exceptions by asset type, department, location, exception type, or date range</w:t>
            </w:r>
          </w:p>
          <w:p w14:paraId="1DEB22A3" w14:textId="77777777" w:rsidR="00D4567D" w:rsidRDefault="00000000">
            <w:pPr>
              <w:numPr>
                <w:ilvl w:val="0"/>
                <w:numId w:val="46"/>
              </w:numPr>
              <w:ind w:left="238"/>
              <w:jc w:val="left"/>
              <w:rPr>
                <w:sz w:val="20"/>
              </w:rPr>
            </w:pPr>
            <w:r>
              <w:rPr>
                <w:sz w:val="20"/>
              </w:rPr>
              <w:t>Integration with Asset Records Management and GIS Management System Functionalities, ensuring accurate cross-referencing of asset identity and spatial boundaries</w:t>
            </w:r>
          </w:p>
          <w:p w14:paraId="609C773E" w14:textId="77777777" w:rsidR="00D4567D" w:rsidRDefault="00000000">
            <w:pPr>
              <w:numPr>
                <w:ilvl w:val="0"/>
                <w:numId w:val="46"/>
              </w:numPr>
              <w:ind w:left="238"/>
              <w:jc w:val="left"/>
              <w:rPr>
                <w:sz w:val="20"/>
              </w:rPr>
            </w:pPr>
            <w:r>
              <w:rPr>
                <w:sz w:val="20"/>
              </w:rPr>
              <w:t>Visual dashboards and export options, enabling onscreen review and download of reports in PDF, Excel, or CSV formats</w:t>
            </w:r>
          </w:p>
          <w:p w14:paraId="6D976FEB" w14:textId="77777777" w:rsidR="00D4567D" w:rsidRDefault="00000000">
            <w:pPr>
              <w:numPr>
                <w:ilvl w:val="0"/>
                <w:numId w:val="46"/>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access and interact with exception reporting data</w:t>
            </w:r>
          </w:p>
          <w:p w14:paraId="65AD87E0" w14:textId="77777777" w:rsidR="00D4567D" w:rsidRDefault="00000000">
            <w:pPr>
              <w:numPr>
                <w:ilvl w:val="0"/>
                <w:numId w:val="46"/>
              </w:numPr>
              <w:ind w:left="238"/>
              <w:jc w:val="left"/>
              <w:rPr>
                <w:sz w:val="20"/>
              </w:rPr>
            </w:pPr>
            <w:r>
              <w:rPr>
                <w:sz w:val="20"/>
              </w:rPr>
              <w:t>Audit trail functionality, capturing all report access, filter applications, export actions, and user ID with timestamps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427FCE" w14:textId="77777777" w:rsidR="00D4567D" w:rsidRDefault="00000000">
            <w:pPr>
              <w:pStyle w:val="TableNormal0"/>
            </w:pPr>
            <w:r>
              <w:t>Functional</w:t>
            </w:r>
          </w:p>
        </w:tc>
      </w:tr>
      <w:tr w:rsidR="00D4567D" w14:paraId="725B50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87EB0F" w14:textId="77777777" w:rsidR="00D4567D" w:rsidRDefault="00000000">
            <w:pPr>
              <w:pStyle w:val="TableNormal0"/>
            </w:pPr>
            <w:r>
              <w:t>AT025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19CA0" w14:textId="77777777" w:rsidR="00D4567D"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F2A1D5" w14:textId="77777777" w:rsidR="00D4567D"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w:t>
            </w:r>
            <w:r>
              <w:rPr>
                <w:sz w:val="20"/>
              </w:rPr>
              <w:lastRenderedPageBreak/>
              <w:t>access and compare historical policy versions directly within the system functionality. The purpose is to strengthen governance, ensure compliance with audit and legislative oversight requirements, and provide clear visibility of policy evolution over time.</w:t>
            </w:r>
          </w:p>
          <w:p w14:paraId="36373E06" w14:textId="77777777" w:rsidR="00D4567D" w:rsidRDefault="00000000">
            <w:pPr>
              <w:jc w:val="left"/>
              <w:rPr>
                <w:sz w:val="20"/>
              </w:rPr>
            </w:pPr>
            <w:r>
              <w:rPr>
                <w:sz w:val="20"/>
              </w:rPr>
              <w:t xml:space="preserve"> </w:t>
            </w:r>
          </w:p>
          <w:p w14:paraId="00533743" w14:textId="77777777" w:rsidR="00D4567D" w:rsidRDefault="00000000">
            <w:pPr>
              <w:numPr>
                <w:ilvl w:val="0"/>
                <w:numId w:val="48"/>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137BB8F8" w14:textId="77777777" w:rsidR="00D4567D" w:rsidRDefault="00000000">
            <w:pPr>
              <w:numPr>
                <w:ilvl w:val="0"/>
                <w:numId w:val="48"/>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0C73BB58" w14:textId="77777777" w:rsidR="00D4567D" w:rsidRDefault="00000000">
            <w:pPr>
              <w:numPr>
                <w:ilvl w:val="0"/>
                <w:numId w:val="48"/>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4EE6D81F" w14:textId="77777777" w:rsidR="00D4567D" w:rsidRDefault="00000000">
            <w:pPr>
              <w:numPr>
                <w:ilvl w:val="0"/>
                <w:numId w:val="48"/>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08FDEF4B" w14:textId="77777777" w:rsidR="00D4567D" w:rsidRDefault="00000000">
            <w:pPr>
              <w:numPr>
                <w:ilvl w:val="0"/>
                <w:numId w:val="48"/>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10D1C79F" w14:textId="77777777" w:rsidR="00D4567D" w:rsidRDefault="00000000">
            <w:pPr>
              <w:numPr>
                <w:ilvl w:val="0"/>
                <w:numId w:val="48"/>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E3DB27" w14:textId="77777777" w:rsidR="00D4567D" w:rsidRDefault="00000000">
            <w:pPr>
              <w:pStyle w:val="TableNormal0"/>
            </w:pPr>
            <w:r>
              <w:lastRenderedPageBreak/>
              <w:t>Functional</w:t>
            </w:r>
          </w:p>
        </w:tc>
      </w:tr>
      <w:tr w:rsidR="00D4567D" w14:paraId="77F1BA1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29E0C2" w14:textId="77777777" w:rsidR="00D4567D" w:rsidRDefault="00000000">
            <w:pPr>
              <w:pStyle w:val="TableNormal0"/>
            </w:pPr>
            <w:r>
              <w:t>AT026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046EC" w14:textId="77777777" w:rsidR="00D4567D" w:rsidRDefault="00000000">
            <w:pPr>
              <w:pStyle w:val="TableNormal0"/>
            </w:pPr>
            <w:r>
              <w:t>View supporting documentation for asset usage and allocation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CD9A69" w14:textId="77777777" w:rsidR="00D4567D" w:rsidRDefault="00000000">
            <w:pPr>
              <w:jc w:val="left"/>
              <w:rPr>
                <w:sz w:val="20"/>
              </w:rPr>
            </w:pPr>
            <w:r>
              <w:rPr>
                <w:sz w:val="20"/>
              </w:rPr>
              <w:t xml:space="preserve">Enable the ability to view supporting documentation for asset usage and allocation within the Asset Tracking System Functionality. This functionality must allow </w:t>
            </w:r>
            <w:proofErr w:type="spellStart"/>
            <w:r>
              <w:rPr>
                <w:sz w:val="20"/>
              </w:rPr>
              <w:t>authorised</w:t>
            </w:r>
            <w:proofErr w:type="spellEnd"/>
            <w:r>
              <w:rPr>
                <w:sz w:val="20"/>
              </w:rPr>
              <w:t xml:space="preserve"> users to electronically access and view linked documents that justify the use, movement, and assignment of municipal assets. The purpose is to ensure transparency, facilitate audit readiness, and support compliance with MFMA, GRAP, and </w:t>
            </w:r>
            <w:proofErr w:type="spellStart"/>
            <w:r>
              <w:rPr>
                <w:sz w:val="20"/>
              </w:rPr>
              <w:t>mSCOA</w:t>
            </w:r>
            <w:proofErr w:type="spellEnd"/>
            <w:r>
              <w:rPr>
                <w:sz w:val="20"/>
              </w:rPr>
              <w:t xml:space="preserve"> requirements for asset verification and control. The system functionality must support:</w:t>
            </w:r>
          </w:p>
          <w:p w14:paraId="5AA97D58" w14:textId="77777777" w:rsidR="00D4567D" w:rsidRDefault="00000000">
            <w:pPr>
              <w:jc w:val="left"/>
              <w:rPr>
                <w:sz w:val="20"/>
              </w:rPr>
            </w:pPr>
            <w:r>
              <w:rPr>
                <w:sz w:val="20"/>
              </w:rPr>
              <w:lastRenderedPageBreak/>
              <w:t xml:space="preserve"> </w:t>
            </w:r>
          </w:p>
          <w:p w14:paraId="333A7296" w14:textId="77777777" w:rsidR="00D4567D" w:rsidRDefault="00000000">
            <w:pPr>
              <w:numPr>
                <w:ilvl w:val="0"/>
                <w:numId w:val="50"/>
              </w:numPr>
              <w:ind w:left="238"/>
              <w:jc w:val="left"/>
              <w:rPr>
                <w:sz w:val="20"/>
              </w:rPr>
            </w:pPr>
            <w:r>
              <w:rPr>
                <w:sz w:val="20"/>
              </w:rPr>
              <w:t xml:space="preserve">Electronic access to uploaded or linked documents related to asset usage and allocation, including trip </w:t>
            </w:r>
            <w:proofErr w:type="spellStart"/>
            <w:r>
              <w:rPr>
                <w:sz w:val="20"/>
              </w:rPr>
              <w:t>authorisations</w:t>
            </w:r>
            <w:proofErr w:type="spellEnd"/>
            <w:r>
              <w:rPr>
                <w:sz w:val="20"/>
              </w:rPr>
              <w:t>, job cards, requisitions, gate passes, and driver assignment approvals</w:t>
            </w:r>
          </w:p>
          <w:p w14:paraId="644AA142" w14:textId="77777777" w:rsidR="00D4567D" w:rsidRDefault="00000000">
            <w:pPr>
              <w:numPr>
                <w:ilvl w:val="0"/>
                <w:numId w:val="50"/>
              </w:numPr>
              <w:ind w:left="238"/>
              <w:jc w:val="left"/>
              <w:rPr>
                <w:sz w:val="20"/>
              </w:rPr>
            </w:pPr>
            <w:r>
              <w:rPr>
                <w:sz w:val="20"/>
              </w:rPr>
              <w:t>Document linkage to movement records, enabling users to cross-reference usage logs with corresponding approvals or operational requests</w:t>
            </w:r>
          </w:p>
          <w:p w14:paraId="1E1946BB" w14:textId="77777777" w:rsidR="00D4567D" w:rsidRDefault="00000000">
            <w:pPr>
              <w:numPr>
                <w:ilvl w:val="0"/>
                <w:numId w:val="5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documented transaction</w:t>
            </w:r>
          </w:p>
          <w:p w14:paraId="4ABB4109" w14:textId="77777777" w:rsidR="00D4567D" w:rsidRDefault="00000000">
            <w:pPr>
              <w:numPr>
                <w:ilvl w:val="0"/>
                <w:numId w:val="50"/>
              </w:numPr>
              <w:ind w:left="238"/>
              <w:jc w:val="left"/>
              <w:rPr>
                <w:sz w:val="20"/>
              </w:rPr>
            </w:pPr>
            <w:r>
              <w:rPr>
                <w:sz w:val="20"/>
              </w:rPr>
              <w:t>Integration with the Asset Records Management, Fleet Management, and Human Resource System Functionalities, ensuring document references are aligned with verified asset and official records</w:t>
            </w:r>
          </w:p>
          <w:p w14:paraId="0CBACC97" w14:textId="77777777" w:rsidR="00D4567D" w:rsidRDefault="00000000">
            <w:pPr>
              <w:numPr>
                <w:ilvl w:val="0"/>
                <w:numId w:val="50"/>
              </w:numPr>
              <w:ind w:left="238"/>
              <w:jc w:val="left"/>
              <w:rPr>
                <w:sz w:val="20"/>
              </w:rPr>
            </w:pPr>
            <w:r>
              <w:rPr>
                <w:sz w:val="20"/>
              </w:rPr>
              <w:t>Drill-down capability to view all supporting documentation linked to a specific asset, trip, or department over a selected period</w:t>
            </w:r>
          </w:p>
          <w:p w14:paraId="754779EB" w14:textId="77777777" w:rsidR="00D4567D" w:rsidRDefault="00000000">
            <w:pPr>
              <w:numPr>
                <w:ilvl w:val="0"/>
                <w:numId w:val="50"/>
              </w:numPr>
              <w:ind w:left="238"/>
              <w:jc w:val="left"/>
              <w:rPr>
                <w:sz w:val="20"/>
              </w:rPr>
            </w:pPr>
            <w:r>
              <w:rPr>
                <w:sz w:val="20"/>
              </w:rPr>
              <w:t>Search and filter options, allowing users to locate documents by asset ID, document type, date, movement type, or assigned official</w:t>
            </w:r>
          </w:p>
          <w:p w14:paraId="521D2DFF" w14:textId="77777777" w:rsidR="00D4567D" w:rsidRDefault="00000000">
            <w:pPr>
              <w:numPr>
                <w:ilvl w:val="0"/>
                <w:numId w:val="50"/>
              </w:numPr>
              <w:ind w:left="238"/>
              <w:jc w:val="left"/>
              <w:rPr>
                <w:sz w:val="20"/>
              </w:rPr>
            </w:pPr>
            <w:r>
              <w:rPr>
                <w:sz w:val="20"/>
              </w:rPr>
              <w:t>Role-based access controls, restricting visibility of sensitive documentation to designated officials based on their responsibilities</w:t>
            </w:r>
          </w:p>
          <w:p w14:paraId="447A72C4" w14:textId="77777777" w:rsidR="00D4567D" w:rsidRDefault="00000000">
            <w:pPr>
              <w:numPr>
                <w:ilvl w:val="0"/>
                <w:numId w:val="50"/>
              </w:numPr>
              <w:ind w:left="238"/>
              <w:jc w:val="left"/>
              <w:rPr>
                <w:sz w:val="20"/>
              </w:rPr>
            </w:pPr>
            <w:r>
              <w:rPr>
                <w:sz w:val="20"/>
              </w:rPr>
              <w:t>Audit trail functionality, capturing all document view actions, including user ID, access timestamp, and document identifiers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91AEF5" w14:textId="77777777" w:rsidR="00D4567D" w:rsidRDefault="00000000">
            <w:pPr>
              <w:pStyle w:val="TableNormal0"/>
            </w:pPr>
            <w:r>
              <w:lastRenderedPageBreak/>
              <w:t>Functional</w:t>
            </w:r>
          </w:p>
        </w:tc>
      </w:tr>
      <w:tr w:rsidR="00D4567D" w14:paraId="7EBEBD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7D7421" w14:textId="77777777" w:rsidR="00D4567D" w:rsidRDefault="00000000">
            <w:pPr>
              <w:pStyle w:val="TableNormal0"/>
            </w:pPr>
            <w:r>
              <w:t>AT027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DCD30E" w14:textId="77777777" w:rsidR="00D4567D" w:rsidRDefault="00000000">
            <w:pPr>
              <w:pStyle w:val="TableNormal0"/>
            </w:pPr>
            <w:r>
              <w:t>View usage and location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999B59" w14:textId="77777777" w:rsidR="00D4567D" w:rsidRDefault="00000000">
            <w:pPr>
              <w:jc w:val="left"/>
              <w:rPr>
                <w:sz w:val="20"/>
              </w:rPr>
            </w:pPr>
            <w:r>
              <w:rPr>
                <w:sz w:val="20"/>
              </w:rPr>
              <w:t xml:space="preserve">Enable the ability to view usage and location of assets within the Asset Tracking System Functionality. This functionality must allow </w:t>
            </w:r>
            <w:proofErr w:type="spellStart"/>
            <w:r>
              <w:rPr>
                <w:sz w:val="20"/>
              </w:rPr>
              <w:t>authorised</w:t>
            </w:r>
            <w:proofErr w:type="spellEnd"/>
            <w:r>
              <w:rPr>
                <w:sz w:val="20"/>
              </w:rPr>
              <w:t xml:space="preserve"> users to electronically access a real-time and historical display of each tracked asset’s operational activity and geographic position. The purpose is to support oversight, enhance operational planning, and ensure compliance with MFMA, GRAP, and </w:t>
            </w:r>
            <w:proofErr w:type="spellStart"/>
            <w:r>
              <w:rPr>
                <w:sz w:val="20"/>
              </w:rPr>
              <w:t>mSCOA</w:t>
            </w:r>
            <w:proofErr w:type="spellEnd"/>
            <w:r>
              <w:rPr>
                <w:sz w:val="20"/>
              </w:rPr>
              <w:t xml:space="preserve"> requirements for asset control and monitoring. The system functionality must support:</w:t>
            </w:r>
          </w:p>
          <w:p w14:paraId="73E9884F" w14:textId="77777777" w:rsidR="00D4567D" w:rsidRDefault="00000000">
            <w:pPr>
              <w:jc w:val="left"/>
              <w:rPr>
                <w:sz w:val="20"/>
              </w:rPr>
            </w:pPr>
            <w:r>
              <w:rPr>
                <w:sz w:val="20"/>
              </w:rPr>
              <w:t xml:space="preserve"> </w:t>
            </w:r>
          </w:p>
          <w:p w14:paraId="611F3CE0" w14:textId="77777777" w:rsidR="00D4567D" w:rsidRDefault="00000000">
            <w:pPr>
              <w:numPr>
                <w:ilvl w:val="0"/>
                <w:numId w:val="52"/>
              </w:numPr>
              <w:ind w:left="238"/>
              <w:jc w:val="left"/>
              <w:rPr>
                <w:sz w:val="20"/>
              </w:rPr>
            </w:pPr>
            <w:r>
              <w:rPr>
                <w:sz w:val="20"/>
              </w:rPr>
              <w:t>Electronic in-system display of current asset location using real-time GPS coordinates or linked spatial data</w:t>
            </w:r>
          </w:p>
          <w:p w14:paraId="066F5916" w14:textId="77777777" w:rsidR="00D4567D" w:rsidRDefault="00000000">
            <w:pPr>
              <w:numPr>
                <w:ilvl w:val="0"/>
                <w:numId w:val="52"/>
              </w:numPr>
              <w:ind w:left="238"/>
              <w:jc w:val="left"/>
              <w:rPr>
                <w:sz w:val="20"/>
              </w:rPr>
            </w:pPr>
            <w:r>
              <w:rPr>
                <w:sz w:val="20"/>
              </w:rPr>
              <w:t>Usage summary view, showing operating hours, distance travelled, and active versus idle time per asset</w:t>
            </w:r>
          </w:p>
          <w:p w14:paraId="78B95032" w14:textId="77777777" w:rsidR="00D4567D" w:rsidRDefault="00000000">
            <w:pPr>
              <w:numPr>
                <w:ilvl w:val="0"/>
                <w:numId w:val="52"/>
              </w:numPr>
              <w:ind w:left="238"/>
              <w:jc w:val="left"/>
              <w:rPr>
                <w:sz w:val="20"/>
              </w:rPr>
            </w:pPr>
            <w:r>
              <w:rPr>
                <w:sz w:val="20"/>
              </w:rPr>
              <w:t>Drill-down capability to view detailed usage and movement history over selected time periods</w:t>
            </w:r>
          </w:p>
          <w:p w14:paraId="784678A2" w14:textId="77777777" w:rsidR="00D4567D" w:rsidRDefault="00000000">
            <w:pPr>
              <w:numPr>
                <w:ilvl w:val="0"/>
                <w:numId w:val="52"/>
              </w:numPr>
              <w:ind w:left="238"/>
              <w:jc w:val="left"/>
              <w:rPr>
                <w:sz w:val="20"/>
              </w:rPr>
            </w:pPr>
            <w:r>
              <w:rPr>
                <w:sz w:val="20"/>
              </w:rPr>
              <w:t xml:space="preserve">Full alignment to </w:t>
            </w:r>
            <w:proofErr w:type="spellStart"/>
            <w:r>
              <w:rPr>
                <w:sz w:val="20"/>
              </w:rPr>
              <w:t>mSCOA</w:t>
            </w:r>
            <w:proofErr w:type="spellEnd"/>
            <w:r>
              <w:rPr>
                <w:sz w:val="20"/>
              </w:rPr>
              <w:t xml:space="preserve"> segment classification, including item, region, function, project, costing, fund, and MSC</w:t>
            </w:r>
          </w:p>
          <w:p w14:paraId="428EE366" w14:textId="77777777" w:rsidR="00D4567D" w:rsidRDefault="00000000">
            <w:pPr>
              <w:numPr>
                <w:ilvl w:val="0"/>
                <w:numId w:val="52"/>
              </w:numPr>
              <w:ind w:left="238"/>
              <w:jc w:val="left"/>
              <w:rPr>
                <w:sz w:val="20"/>
              </w:rPr>
            </w:pPr>
            <w:r>
              <w:rPr>
                <w:sz w:val="20"/>
              </w:rPr>
              <w:t>Visual dashboard representation, enabling map-based and tabular views filtered by asset type, department, or location</w:t>
            </w:r>
          </w:p>
          <w:p w14:paraId="7EB6A654" w14:textId="77777777" w:rsidR="00D4567D" w:rsidRDefault="00000000">
            <w:pPr>
              <w:numPr>
                <w:ilvl w:val="0"/>
                <w:numId w:val="52"/>
              </w:numPr>
              <w:ind w:left="238"/>
              <w:jc w:val="left"/>
              <w:rPr>
                <w:sz w:val="20"/>
              </w:rPr>
            </w:pPr>
            <w:r>
              <w:rPr>
                <w:sz w:val="20"/>
              </w:rPr>
              <w:t>Integration with the Asset Maintenance Management System Functionality, displaying asset condition in relation to usage levels</w:t>
            </w:r>
          </w:p>
          <w:p w14:paraId="4017E265" w14:textId="77777777" w:rsidR="00D4567D" w:rsidRDefault="00000000">
            <w:pPr>
              <w:numPr>
                <w:ilvl w:val="0"/>
                <w:numId w:val="5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access and filter usage and location data</w:t>
            </w:r>
          </w:p>
          <w:p w14:paraId="6F551C86" w14:textId="77777777" w:rsidR="00D4567D" w:rsidRDefault="00000000">
            <w:pPr>
              <w:numPr>
                <w:ilvl w:val="0"/>
                <w:numId w:val="52"/>
              </w:numPr>
              <w:ind w:left="238"/>
              <w:jc w:val="left"/>
              <w:rPr>
                <w:sz w:val="20"/>
              </w:rPr>
            </w:pPr>
            <w:r>
              <w:rPr>
                <w:sz w:val="20"/>
              </w:rPr>
              <w:lastRenderedPageBreak/>
              <w:t>Audit trail functionality, capturing all user views, filters applied, and data export actions with timestamp and user ID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426BC" w14:textId="77777777" w:rsidR="00D4567D" w:rsidRDefault="00000000">
            <w:pPr>
              <w:pStyle w:val="TableNormal0"/>
            </w:pPr>
            <w:r>
              <w:lastRenderedPageBreak/>
              <w:t>Functional</w:t>
            </w:r>
          </w:p>
        </w:tc>
      </w:tr>
    </w:tbl>
    <w:p w14:paraId="7667BC37" w14:textId="77777777" w:rsidR="00D4567D" w:rsidRDefault="00D4567D">
      <w:pPr>
        <w:pStyle w:val="IDSTYLERDDEFAULT"/>
      </w:pPr>
    </w:p>
    <w:p w14:paraId="04AC8D2F" w14:textId="77777777" w:rsidR="00D4567D" w:rsidRDefault="00000000">
      <w:pPr>
        <w:pStyle w:val="Heading3"/>
      </w:pPr>
      <w:bookmarkStart w:id="30" w:name="_Toc256000015"/>
      <w:bookmarkStart w:id="31" w:name="_Toc10116"/>
      <w:r>
        <w:t>Process Enablement</w:t>
      </w:r>
      <w:bookmarkEnd w:id="30"/>
      <w:bookmarkEnd w:id="31"/>
    </w:p>
    <w:p w14:paraId="6AB0F9A5" w14:textId="77777777" w:rsidR="00D4567D" w:rsidRDefault="00D4567D">
      <w:pPr>
        <w:pStyle w:val="IDSTYLERDDEFAULT"/>
      </w:pPr>
    </w:p>
    <w:p w14:paraId="22662A47" w14:textId="77777777" w:rsidR="00D4567D"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44709885" w14:textId="77777777" w:rsidR="00D4567D" w:rsidRDefault="00D4567D">
      <w:pPr>
        <w:pStyle w:val="IDSTYLERDDEFAULT"/>
      </w:pPr>
    </w:p>
    <w:p w14:paraId="2E97FF08" w14:textId="77777777" w:rsidR="00D4567D" w:rsidRDefault="00000000">
      <w:pPr>
        <w:pStyle w:val="Heading4"/>
      </w:pPr>
      <w:bookmarkStart w:id="32" w:name="_Toc256000016"/>
      <w:bookmarkStart w:id="33" w:name="_Toc10117"/>
      <w:r>
        <w:t>Asset Operations Management</w:t>
      </w:r>
      <w:bookmarkEnd w:id="32"/>
      <w:bookmarkEnd w:id="33"/>
    </w:p>
    <w:p w14:paraId="181FB225" w14:textId="77777777" w:rsidR="00D4567D" w:rsidRDefault="00D4567D">
      <w:pPr>
        <w:pStyle w:val="IDSTYLERDDEFAULT"/>
      </w:pPr>
    </w:p>
    <w:p w14:paraId="1301FFEC" w14:textId="77777777" w:rsidR="00D4567D" w:rsidRDefault="00000000">
      <w:r>
        <w:t xml:space="preserve">Asset Operations Management is a critical process within the Asset Management and Maintenance Process Group that ensures municipalities operate, </w:t>
      </w:r>
      <w:proofErr w:type="spellStart"/>
      <w:r>
        <w:t>utilise</w:t>
      </w:r>
      <w:proofErr w:type="spellEnd"/>
      <w:r>
        <w:t xml:space="preserve">, and manage existing assets effectively and sustainably. This process is central to </w:t>
      </w:r>
      <w:proofErr w:type="spellStart"/>
      <w:r>
        <w:t>maximising</w:t>
      </w:r>
      <w:proofErr w:type="spellEnd"/>
      <w:r>
        <w:t xml:space="preserve"> the service potential of municipal assets, safeguarding public investments, and ensuring compliance with the Municipal Finance Management Act (MFMA), </w:t>
      </w:r>
      <w:proofErr w:type="spellStart"/>
      <w:r>
        <w:t>mSCOA</w:t>
      </w:r>
      <w:proofErr w:type="spellEnd"/>
      <w:r>
        <w:t xml:space="preserve"> Regulations, and applicable GRAP standards. By </w:t>
      </w:r>
      <w:proofErr w:type="spellStart"/>
      <w:r>
        <w:t>institutionalising</w:t>
      </w:r>
      <w:proofErr w:type="spellEnd"/>
      <w:r>
        <w:t xml:space="preserve"> this process, municipalities strengthen their ability to deliver reliable services, manage operational risks, and maintain long-term asset value.</w:t>
      </w:r>
    </w:p>
    <w:p w14:paraId="4EC3C957" w14:textId="77777777" w:rsidR="00D4567D" w:rsidRDefault="00000000">
      <w:r>
        <w:t xml:space="preserve"> </w:t>
      </w:r>
    </w:p>
    <w:p w14:paraId="480FE8D2" w14:textId="77777777" w:rsidR="00D4567D" w:rsidRDefault="00000000">
      <w:r>
        <w:t>The process begins with the allocation and deployment of assets to departments or service delivery units. Assets must be assigned with clear accountability, operating guidelines, and cost allocations to ensure compliance with municipal policies and the MFMA accountability framework. Usage parameters, roles, and responsibilities must be documented and formally acknowledged by the responsible officials.</w:t>
      </w:r>
    </w:p>
    <w:p w14:paraId="25638E71" w14:textId="77777777" w:rsidR="00D4567D" w:rsidRDefault="00000000">
      <w:r>
        <w:t xml:space="preserve"> </w:t>
      </w:r>
    </w:p>
    <w:p w14:paraId="775C49D5" w14:textId="77777777" w:rsidR="00D4567D" w:rsidRDefault="00000000">
      <w:r>
        <w:t xml:space="preserve">Operational monitoring is the next component, where municipalities must track </w:t>
      </w:r>
      <w:proofErr w:type="spellStart"/>
      <w:r>
        <w:t>utilisation</w:t>
      </w:r>
      <w:proofErr w:type="spellEnd"/>
      <w:r>
        <w:t xml:space="preserve"> levels, operating costs, downtime, and service performance of assets. Data from operational logs, maintenance schedules, and condition assessments must be systematically captured and </w:t>
      </w:r>
      <w:proofErr w:type="spellStart"/>
      <w:r>
        <w:t>analysed</w:t>
      </w:r>
      <w:proofErr w:type="spellEnd"/>
      <w:r>
        <w:t>. This information supports decision-making on asset efficiency, performance benchmarking, and identification of operational risks.</w:t>
      </w:r>
    </w:p>
    <w:p w14:paraId="2A8966D8" w14:textId="77777777" w:rsidR="00D4567D" w:rsidRDefault="00000000">
      <w:r>
        <w:t xml:space="preserve"> </w:t>
      </w:r>
    </w:p>
    <w:p w14:paraId="743B26AF" w14:textId="77777777" w:rsidR="00D4567D" w:rsidRDefault="00000000">
      <w:r>
        <w:t>To ensure compliance and sustainability, all operational activities must integrate with health and safety standards, environmental requirements, and municipal by-laws. Assets must be operated in accordance with user manuals, maintenance protocols, and manufacturer specifications to prevent premature deterioration and ensure safety in service delivery.</w:t>
      </w:r>
    </w:p>
    <w:p w14:paraId="1C480CF3" w14:textId="77777777" w:rsidR="00D4567D" w:rsidRDefault="00000000">
      <w:r>
        <w:t xml:space="preserve"> </w:t>
      </w:r>
    </w:p>
    <w:p w14:paraId="1325860B" w14:textId="77777777" w:rsidR="00D4567D" w:rsidRDefault="00000000">
      <w:r>
        <w:t xml:space="preserve">Financial management is embedded into the operations process. Operating costs, fuel consumption, spares, insurance, and related expenditures must be classified against the full seven-segment </w:t>
      </w:r>
      <w:proofErr w:type="spellStart"/>
      <w:r>
        <w:t>mSCOA</w:t>
      </w:r>
      <w:proofErr w:type="spellEnd"/>
      <w:r>
        <w:t xml:space="preserve"> structure, enabling accurate cost attribution, reporting, and analysis. This provides municipalities with a clear understanding of the total cost of operating each asset class and informs lifecycle management strategies.</w:t>
      </w:r>
    </w:p>
    <w:p w14:paraId="21941D94" w14:textId="77777777" w:rsidR="00D4567D" w:rsidRDefault="00000000">
      <w:r>
        <w:t xml:space="preserve"> </w:t>
      </w:r>
    </w:p>
    <w:p w14:paraId="4A3F787A" w14:textId="77777777" w:rsidR="00D4567D" w:rsidRDefault="00000000">
      <w:r>
        <w:t>Asset Operations Management also includes exception handling, where incidents such as misuse, accidents, or operational failures are logged, investigated, and addressed through corrective action.</w:t>
      </w:r>
    </w:p>
    <w:p w14:paraId="7FFDC59F" w14:textId="77777777" w:rsidR="00D4567D" w:rsidRDefault="00000000">
      <w:r>
        <w:t xml:space="preserve"> </w:t>
      </w:r>
    </w:p>
    <w:p w14:paraId="459354C8" w14:textId="77777777" w:rsidR="00D4567D" w:rsidRDefault="00000000">
      <w:r>
        <w:lastRenderedPageBreak/>
        <w:t xml:space="preserve">By embedding Asset Operations Management as a defined and auditable process, municipalities ensure that infrastructure and service delivery assets are </w:t>
      </w:r>
      <w:proofErr w:type="spellStart"/>
      <w:r>
        <w:t>utilised</w:t>
      </w:r>
      <w:proofErr w:type="spellEnd"/>
      <w:r>
        <w:t xml:space="preserve"> optimally, cost-effectively, and sustainably. This enhances accountability, supports improved audit outcomes, and ensures that municipal assets continue to deliver value to communities over their entire operational life.</w:t>
      </w:r>
    </w:p>
    <w:p w14:paraId="40284569" w14:textId="77777777" w:rsidR="00D4567D" w:rsidRDefault="00D4567D">
      <w:pPr>
        <w:pStyle w:val="IDSTYLERDDEFAULT"/>
      </w:pPr>
    </w:p>
    <w:p w14:paraId="63FBB54B" w14:textId="77777777" w:rsidR="00D4567D" w:rsidRDefault="00D4567D">
      <w:pPr>
        <w:pStyle w:val="IDSTYLERDDEFAULT"/>
      </w:pPr>
    </w:p>
    <w:p w14:paraId="4A66EA84" w14:textId="77777777" w:rsidR="00D4567D" w:rsidRDefault="00000000">
      <w:pPr>
        <w:pStyle w:val="IDSTYLERDMODELGRAPHICCENTERED"/>
        <w:spacing w:line="240" w:lineRule="atLeast"/>
      </w:pPr>
      <w:r>
        <w:rPr>
          <w:noProof/>
        </w:rPr>
        <w:drawing>
          <wp:inline distT="0" distB="0" distL="0" distR="0" wp14:anchorId="4EA1C012" wp14:editId="2E526149">
            <wp:extent cx="7833600" cy="9072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833600" cy="907200"/>
                    </a:xfrm>
                    <a:prstGeom prst="rect">
                      <a:avLst/>
                    </a:prstGeom>
                    <a:noFill/>
                    <a:ln>
                      <a:noFill/>
                    </a:ln>
                  </pic:spPr>
                </pic:pic>
              </a:graphicData>
            </a:graphic>
          </wp:inline>
        </w:drawing>
      </w:r>
    </w:p>
    <w:p w14:paraId="693FB5D9" w14:textId="77777777" w:rsidR="00D4567D" w:rsidRDefault="00D4567D">
      <w:pPr>
        <w:pStyle w:val="IDSTYLERDDEFAULT"/>
      </w:pPr>
    </w:p>
    <w:p w14:paraId="4C303540" w14:textId="77777777" w:rsidR="00D4567D" w:rsidRDefault="00000000">
      <w:pPr>
        <w:pStyle w:val="IDSTYLERDDEFAULTITALIC"/>
      </w:pPr>
      <w:r>
        <w:t>Figure 4: Asset Operations Management Process Diagram</w:t>
      </w:r>
    </w:p>
    <w:p w14:paraId="7077B5E8" w14:textId="77777777" w:rsidR="00D4567D" w:rsidRDefault="00D4567D">
      <w:pPr>
        <w:pStyle w:val="IDSTYLERDDEFAULT"/>
      </w:pPr>
    </w:p>
    <w:p w14:paraId="3B8A876F" w14:textId="77777777" w:rsidR="00D4567D" w:rsidRDefault="00000000">
      <w:pPr>
        <w:pStyle w:val="IDSTYLERDDEFAULT"/>
      </w:pPr>
      <w:r>
        <w:t>The Asset Tracking Management system functionality supports the following tasks across the Asset Operations Management business processes.</w:t>
      </w:r>
    </w:p>
    <w:p w14:paraId="4C7A746E" w14:textId="77777777" w:rsidR="00D4567D" w:rsidRDefault="00D4567D">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D4567D" w14:paraId="302AB4BC"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0D18844" w14:textId="77777777" w:rsidR="00D4567D"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165462F" w14:textId="77777777" w:rsidR="00D4567D"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5425CBB" w14:textId="77777777" w:rsidR="00D4567D"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EC3BBD" w14:textId="77777777" w:rsidR="00D4567D"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ABC9846" w14:textId="77777777" w:rsidR="00D4567D" w:rsidRDefault="00000000">
            <w:pPr>
              <w:pStyle w:val="TableHeadDC"/>
            </w:pPr>
            <w:r>
              <w:t>Sub-Process Name</w:t>
            </w:r>
          </w:p>
        </w:tc>
      </w:tr>
      <w:tr w:rsidR="00D4567D" w14:paraId="2A3333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45B26" w14:textId="77777777" w:rsidR="00D4567D" w:rsidRDefault="00000000">
            <w:pPr>
              <w:pStyle w:val="TableNormal0"/>
            </w:pPr>
            <w:r>
              <w:t>AT025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9AC41" w14:textId="77777777" w:rsidR="00D4567D"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21FF5F" w14:textId="77777777" w:rsidR="00D4567D" w:rsidRDefault="00000000">
            <w:pPr>
              <w:jc w:val="left"/>
              <w:rPr>
                <w:sz w:val="20"/>
              </w:rPr>
            </w:pPr>
            <w:r>
              <w:rPr>
                <w:sz w:val="20"/>
              </w:rPr>
              <w:t xml:space="preserve">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w:t>
            </w:r>
            <w:proofErr w:type="spellStart"/>
            <w:r>
              <w:rPr>
                <w:sz w:val="20"/>
              </w:rPr>
              <w:t>authorised</w:t>
            </w:r>
            <w:proofErr w:type="spellEnd"/>
            <w:r>
              <w:rPr>
                <w:sz w:val="20"/>
              </w:rPr>
              <w:t xml:space="preserve">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0B4EBD7A" w14:textId="77777777" w:rsidR="00D4567D" w:rsidRDefault="00000000">
            <w:pPr>
              <w:jc w:val="left"/>
              <w:rPr>
                <w:sz w:val="20"/>
              </w:rPr>
            </w:pPr>
            <w:r>
              <w:rPr>
                <w:sz w:val="20"/>
              </w:rPr>
              <w:t xml:space="preserve"> </w:t>
            </w:r>
          </w:p>
          <w:p w14:paraId="66C79C41" w14:textId="77777777" w:rsidR="00D4567D" w:rsidRDefault="00000000">
            <w:pPr>
              <w:numPr>
                <w:ilvl w:val="0"/>
                <w:numId w:val="5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12C24687" w14:textId="77777777" w:rsidR="00D4567D" w:rsidRDefault="00000000">
            <w:pPr>
              <w:numPr>
                <w:ilvl w:val="0"/>
                <w:numId w:val="54"/>
              </w:numPr>
              <w:ind w:left="238"/>
              <w:jc w:val="left"/>
              <w:rPr>
                <w:sz w:val="20"/>
              </w:rPr>
            </w:pPr>
            <w:r>
              <w:rPr>
                <w:sz w:val="20"/>
              </w:rPr>
              <w:t xml:space="preserve">Version history and comparison by displaying a full, chronological list of all previously approved </w:t>
            </w:r>
            <w:r>
              <w:rPr>
                <w:sz w:val="20"/>
              </w:rPr>
              <w:lastRenderedPageBreak/>
              <w:t>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42186583" w14:textId="77777777" w:rsidR="00D4567D" w:rsidRDefault="00000000">
            <w:pPr>
              <w:numPr>
                <w:ilvl w:val="0"/>
                <w:numId w:val="54"/>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3CFB1C78" w14:textId="77777777" w:rsidR="00D4567D" w:rsidRDefault="00000000">
            <w:pPr>
              <w:numPr>
                <w:ilvl w:val="0"/>
                <w:numId w:val="5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0880052F" w14:textId="77777777" w:rsidR="00D4567D" w:rsidRDefault="00000000">
            <w:pPr>
              <w:numPr>
                <w:ilvl w:val="0"/>
                <w:numId w:val="5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32538A88" w14:textId="77777777" w:rsidR="00D4567D" w:rsidRDefault="00000000">
            <w:pPr>
              <w:numPr>
                <w:ilvl w:val="0"/>
                <w:numId w:val="54"/>
              </w:numPr>
              <w:ind w:left="238"/>
              <w:jc w:val="left"/>
              <w:rPr>
                <w:sz w:val="20"/>
              </w:rPr>
            </w:pPr>
            <w:r>
              <w:rPr>
                <w:sz w:val="20"/>
              </w:rPr>
              <w:t xml:space="preserve">Role-based access control by ensuring that editing and approval permissions are restricted to designated custodians or governance officials, while read-only access is granted to general users based on their </w:t>
            </w:r>
            <w:proofErr w:type="spellStart"/>
            <w:r>
              <w:rPr>
                <w:sz w:val="20"/>
              </w:rPr>
              <w:t>organisational</w:t>
            </w:r>
            <w:proofErr w:type="spellEnd"/>
            <w:r>
              <w:rPr>
                <w:sz w:val="20"/>
              </w:rPr>
              <w:t xml:space="preserve">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F64E8F" w14:textId="77777777" w:rsidR="00D4567D" w:rsidRDefault="00000000">
            <w:pPr>
              <w:pStyle w:val="TableNormal0"/>
            </w:pPr>
            <w:r>
              <w:lastRenderedPageBreak/>
              <w:t>Identify asset tracking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30A4E9" w14:textId="77777777" w:rsidR="00D4567D" w:rsidRDefault="00000000">
            <w:pPr>
              <w:pStyle w:val="TableNormal0"/>
            </w:pPr>
            <w:r>
              <w:t xml:space="preserve">Manage Asset Tracking </w:t>
            </w:r>
          </w:p>
        </w:tc>
      </w:tr>
      <w:tr w:rsidR="00D4567D" w14:paraId="4BB46D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55DE18" w14:textId="77777777" w:rsidR="00D4567D" w:rsidRDefault="00000000">
            <w:pPr>
              <w:pStyle w:val="TableNormal0"/>
            </w:pPr>
            <w:r>
              <w:t>AT010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35E3CF" w14:textId="77777777" w:rsidR="00D4567D"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152AB" w14:textId="77777777" w:rsidR="00D4567D"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w:t>
            </w:r>
            <w:proofErr w:type="spellStart"/>
            <w:r>
              <w:rPr>
                <w:sz w:val="20"/>
              </w:rPr>
              <w:t>authorised</w:t>
            </w:r>
            <w:proofErr w:type="spellEnd"/>
            <w:r>
              <w:rPr>
                <w:sz w:val="20"/>
              </w:rPr>
              <w:t xml:space="preserve"> users can securely and seamlessly retrieve documents stored in the Records Management System Functionality directly from within other municipal business system interfaces such as workflow, case management, transactional </w:t>
            </w:r>
            <w:r>
              <w:rPr>
                <w:sz w:val="20"/>
              </w:rPr>
              <w:lastRenderedPageBreak/>
              <w:t>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7A7D351F" w14:textId="77777777" w:rsidR="00D4567D" w:rsidRDefault="00000000">
            <w:pPr>
              <w:jc w:val="left"/>
              <w:rPr>
                <w:sz w:val="20"/>
              </w:rPr>
            </w:pPr>
            <w:r>
              <w:rPr>
                <w:sz w:val="20"/>
              </w:rPr>
              <w:t xml:space="preserve"> </w:t>
            </w:r>
          </w:p>
          <w:p w14:paraId="306BDFA6" w14:textId="77777777" w:rsidR="00D4567D" w:rsidRDefault="00000000">
            <w:pPr>
              <w:numPr>
                <w:ilvl w:val="0"/>
                <w:numId w:val="5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356FA0AC" w14:textId="77777777" w:rsidR="00D4567D" w:rsidRDefault="00000000">
            <w:pPr>
              <w:numPr>
                <w:ilvl w:val="0"/>
                <w:numId w:val="5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673B743" w14:textId="77777777" w:rsidR="00D4567D" w:rsidRDefault="00000000">
            <w:pPr>
              <w:numPr>
                <w:ilvl w:val="0"/>
                <w:numId w:val="56"/>
              </w:numPr>
              <w:ind w:left="238"/>
              <w:jc w:val="left"/>
              <w:rPr>
                <w:sz w:val="20"/>
              </w:rPr>
            </w:pPr>
            <w:r>
              <w:rPr>
                <w:sz w:val="20"/>
              </w:rPr>
              <w:t xml:space="preserve">On-screen display of document metadata and content by enabling users to view document metadata and the full document content directly through the retrieval interface, including options to preview or download documents in accordance with </w:t>
            </w:r>
            <w:proofErr w:type="spellStart"/>
            <w:r>
              <w:rPr>
                <w:sz w:val="20"/>
              </w:rPr>
              <w:t>authorised</w:t>
            </w:r>
            <w:proofErr w:type="spellEnd"/>
            <w:r>
              <w:rPr>
                <w:sz w:val="20"/>
              </w:rPr>
              <w:t xml:space="preserve"> user permissions.</w:t>
            </w:r>
          </w:p>
          <w:p w14:paraId="704A3178" w14:textId="77777777" w:rsidR="00D4567D" w:rsidRDefault="00000000">
            <w:pPr>
              <w:numPr>
                <w:ilvl w:val="0"/>
                <w:numId w:val="5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958C845" w14:textId="77777777" w:rsidR="00D4567D" w:rsidRDefault="00000000">
            <w:pPr>
              <w:numPr>
                <w:ilvl w:val="0"/>
                <w:numId w:val="56"/>
              </w:numPr>
              <w:ind w:left="238"/>
              <w:jc w:val="left"/>
              <w:rPr>
                <w:sz w:val="20"/>
              </w:rPr>
            </w:pPr>
            <w:r>
              <w:rPr>
                <w:sz w:val="20"/>
              </w:rPr>
              <w:t xml:space="preserve">Role-based access control for document retrieval by enforcing Municipal-approved access restrictions to ensure that only </w:t>
            </w:r>
            <w:proofErr w:type="spellStart"/>
            <w:r>
              <w:rPr>
                <w:sz w:val="20"/>
              </w:rPr>
              <w:t>authorised</w:t>
            </w:r>
            <w:proofErr w:type="spellEnd"/>
            <w:r>
              <w:rPr>
                <w:sz w:val="20"/>
              </w:rPr>
              <w:t xml:space="preserve"> users may retrieve, preview, or download documents, with permissions applied according to security classification, user role, and functional responsibility.</w:t>
            </w:r>
          </w:p>
          <w:p w14:paraId="0E07ECB1" w14:textId="77777777" w:rsidR="00D4567D" w:rsidRDefault="00000000">
            <w:pPr>
              <w:numPr>
                <w:ilvl w:val="0"/>
                <w:numId w:val="56"/>
              </w:numPr>
              <w:ind w:left="238"/>
              <w:jc w:val="left"/>
              <w:rPr>
                <w:sz w:val="20"/>
              </w:rPr>
            </w:pPr>
            <w:r>
              <w:rPr>
                <w:sz w:val="20"/>
              </w:rPr>
              <w:lastRenderedPageBreak/>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FEBCF" w14:textId="77777777" w:rsidR="00D4567D" w:rsidRDefault="00000000">
            <w:pPr>
              <w:pStyle w:val="TableNormal0"/>
            </w:pPr>
            <w:r>
              <w:lastRenderedPageBreak/>
              <w:t>Identify asset tracking requirements(U)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D6562A" w14:textId="77777777" w:rsidR="00D4567D" w:rsidRDefault="00000000">
            <w:pPr>
              <w:pStyle w:val="TableNormal0"/>
            </w:pPr>
            <w:r>
              <w:t xml:space="preserve">Manage Asset Tracking </w:t>
            </w:r>
          </w:p>
        </w:tc>
      </w:tr>
      <w:tr w:rsidR="00D4567D" w14:paraId="3F3A90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DFD584" w14:textId="77777777" w:rsidR="00D4567D" w:rsidRDefault="00000000">
            <w:pPr>
              <w:pStyle w:val="TableNormal0"/>
            </w:pPr>
            <w:r>
              <w:lastRenderedPageBreak/>
              <w:t>AT011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0F2317" w14:textId="77777777" w:rsidR="00D4567D" w:rsidRDefault="00000000">
            <w:pPr>
              <w:pStyle w:val="TableNormal0"/>
            </w:pPr>
            <w:r>
              <w:t>Link asset for asset tracking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C1DFAD" w14:textId="77777777" w:rsidR="00D4567D" w:rsidRDefault="00000000">
            <w:pPr>
              <w:jc w:val="left"/>
              <w:rPr>
                <w:sz w:val="20"/>
              </w:rPr>
            </w:pPr>
            <w:r>
              <w:rPr>
                <w:sz w:val="20"/>
              </w:rPr>
              <w:t xml:space="preserve">Enable the ability to link assets for tracking within the Asset Tracking System Functionality. This functionality must allow </w:t>
            </w:r>
            <w:proofErr w:type="spellStart"/>
            <w:r>
              <w:rPr>
                <w:sz w:val="20"/>
              </w:rPr>
              <w:t>authorised</w:t>
            </w:r>
            <w:proofErr w:type="spellEnd"/>
            <w:r>
              <w:rPr>
                <w:sz w:val="20"/>
              </w:rPr>
              <w:t xml:space="preserve"> users to electronically link asset records to tracking devices or identifiers to enable ongoing location and movement monitoring. The purpose is to establish a secure, system-based relationship between physical assets and tracking inputs in compliance with MFMA, GRAP, and </w:t>
            </w:r>
            <w:proofErr w:type="spellStart"/>
            <w:r>
              <w:rPr>
                <w:sz w:val="20"/>
              </w:rPr>
              <w:t>mSCOA</w:t>
            </w:r>
            <w:proofErr w:type="spellEnd"/>
            <w:r>
              <w:rPr>
                <w:sz w:val="20"/>
              </w:rPr>
              <w:t xml:space="preserve"> requirements. The system functionality must support:</w:t>
            </w:r>
          </w:p>
          <w:p w14:paraId="70AEE422" w14:textId="77777777" w:rsidR="00D4567D" w:rsidRDefault="00000000">
            <w:pPr>
              <w:jc w:val="left"/>
              <w:rPr>
                <w:sz w:val="20"/>
              </w:rPr>
            </w:pPr>
            <w:r>
              <w:rPr>
                <w:sz w:val="20"/>
              </w:rPr>
              <w:t xml:space="preserve"> </w:t>
            </w:r>
          </w:p>
          <w:p w14:paraId="0072E8F6" w14:textId="77777777" w:rsidR="00D4567D" w:rsidRDefault="00000000">
            <w:pPr>
              <w:numPr>
                <w:ilvl w:val="0"/>
                <w:numId w:val="58"/>
              </w:numPr>
              <w:ind w:left="238"/>
              <w:jc w:val="left"/>
              <w:rPr>
                <w:sz w:val="20"/>
              </w:rPr>
            </w:pPr>
            <w:r>
              <w:rPr>
                <w:sz w:val="20"/>
              </w:rPr>
              <w:t>Electronic linking of asset records to tracking identifiers such as GPS devices, RFID tags, or barcodes</w:t>
            </w:r>
          </w:p>
          <w:p w14:paraId="535FDB8A" w14:textId="77777777" w:rsidR="00D4567D" w:rsidRDefault="00000000">
            <w:pPr>
              <w:numPr>
                <w:ilvl w:val="0"/>
                <w:numId w:val="58"/>
              </w:numPr>
              <w:ind w:left="238"/>
              <w:jc w:val="left"/>
              <w:rPr>
                <w:sz w:val="20"/>
              </w:rPr>
            </w:pPr>
            <w:r>
              <w:rPr>
                <w:sz w:val="20"/>
              </w:rPr>
              <w:t>Validation of asset details from the Asset Records Management System Functionality prior to linking</w:t>
            </w:r>
          </w:p>
          <w:p w14:paraId="1F76237D" w14:textId="77777777" w:rsidR="00D4567D" w:rsidRDefault="00000000">
            <w:pPr>
              <w:numPr>
                <w:ilvl w:val="0"/>
                <w:numId w:val="58"/>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function, project, region, costing, fund, and MSC for each tracked asset</w:t>
            </w:r>
          </w:p>
          <w:p w14:paraId="123C3600" w14:textId="77777777" w:rsidR="00D4567D" w:rsidRDefault="00000000">
            <w:pPr>
              <w:numPr>
                <w:ilvl w:val="0"/>
                <w:numId w:val="58"/>
              </w:numPr>
              <w:ind w:left="238"/>
              <w:jc w:val="left"/>
              <w:rPr>
                <w:sz w:val="20"/>
              </w:rPr>
            </w:pPr>
            <w:r>
              <w:rPr>
                <w:sz w:val="20"/>
              </w:rPr>
              <w:t xml:space="preserve">Real-time system validation to prevent duplicate tracking links or </w:t>
            </w:r>
            <w:proofErr w:type="spellStart"/>
            <w:r>
              <w:rPr>
                <w:sz w:val="20"/>
              </w:rPr>
              <w:t>unauthorised</w:t>
            </w:r>
            <w:proofErr w:type="spellEnd"/>
            <w:r>
              <w:rPr>
                <w:sz w:val="20"/>
              </w:rPr>
              <w:t xml:space="preserve"> asset associations</w:t>
            </w:r>
          </w:p>
          <w:p w14:paraId="2AF04B55" w14:textId="77777777" w:rsidR="00D4567D" w:rsidRDefault="00000000">
            <w:pPr>
              <w:numPr>
                <w:ilvl w:val="0"/>
                <w:numId w:val="58"/>
              </w:numPr>
              <w:ind w:left="238"/>
              <w:jc w:val="left"/>
              <w:rPr>
                <w:sz w:val="20"/>
              </w:rPr>
            </w:pPr>
            <w:r>
              <w:rPr>
                <w:sz w:val="20"/>
              </w:rPr>
              <w:t>Automated flagging of link status, including active, inactive, and pending verification</w:t>
            </w:r>
          </w:p>
          <w:p w14:paraId="5F86D198" w14:textId="77777777" w:rsidR="00D4567D" w:rsidRDefault="00000000">
            <w:pPr>
              <w:numPr>
                <w:ilvl w:val="0"/>
                <w:numId w:val="58"/>
              </w:numPr>
              <w:ind w:left="238"/>
              <w:jc w:val="left"/>
              <w:rPr>
                <w:sz w:val="20"/>
              </w:rPr>
            </w:pPr>
            <w:r>
              <w:rPr>
                <w:sz w:val="20"/>
              </w:rPr>
              <w:t>Drill-down capability to view tracking linkage history and related updates per asset</w:t>
            </w:r>
          </w:p>
          <w:p w14:paraId="5223ACA1" w14:textId="77777777" w:rsidR="00D4567D" w:rsidRDefault="00000000">
            <w:pPr>
              <w:numPr>
                <w:ilvl w:val="0"/>
                <w:numId w:val="58"/>
              </w:numPr>
              <w:ind w:left="238"/>
              <w:jc w:val="left"/>
              <w:rPr>
                <w:sz w:val="20"/>
              </w:rPr>
            </w:pPr>
            <w:r>
              <w:rPr>
                <w:sz w:val="20"/>
              </w:rPr>
              <w:t>Role-based access controls, ensuring only designated officials can create, modify, or delink tracking records</w:t>
            </w:r>
          </w:p>
          <w:p w14:paraId="3DA2725B" w14:textId="77777777" w:rsidR="00D4567D" w:rsidRDefault="00000000">
            <w:pPr>
              <w:numPr>
                <w:ilvl w:val="0"/>
                <w:numId w:val="58"/>
              </w:numPr>
              <w:ind w:left="238"/>
              <w:jc w:val="left"/>
              <w:rPr>
                <w:sz w:val="20"/>
              </w:rPr>
            </w:pPr>
            <w:r>
              <w:rPr>
                <w:sz w:val="20"/>
              </w:rPr>
              <w:t>Audit trail functionality, capturing all linkage actions with timestamp, user ID, asset reference, and tracking identifier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09ED0B" w14:textId="77777777" w:rsidR="00D4567D" w:rsidRDefault="00000000">
            <w:pPr>
              <w:pStyle w:val="TableNormal0"/>
            </w:pPr>
            <w:r>
              <w:t>Link asset for asset tracking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78C9F" w14:textId="77777777" w:rsidR="00D4567D" w:rsidRDefault="00000000">
            <w:pPr>
              <w:pStyle w:val="TableNormal0"/>
            </w:pPr>
            <w:r>
              <w:t xml:space="preserve">Manage Asset Tracking </w:t>
            </w:r>
          </w:p>
        </w:tc>
      </w:tr>
      <w:tr w:rsidR="00D4567D" w14:paraId="1F4804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61EB8" w14:textId="77777777" w:rsidR="00D4567D" w:rsidRDefault="00000000">
            <w:pPr>
              <w:pStyle w:val="TableNormal0"/>
            </w:pPr>
            <w:r>
              <w:lastRenderedPageBreak/>
              <w:t>AT007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9556BA" w14:textId="77777777" w:rsidR="00D4567D" w:rsidRDefault="00000000">
            <w:pPr>
              <w:pStyle w:val="TableNormal0"/>
            </w:pPr>
            <w:r>
              <w:t>Integrate GIS data from GIS management to asset tracking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D0E44" w14:textId="77777777" w:rsidR="00D4567D" w:rsidRDefault="00000000">
            <w:pPr>
              <w:jc w:val="left"/>
              <w:rPr>
                <w:sz w:val="20"/>
              </w:rPr>
            </w:pPr>
            <w:r>
              <w:rPr>
                <w:sz w:val="20"/>
              </w:rPr>
              <w:t xml:space="preserve">Enable the ability to integrate GIS data into the Asset Tracking System Functionality from the GIS Management System Functionality. This functionality must allow </w:t>
            </w:r>
            <w:proofErr w:type="spellStart"/>
            <w:r>
              <w:rPr>
                <w:sz w:val="20"/>
              </w:rPr>
              <w:t>authorised</w:t>
            </w:r>
            <w:proofErr w:type="spellEnd"/>
            <w:r>
              <w:rPr>
                <w:sz w:val="20"/>
              </w:rPr>
              <w:t xml:space="preserve"> users to electronically transfer geographic location data, spatial identifiers, and boundary details into the asset tracking environment. The purpose is to ensure that all municipal assets are accurately located within defined spatial parameters and that movement and positioning data align to approved geographic boundaries in accordance with MFMA, GRAP, and </w:t>
            </w:r>
            <w:proofErr w:type="spellStart"/>
            <w:r>
              <w:rPr>
                <w:sz w:val="20"/>
              </w:rPr>
              <w:t>mSCOA</w:t>
            </w:r>
            <w:proofErr w:type="spellEnd"/>
            <w:r>
              <w:rPr>
                <w:sz w:val="20"/>
              </w:rPr>
              <w:t xml:space="preserve"> requirements. The system functionality must support:</w:t>
            </w:r>
          </w:p>
          <w:p w14:paraId="1E890160" w14:textId="77777777" w:rsidR="00D4567D" w:rsidRDefault="00000000">
            <w:pPr>
              <w:jc w:val="left"/>
              <w:rPr>
                <w:sz w:val="20"/>
              </w:rPr>
            </w:pPr>
            <w:r>
              <w:rPr>
                <w:sz w:val="20"/>
              </w:rPr>
              <w:t xml:space="preserve"> </w:t>
            </w:r>
          </w:p>
          <w:p w14:paraId="09067BF9" w14:textId="77777777" w:rsidR="00D4567D" w:rsidRDefault="00000000">
            <w:pPr>
              <w:numPr>
                <w:ilvl w:val="0"/>
                <w:numId w:val="60"/>
              </w:numPr>
              <w:ind w:left="238"/>
              <w:jc w:val="left"/>
              <w:rPr>
                <w:sz w:val="20"/>
              </w:rPr>
            </w:pPr>
            <w:r>
              <w:rPr>
                <w:sz w:val="20"/>
              </w:rPr>
              <w:t>Structured and auditable integration of coordinates, parcels, and geographic zones from the GIS Management System Functionality</w:t>
            </w:r>
          </w:p>
          <w:p w14:paraId="58CEA67E" w14:textId="77777777" w:rsidR="00D4567D" w:rsidRDefault="00000000">
            <w:pPr>
              <w:numPr>
                <w:ilvl w:val="0"/>
                <w:numId w:val="60"/>
              </w:numPr>
              <w:ind w:left="238"/>
              <w:jc w:val="left"/>
              <w:rPr>
                <w:sz w:val="20"/>
              </w:rPr>
            </w:pPr>
            <w:r>
              <w:rPr>
                <w:sz w:val="20"/>
              </w:rPr>
              <w:t xml:space="preserve">Full alignment to </w:t>
            </w:r>
            <w:proofErr w:type="spellStart"/>
            <w:r>
              <w:rPr>
                <w:sz w:val="20"/>
              </w:rPr>
              <w:t>mSCOA</w:t>
            </w:r>
            <w:proofErr w:type="spellEnd"/>
            <w:r>
              <w:rPr>
                <w:sz w:val="20"/>
              </w:rPr>
              <w:t xml:space="preserve"> classification segments, including region, item, and function for tracked assets</w:t>
            </w:r>
          </w:p>
          <w:p w14:paraId="0AD621F8" w14:textId="77777777" w:rsidR="00D4567D" w:rsidRDefault="00000000">
            <w:pPr>
              <w:numPr>
                <w:ilvl w:val="0"/>
                <w:numId w:val="60"/>
              </w:numPr>
              <w:ind w:left="238"/>
              <w:jc w:val="left"/>
              <w:rPr>
                <w:sz w:val="20"/>
              </w:rPr>
            </w:pPr>
            <w:r>
              <w:rPr>
                <w:sz w:val="20"/>
              </w:rPr>
              <w:t>Linkage of GIS data to individual asset records to support location validation and spatial monitoring</w:t>
            </w:r>
          </w:p>
          <w:p w14:paraId="53E1D3AD" w14:textId="77777777" w:rsidR="00D4567D" w:rsidRDefault="00000000">
            <w:pPr>
              <w:numPr>
                <w:ilvl w:val="0"/>
                <w:numId w:val="60"/>
              </w:numPr>
              <w:ind w:left="238"/>
              <w:jc w:val="left"/>
              <w:rPr>
                <w:sz w:val="20"/>
              </w:rPr>
            </w:pPr>
            <w:r>
              <w:rPr>
                <w:sz w:val="20"/>
              </w:rPr>
              <w:t xml:space="preserve">Real-time </w:t>
            </w:r>
            <w:proofErr w:type="spellStart"/>
            <w:r>
              <w:rPr>
                <w:sz w:val="20"/>
              </w:rPr>
              <w:t>synchronisation</w:t>
            </w:r>
            <w:proofErr w:type="spellEnd"/>
            <w:r>
              <w:rPr>
                <w:sz w:val="20"/>
              </w:rPr>
              <w:t xml:space="preserve"> of GIS boundary changes with asset tracking location references</w:t>
            </w:r>
          </w:p>
          <w:p w14:paraId="1982709D" w14:textId="77777777" w:rsidR="00D4567D" w:rsidRDefault="00000000">
            <w:pPr>
              <w:numPr>
                <w:ilvl w:val="0"/>
                <w:numId w:val="60"/>
              </w:numPr>
              <w:ind w:left="238"/>
              <w:jc w:val="left"/>
              <w:rPr>
                <w:sz w:val="20"/>
              </w:rPr>
            </w:pPr>
            <w:r>
              <w:rPr>
                <w:sz w:val="20"/>
              </w:rPr>
              <w:t>Automated exception alerts where assets are moved beyond approved geographic boundaries</w:t>
            </w:r>
          </w:p>
          <w:p w14:paraId="3C26E591" w14:textId="77777777" w:rsidR="00D4567D" w:rsidRDefault="00000000">
            <w:pPr>
              <w:numPr>
                <w:ilvl w:val="0"/>
                <w:numId w:val="60"/>
              </w:numPr>
              <w:ind w:left="238"/>
              <w:jc w:val="left"/>
              <w:rPr>
                <w:sz w:val="20"/>
              </w:rPr>
            </w:pPr>
            <w:r>
              <w:rPr>
                <w:sz w:val="20"/>
              </w:rPr>
              <w:t>Drill-down capability to view asset locations on a geospatial interface within the Asset Tracking System Functionality</w:t>
            </w:r>
          </w:p>
          <w:p w14:paraId="3B41BDCC" w14:textId="77777777" w:rsidR="00D4567D" w:rsidRDefault="00000000">
            <w:pPr>
              <w:numPr>
                <w:ilvl w:val="0"/>
                <w:numId w:val="60"/>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link or adjust GIS-integrated data</w:t>
            </w:r>
          </w:p>
          <w:p w14:paraId="641B17F2" w14:textId="77777777" w:rsidR="00D4567D" w:rsidRDefault="00000000">
            <w:pPr>
              <w:numPr>
                <w:ilvl w:val="0"/>
                <w:numId w:val="60"/>
              </w:numPr>
              <w:ind w:left="238"/>
              <w:jc w:val="left"/>
              <w:rPr>
                <w:sz w:val="20"/>
              </w:rPr>
            </w:pPr>
            <w:r>
              <w:rPr>
                <w:sz w:val="20"/>
              </w:rPr>
              <w:t>Audit trail functionality, recording GIS data imports and all related actions with user ID, timestamp, and spatial reference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27AC6" w14:textId="77777777" w:rsidR="00D4567D" w:rsidRDefault="00000000">
            <w:pPr>
              <w:pStyle w:val="TableNormal0"/>
            </w:pPr>
            <w:r>
              <w:t>Activate Live GPS Tracking(U)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CF24C" w14:textId="77777777" w:rsidR="00D4567D" w:rsidRDefault="00000000">
            <w:pPr>
              <w:pStyle w:val="TableNormal0"/>
            </w:pPr>
            <w:r>
              <w:t xml:space="preserve">Manage Asset Tracking </w:t>
            </w:r>
          </w:p>
        </w:tc>
      </w:tr>
      <w:tr w:rsidR="00D4567D" w14:paraId="1ACC5B1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2B4B7" w14:textId="77777777" w:rsidR="00D4567D" w:rsidRDefault="00000000">
            <w:pPr>
              <w:pStyle w:val="TableNormal0"/>
            </w:pPr>
            <w:r>
              <w:t>AT001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BAC1F" w14:textId="77777777" w:rsidR="00D4567D" w:rsidRDefault="00000000">
            <w:pPr>
              <w:pStyle w:val="TableNormal0"/>
            </w:pPr>
            <w:r>
              <w:t>Activate GPS tracking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6DA5C" w14:textId="77777777" w:rsidR="00D4567D" w:rsidRDefault="00000000">
            <w:pPr>
              <w:jc w:val="left"/>
              <w:rPr>
                <w:sz w:val="20"/>
              </w:rPr>
            </w:pPr>
            <w:r>
              <w:rPr>
                <w:sz w:val="20"/>
              </w:rPr>
              <w:t xml:space="preserve">Enable the ability to activate GPS tracking within the Asset Tracking System Functionality. This functionality must allow </w:t>
            </w:r>
            <w:proofErr w:type="spellStart"/>
            <w:r>
              <w:rPr>
                <w:sz w:val="20"/>
              </w:rPr>
              <w:t>authorised</w:t>
            </w:r>
            <w:proofErr w:type="spellEnd"/>
            <w:r>
              <w:rPr>
                <w:sz w:val="20"/>
              </w:rPr>
              <w:t xml:space="preserve"> users to electronically initiate, configure, and monitor GPS tracking for movable municipal assets. The purpose is to enable real-time visibility of asset location, route history, and </w:t>
            </w:r>
            <w:proofErr w:type="spellStart"/>
            <w:r>
              <w:rPr>
                <w:sz w:val="20"/>
              </w:rPr>
              <w:t>unauthorised</w:t>
            </w:r>
            <w:proofErr w:type="spellEnd"/>
            <w:r>
              <w:rPr>
                <w:sz w:val="20"/>
              </w:rPr>
              <w:t xml:space="preserve"> movement alerts, ensuring </w:t>
            </w:r>
            <w:r>
              <w:rPr>
                <w:sz w:val="20"/>
              </w:rPr>
              <w:lastRenderedPageBreak/>
              <w:t>compliance with MFMA asset control provisions and GRAP recognition of usage and condition. The system functionality must support:</w:t>
            </w:r>
          </w:p>
          <w:p w14:paraId="1133BEA3" w14:textId="77777777" w:rsidR="00D4567D" w:rsidRDefault="00000000">
            <w:pPr>
              <w:jc w:val="left"/>
              <w:rPr>
                <w:sz w:val="20"/>
              </w:rPr>
            </w:pPr>
            <w:r>
              <w:rPr>
                <w:sz w:val="20"/>
              </w:rPr>
              <w:t xml:space="preserve"> </w:t>
            </w:r>
          </w:p>
          <w:p w14:paraId="09252412" w14:textId="77777777" w:rsidR="00D4567D" w:rsidRDefault="00000000">
            <w:pPr>
              <w:numPr>
                <w:ilvl w:val="0"/>
                <w:numId w:val="62"/>
              </w:numPr>
              <w:ind w:left="238"/>
              <w:jc w:val="left"/>
              <w:rPr>
                <w:sz w:val="20"/>
              </w:rPr>
            </w:pPr>
            <w:r>
              <w:rPr>
                <w:sz w:val="20"/>
              </w:rPr>
              <w:t>Electronic activation and deactivation of GPS tracking for individual or grouped assets based on asset category or movement status</w:t>
            </w:r>
          </w:p>
          <w:p w14:paraId="70E58A7F" w14:textId="77777777" w:rsidR="00D4567D" w:rsidRDefault="00000000">
            <w:pPr>
              <w:numPr>
                <w:ilvl w:val="0"/>
                <w:numId w:val="62"/>
              </w:numPr>
              <w:ind w:left="238"/>
              <w:jc w:val="left"/>
              <w:rPr>
                <w:sz w:val="20"/>
              </w:rPr>
            </w:pPr>
            <w:r>
              <w:rPr>
                <w:sz w:val="20"/>
              </w:rPr>
              <w:t>Configuration of tracking parameters, including location update intervals, tracking zones, and operational hours</w:t>
            </w:r>
          </w:p>
          <w:p w14:paraId="30FF20AD" w14:textId="77777777" w:rsidR="00D4567D" w:rsidRDefault="00000000">
            <w:pPr>
              <w:numPr>
                <w:ilvl w:val="0"/>
                <w:numId w:val="62"/>
              </w:numPr>
              <w:ind w:left="238"/>
              <w:jc w:val="left"/>
              <w:rPr>
                <w:sz w:val="20"/>
              </w:rPr>
            </w:pPr>
            <w:r>
              <w:rPr>
                <w:sz w:val="20"/>
              </w:rPr>
              <w:t>Real-time location feed, displaying current asset position and route trace on a spatial dashboard</w:t>
            </w:r>
          </w:p>
          <w:p w14:paraId="46954E1C" w14:textId="77777777" w:rsidR="00D4567D" w:rsidRDefault="00000000">
            <w:pPr>
              <w:numPr>
                <w:ilvl w:val="0"/>
                <w:numId w:val="62"/>
              </w:numPr>
              <w:ind w:left="238"/>
              <w:jc w:val="left"/>
              <w:rPr>
                <w:sz w:val="20"/>
              </w:rPr>
            </w:pPr>
            <w:r>
              <w:rPr>
                <w:sz w:val="20"/>
              </w:rPr>
              <w:t xml:space="preserve">Integration with GIS Management System Functionality, enabling GPS movement alignment to </w:t>
            </w:r>
            <w:proofErr w:type="spellStart"/>
            <w:r>
              <w:rPr>
                <w:sz w:val="20"/>
              </w:rPr>
              <w:t>authorised</w:t>
            </w:r>
            <w:proofErr w:type="spellEnd"/>
            <w:r>
              <w:rPr>
                <w:sz w:val="20"/>
              </w:rPr>
              <w:t xml:space="preserve"> municipal boundaries</w:t>
            </w:r>
          </w:p>
          <w:p w14:paraId="68E26A07" w14:textId="77777777" w:rsidR="00D4567D" w:rsidRDefault="00000000">
            <w:pPr>
              <w:numPr>
                <w:ilvl w:val="0"/>
                <w:numId w:val="62"/>
              </w:numPr>
              <w:ind w:left="238"/>
              <w:jc w:val="left"/>
              <w:rPr>
                <w:sz w:val="20"/>
              </w:rPr>
            </w:pPr>
            <w:r>
              <w:rPr>
                <w:sz w:val="20"/>
              </w:rPr>
              <w:t xml:space="preserve">Automatic alerts and notifications for </w:t>
            </w:r>
            <w:proofErr w:type="spellStart"/>
            <w:r>
              <w:rPr>
                <w:sz w:val="20"/>
              </w:rPr>
              <w:t>unauthorised</w:t>
            </w:r>
            <w:proofErr w:type="spellEnd"/>
            <w:r>
              <w:rPr>
                <w:sz w:val="20"/>
              </w:rPr>
              <w:t xml:space="preserve"> movement, route deviation, or tracking signal loss</w:t>
            </w:r>
          </w:p>
          <w:p w14:paraId="510A70EC" w14:textId="77777777" w:rsidR="00D4567D" w:rsidRDefault="00000000">
            <w:pPr>
              <w:numPr>
                <w:ilvl w:val="0"/>
                <w:numId w:val="62"/>
              </w:numPr>
              <w:ind w:left="238"/>
              <w:jc w:val="left"/>
              <w:rPr>
                <w:sz w:val="20"/>
              </w:rPr>
            </w:pPr>
            <w:r>
              <w:rPr>
                <w:sz w:val="20"/>
              </w:rPr>
              <w:t>Drill-down capability to view full GPS history logs including timestamps, route paths, and stationary periods</w:t>
            </w:r>
          </w:p>
          <w:p w14:paraId="189AFA88" w14:textId="77777777" w:rsidR="00D4567D" w:rsidRDefault="00000000">
            <w:pPr>
              <w:numPr>
                <w:ilvl w:val="0"/>
                <w:numId w:val="6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personnel can initiate or adjust GPS tracking settings</w:t>
            </w:r>
          </w:p>
          <w:p w14:paraId="0C8A035C" w14:textId="77777777" w:rsidR="00D4567D" w:rsidRDefault="00000000">
            <w:pPr>
              <w:numPr>
                <w:ilvl w:val="0"/>
                <w:numId w:val="62"/>
              </w:numPr>
              <w:ind w:left="238"/>
              <w:jc w:val="left"/>
              <w:rPr>
                <w:sz w:val="20"/>
              </w:rPr>
            </w:pPr>
            <w:r>
              <w:rPr>
                <w:sz w:val="20"/>
              </w:rPr>
              <w:t>Audit trail functionality, recording all GPS activation, tracking configuration, and alert response actions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F8CA2" w14:textId="77777777" w:rsidR="00D4567D" w:rsidRDefault="00000000">
            <w:pPr>
              <w:pStyle w:val="TableNormal0"/>
            </w:pPr>
            <w:r>
              <w:lastRenderedPageBreak/>
              <w:t>Activate Live GPS Tracking(U)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B2DCC5" w14:textId="77777777" w:rsidR="00D4567D" w:rsidRDefault="00000000">
            <w:pPr>
              <w:pStyle w:val="TableNormal0"/>
            </w:pPr>
            <w:r>
              <w:t xml:space="preserve">Manage Asset Tracking </w:t>
            </w:r>
          </w:p>
        </w:tc>
      </w:tr>
      <w:tr w:rsidR="00D4567D" w14:paraId="18D718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E6B6D" w14:textId="77777777" w:rsidR="00D4567D" w:rsidRDefault="00000000">
            <w:pPr>
              <w:pStyle w:val="TableNormal0"/>
            </w:pPr>
            <w:r>
              <w:t>AT016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FBFCAF" w14:textId="77777777" w:rsidR="00D4567D" w:rsidRDefault="00000000">
            <w:pPr>
              <w:pStyle w:val="TableNormal0"/>
            </w:pPr>
            <w:r>
              <w:t>Link movement to trip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196F03" w14:textId="77777777" w:rsidR="00D4567D" w:rsidRDefault="00000000">
            <w:pPr>
              <w:jc w:val="left"/>
              <w:rPr>
                <w:sz w:val="20"/>
              </w:rPr>
            </w:pPr>
            <w:r>
              <w:rPr>
                <w:sz w:val="20"/>
              </w:rPr>
              <w:t xml:space="preserve">Enable the ability to link asset movement to a trip record within the Asset Tracking System Functionality. This functionality must allow </w:t>
            </w:r>
            <w:proofErr w:type="spellStart"/>
            <w:r>
              <w:rPr>
                <w:sz w:val="20"/>
              </w:rPr>
              <w:t>authorised</w:t>
            </w:r>
            <w:proofErr w:type="spellEnd"/>
            <w:r>
              <w:rPr>
                <w:sz w:val="20"/>
              </w:rPr>
              <w:t xml:space="preserve"> users to electronically associate each instance of asset movement with a corresponding trip record, including route details, purpose, and </w:t>
            </w:r>
            <w:proofErr w:type="spellStart"/>
            <w:r>
              <w:rPr>
                <w:sz w:val="20"/>
              </w:rPr>
              <w:t>authorisation</w:t>
            </w:r>
            <w:proofErr w:type="spellEnd"/>
            <w:r>
              <w:rPr>
                <w:sz w:val="20"/>
              </w:rPr>
              <w:t xml:space="preserve">. The purpose is to strengthen the control and documentation of asset </w:t>
            </w:r>
            <w:proofErr w:type="spellStart"/>
            <w:r>
              <w:rPr>
                <w:sz w:val="20"/>
              </w:rPr>
              <w:t>utilisation</w:t>
            </w:r>
            <w:proofErr w:type="spellEnd"/>
            <w:r>
              <w:rPr>
                <w:sz w:val="20"/>
              </w:rPr>
              <w:t>, support operational planning, and ensure alignment with MFMA requirements for accountability over municipal resources. The system functionality must support:</w:t>
            </w:r>
          </w:p>
          <w:p w14:paraId="7DC48AB9" w14:textId="77777777" w:rsidR="00D4567D" w:rsidRDefault="00000000">
            <w:pPr>
              <w:jc w:val="left"/>
              <w:rPr>
                <w:sz w:val="20"/>
              </w:rPr>
            </w:pPr>
            <w:r>
              <w:rPr>
                <w:sz w:val="20"/>
              </w:rPr>
              <w:t xml:space="preserve"> </w:t>
            </w:r>
          </w:p>
          <w:p w14:paraId="780AC3BB" w14:textId="77777777" w:rsidR="00D4567D" w:rsidRDefault="00000000">
            <w:pPr>
              <w:numPr>
                <w:ilvl w:val="0"/>
                <w:numId w:val="64"/>
              </w:numPr>
              <w:ind w:left="238"/>
              <w:jc w:val="left"/>
              <w:rPr>
                <w:sz w:val="20"/>
              </w:rPr>
            </w:pPr>
            <w:r>
              <w:rPr>
                <w:sz w:val="20"/>
              </w:rPr>
              <w:t>Electronic linking of movement data to pre-approved or system-generated trip records for each asset</w:t>
            </w:r>
          </w:p>
          <w:p w14:paraId="5003C5C2" w14:textId="77777777" w:rsidR="00D4567D" w:rsidRDefault="00000000">
            <w:pPr>
              <w:numPr>
                <w:ilvl w:val="0"/>
                <w:numId w:val="64"/>
              </w:numPr>
              <w:ind w:left="238"/>
              <w:jc w:val="left"/>
              <w:rPr>
                <w:sz w:val="20"/>
              </w:rPr>
            </w:pPr>
            <w:r>
              <w:rPr>
                <w:sz w:val="20"/>
              </w:rPr>
              <w:lastRenderedPageBreak/>
              <w:t>Integration with Fleet Management and Job Card System Functionalities, enabling automated linkage of trips to tasks, service requests, or operational assignments</w:t>
            </w:r>
          </w:p>
          <w:p w14:paraId="3BC681D0" w14:textId="77777777" w:rsidR="00D4567D" w:rsidRDefault="00000000">
            <w:pPr>
              <w:numPr>
                <w:ilvl w:val="0"/>
                <w:numId w:val="64"/>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function, fund, project, region, costing, and MSC for each movement linked to a trip</w:t>
            </w:r>
          </w:p>
          <w:p w14:paraId="496ED656" w14:textId="77777777" w:rsidR="00D4567D" w:rsidRDefault="00000000">
            <w:pPr>
              <w:numPr>
                <w:ilvl w:val="0"/>
                <w:numId w:val="64"/>
              </w:numPr>
              <w:ind w:left="238"/>
              <w:jc w:val="left"/>
              <w:rPr>
                <w:sz w:val="20"/>
              </w:rPr>
            </w:pPr>
            <w:r>
              <w:rPr>
                <w:sz w:val="20"/>
              </w:rPr>
              <w:t xml:space="preserve">Validation of trip </w:t>
            </w:r>
            <w:proofErr w:type="spellStart"/>
            <w:r>
              <w:rPr>
                <w:sz w:val="20"/>
              </w:rPr>
              <w:t>authorisation</w:t>
            </w:r>
            <w:proofErr w:type="spellEnd"/>
            <w:r>
              <w:rPr>
                <w:sz w:val="20"/>
              </w:rPr>
              <w:t>, including user assignment, destination, expected duration, and purpose</w:t>
            </w:r>
          </w:p>
          <w:p w14:paraId="3C218FE9" w14:textId="77777777" w:rsidR="00D4567D" w:rsidRDefault="00000000">
            <w:pPr>
              <w:numPr>
                <w:ilvl w:val="0"/>
                <w:numId w:val="64"/>
              </w:numPr>
              <w:ind w:left="238"/>
              <w:jc w:val="left"/>
              <w:rPr>
                <w:sz w:val="20"/>
              </w:rPr>
            </w:pPr>
            <w:r>
              <w:rPr>
                <w:sz w:val="20"/>
              </w:rPr>
              <w:t>Automatic update of trip records, with actual movement logs such as start/end times, distances travelled, and deviations from planned routes</w:t>
            </w:r>
          </w:p>
          <w:p w14:paraId="6E9AC258" w14:textId="77777777" w:rsidR="00D4567D" w:rsidRDefault="00000000">
            <w:pPr>
              <w:numPr>
                <w:ilvl w:val="0"/>
                <w:numId w:val="64"/>
              </w:numPr>
              <w:ind w:left="238"/>
              <w:jc w:val="left"/>
              <w:rPr>
                <w:sz w:val="20"/>
              </w:rPr>
            </w:pPr>
            <w:r>
              <w:rPr>
                <w:sz w:val="20"/>
              </w:rPr>
              <w:t>Drill-down capability to view trip history per asset, department, or user for monitoring and reporting</w:t>
            </w:r>
          </w:p>
          <w:p w14:paraId="421EAEF7" w14:textId="77777777" w:rsidR="00D4567D" w:rsidRDefault="00000000">
            <w:pPr>
              <w:numPr>
                <w:ilvl w:val="0"/>
                <w:numId w:val="6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create, assign, or amend trip linkages</w:t>
            </w:r>
          </w:p>
          <w:p w14:paraId="2E2B2375" w14:textId="77777777" w:rsidR="00D4567D" w:rsidRDefault="00000000">
            <w:pPr>
              <w:numPr>
                <w:ilvl w:val="0"/>
                <w:numId w:val="64"/>
              </w:numPr>
              <w:ind w:left="238"/>
              <w:jc w:val="left"/>
              <w:rPr>
                <w:sz w:val="20"/>
              </w:rPr>
            </w:pPr>
            <w:r>
              <w:rPr>
                <w:sz w:val="20"/>
              </w:rPr>
              <w:t>Audit trail functionality, capturing all movement-to-trip linkage actions with user ID, timestamp, asset ID, and trip reference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FBFE4B" w14:textId="77777777" w:rsidR="00D4567D" w:rsidRDefault="00000000">
            <w:pPr>
              <w:pStyle w:val="TableNormal0"/>
            </w:pPr>
            <w:r>
              <w:lastRenderedPageBreak/>
              <w:t>Link Vehicle Movement to Driver and Trip Record(U)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76554" w14:textId="77777777" w:rsidR="00D4567D" w:rsidRDefault="00000000">
            <w:pPr>
              <w:pStyle w:val="TableNormal0"/>
            </w:pPr>
            <w:r>
              <w:t xml:space="preserve">Manage Asset Tracking </w:t>
            </w:r>
          </w:p>
        </w:tc>
      </w:tr>
      <w:tr w:rsidR="00D4567D" w14:paraId="4AD2C7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16120" w14:textId="77777777" w:rsidR="00D4567D" w:rsidRDefault="00000000">
            <w:pPr>
              <w:pStyle w:val="TableNormal0"/>
            </w:pPr>
            <w:r>
              <w:t>AT014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87B356" w14:textId="77777777" w:rsidR="00D4567D" w:rsidRDefault="00000000">
            <w:pPr>
              <w:pStyle w:val="TableNormal0"/>
            </w:pPr>
            <w:r>
              <w:t>Link movement to allocated driver or section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F7B240" w14:textId="77777777" w:rsidR="00D4567D" w:rsidRDefault="00000000">
            <w:pPr>
              <w:jc w:val="left"/>
              <w:rPr>
                <w:sz w:val="20"/>
              </w:rPr>
            </w:pPr>
            <w:r>
              <w:rPr>
                <w:sz w:val="20"/>
              </w:rPr>
              <w:t xml:space="preserve">Enable the ability to link asset movement to an allocated driver or section within the Asset Tracking System Functionality. This functionality must allow </w:t>
            </w:r>
            <w:proofErr w:type="spellStart"/>
            <w:r>
              <w:rPr>
                <w:sz w:val="20"/>
              </w:rPr>
              <w:t>authorised</w:t>
            </w:r>
            <w:proofErr w:type="spellEnd"/>
            <w:r>
              <w:rPr>
                <w:sz w:val="20"/>
              </w:rPr>
              <w:t xml:space="preserve"> users to electronically associate each instance of asset movement with a responsible driver or municipal section. The purpose is to ensure accountability, improve traceability of municipal asset usage, and support compliance with MFMA asset management controls and audit trail requirements. The system functionality must support:</w:t>
            </w:r>
          </w:p>
          <w:p w14:paraId="427E0A15" w14:textId="77777777" w:rsidR="00D4567D" w:rsidRDefault="00000000">
            <w:pPr>
              <w:jc w:val="left"/>
              <w:rPr>
                <w:sz w:val="20"/>
              </w:rPr>
            </w:pPr>
            <w:r>
              <w:rPr>
                <w:sz w:val="20"/>
              </w:rPr>
              <w:t xml:space="preserve"> </w:t>
            </w:r>
          </w:p>
          <w:p w14:paraId="78559062" w14:textId="77777777" w:rsidR="00D4567D" w:rsidRDefault="00000000">
            <w:pPr>
              <w:numPr>
                <w:ilvl w:val="0"/>
                <w:numId w:val="66"/>
              </w:numPr>
              <w:ind w:left="238"/>
              <w:jc w:val="left"/>
              <w:rPr>
                <w:sz w:val="20"/>
              </w:rPr>
            </w:pPr>
            <w:r>
              <w:rPr>
                <w:sz w:val="20"/>
              </w:rPr>
              <w:t>Electronic assignment of drivers or sections to each tracked movement or usage instance of an asset</w:t>
            </w:r>
          </w:p>
          <w:p w14:paraId="0590E7C1" w14:textId="77777777" w:rsidR="00D4567D" w:rsidRDefault="00000000">
            <w:pPr>
              <w:numPr>
                <w:ilvl w:val="0"/>
                <w:numId w:val="66"/>
              </w:numPr>
              <w:ind w:left="238"/>
              <w:jc w:val="left"/>
              <w:rPr>
                <w:sz w:val="20"/>
              </w:rPr>
            </w:pPr>
            <w:r>
              <w:rPr>
                <w:sz w:val="20"/>
              </w:rPr>
              <w:t>Integration with Human Resource and Fleet Management System Functionalities, ensuring verified driver credentials and section allocations</w:t>
            </w:r>
          </w:p>
          <w:p w14:paraId="23179D2C" w14:textId="77777777" w:rsidR="00D4567D" w:rsidRDefault="00000000">
            <w:pPr>
              <w:numPr>
                <w:ilvl w:val="0"/>
                <w:numId w:val="66"/>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costing, and MSC for linked movements</w:t>
            </w:r>
          </w:p>
          <w:p w14:paraId="5BF57474" w14:textId="77777777" w:rsidR="00D4567D" w:rsidRDefault="00000000">
            <w:pPr>
              <w:numPr>
                <w:ilvl w:val="0"/>
                <w:numId w:val="66"/>
              </w:numPr>
              <w:ind w:left="238"/>
              <w:jc w:val="left"/>
              <w:rPr>
                <w:sz w:val="20"/>
              </w:rPr>
            </w:pPr>
            <w:r>
              <w:rPr>
                <w:sz w:val="20"/>
              </w:rPr>
              <w:lastRenderedPageBreak/>
              <w:t xml:space="preserve">Validation of movement </w:t>
            </w:r>
            <w:proofErr w:type="spellStart"/>
            <w:r>
              <w:rPr>
                <w:sz w:val="20"/>
              </w:rPr>
              <w:t>authorisation</w:t>
            </w:r>
            <w:proofErr w:type="spellEnd"/>
            <w:r>
              <w:rPr>
                <w:sz w:val="20"/>
              </w:rPr>
              <w:t>, including linked requisitions, job cards, or dispatch instructions</w:t>
            </w:r>
          </w:p>
          <w:p w14:paraId="72816D50" w14:textId="77777777" w:rsidR="00D4567D" w:rsidRDefault="00000000">
            <w:pPr>
              <w:numPr>
                <w:ilvl w:val="0"/>
                <w:numId w:val="66"/>
              </w:numPr>
              <w:ind w:left="238"/>
              <w:jc w:val="left"/>
              <w:rPr>
                <w:sz w:val="20"/>
              </w:rPr>
            </w:pPr>
            <w:r>
              <w:rPr>
                <w:sz w:val="20"/>
              </w:rPr>
              <w:t>Automatic recording of movement history, showing driver/section, start and end location, date/time, and asset identifier</w:t>
            </w:r>
          </w:p>
          <w:p w14:paraId="6A4B9AD5" w14:textId="77777777" w:rsidR="00D4567D" w:rsidRDefault="00000000">
            <w:pPr>
              <w:numPr>
                <w:ilvl w:val="0"/>
                <w:numId w:val="66"/>
              </w:numPr>
              <w:ind w:left="238"/>
              <w:jc w:val="left"/>
              <w:rPr>
                <w:sz w:val="20"/>
              </w:rPr>
            </w:pPr>
            <w:r>
              <w:rPr>
                <w:sz w:val="20"/>
              </w:rPr>
              <w:t>Drill-down capability to view movement logs filtered by driver, section, or asset for accountability and reporting</w:t>
            </w:r>
          </w:p>
          <w:p w14:paraId="717FD87C" w14:textId="77777777" w:rsidR="00D4567D" w:rsidRDefault="00000000">
            <w:pPr>
              <w:numPr>
                <w:ilvl w:val="0"/>
                <w:numId w:val="66"/>
              </w:numPr>
              <w:ind w:left="238"/>
              <w:jc w:val="left"/>
              <w:rPr>
                <w:sz w:val="20"/>
              </w:rPr>
            </w:pPr>
            <w:r>
              <w:rPr>
                <w:sz w:val="20"/>
              </w:rPr>
              <w:t>Role-based access controls, ensuring only designated officials can allocate or modify driver/section assignments</w:t>
            </w:r>
          </w:p>
          <w:p w14:paraId="50A0F798" w14:textId="77777777" w:rsidR="00D4567D" w:rsidRDefault="00000000">
            <w:pPr>
              <w:numPr>
                <w:ilvl w:val="0"/>
                <w:numId w:val="66"/>
              </w:numPr>
              <w:ind w:left="238"/>
              <w:jc w:val="left"/>
              <w:rPr>
                <w:sz w:val="20"/>
              </w:rPr>
            </w:pPr>
            <w:r>
              <w:rPr>
                <w:sz w:val="20"/>
              </w:rPr>
              <w:t>Audit trail functionality, capturing all linkage actions, movement records, and updates with user ID, timestamp, and driver or section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476772" w14:textId="77777777" w:rsidR="00D4567D" w:rsidRDefault="00000000">
            <w:pPr>
              <w:pStyle w:val="TableNormal0"/>
            </w:pPr>
            <w:r>
              <w:lastRenderedPageBreak/>
              <w:t>Link Vehicle Movement to Driver and Trip Record(U)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86977" w14:textId="77777777" w:rsidR="00D4567D" w:rsidRDefault="00000000">
            <w:pPr>
              <w:pStyle w:val="TableNormal0"/>
            </w:pPr>
            <w:r>
              <w:t xml:space="preserve">Manage Asset Tracking </w:t>
            </w:r>
          </w:p>
        </w:tc>
      </w:tr>
      <w:tr w:rsidR="00D4567D" w14:paraId="710BC03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2A5EB7" w14:textId="77777777" w:rsidR="00D4567D" w:rsidRDefault="00000000">
            <w:pPr>
              <w:pStyle w:val="TableNormal0"/>
            </w:pPr>
            <w:r>
              <w:t>AT027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06008" w14:textId="77777777" w:rsidR="00D4567D" w:rsidRDefault="00000000">
            <w:pPr>
              <w:pStyle w:val="TableNormal0"/>
            </w:pPr>
            <w:r>
              <w:t>View usage and 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F0ECAB" w14:textId="77777777" w:rsidR="00D4567D" w:rsidRDefault="00000000">
            <w:pPr>
              <w:jc w:val="left"/>
              <w:rPr>
                <w:sz w:val="20"/>
              </w:rPr>
            </w:pPr>
            <w:r>
              <w:rPr>
                <w:sz w:val="20"/>
              </w:rPr>
              <w:t xml:space="preserve">Enable the ability to view usage and location of assets within the Asset Tracking System Functionality. This functionality must allow </w:t>
            </w:r>
            <w:proofErr w:type="spellStart"/>
            <w:r>
              <w:rPr>
                <w:sz w:val="20"/>
              </w:rPr>
              <w:t>authorised</w:t>
            </w:r>
            <w:proofErr w:type="spellEnd"/>
            <w:r>
              <w:rPr>
                <w:sz w:val="20"/>
              </w:rPr>
              <w:t xml:space="preserve"> users to electronically access a real-time and historical display of each tracked asset’s operational activity and geographic position. The purpose is to support oversight, enhance operational planning, and ensure compliance with MFMA, GRAP, and </w:t>
            </w:r>
            <w:proofErr w:type="spellStart"/>
            <w:r>
              <w:rPr>
                <w:sz w:val="20"/>
              </w:rPr>
              <w:t>mSCOA</w:t>
            </w:r>
            <w:proofErr w:type="spellEnd"/>
            <w:r>
              <w:rPr>
                <w:sz w:val="20"/>
              </w:rPr>
              <w:t xml:space="preserve"> requirements for asset control and monitoring. The system functionality must support:</w:t>
            </w:r>
          </w:p>
          <w:p w14:paraId="43B44D30" w14:textId="77777777" w:rsidR="00D4567D" w:rsidRDefault="00000000">
            <w:pPr>
              <w:jc w:val="left"/>
              <w:rPr>
                <w:sz w:val="20"/>
              </w:rPr>
            </w:pPr>
            <w:r>
              <w:rPr>
                <w:sz w:val="20"/>
              </w:rPr>
              <w:t xml:space="preserve"> </w:t>
            </w:r>
          </w:p>
          <w:p w14:paraId="770207F2" w14:textId="77777777" w:rsidR="00D4567D" w:rsidRDefault="00000000">
            <w:pPr>
              <w:numPr>
                <w:ilvl w:val="0"/>
                <w:numId w:val="68"/>
              </w:numPr>
              <w:ind w:left="238"/>
              <w:jc w:val="left"/>
              <w:rPr>
                <w:sz w:val="20"/>
              </w:rPr>
            </w:pPr>
            <w:r>
              <w:rPr>
                <w:sz w:val="20"/>
              </w:rPr>
              <w:t>Electronic in-system display of current asset location using real-time GPS coordinates or linked spatial data</w:t>
            </w:r>
          </w:p>
          <w:p w14:paraId="23F7C321" w14:textId="77777777" w:rsidR="00D4567D" w:rsidRDefault="00000000">
            <w:pPr>
              <w:numPr>
                <w:ilvl w:val="0"/>
                <w:numId w:val="68"/>
              </w:numPr>
              <w:ind w:left="238"/>
              <w:jc w:val="left"/>
              <w:rPr>
                <w:sz w:val="20"/>
              </w:rPr>
            </w:pPr>
            <w:r>
              <w:rPr>
                <w:sz w:val="20"/>
              </w:rPr>
              <w:t>Usage summary view, showing operating hours, distance travelled, and active versus idle time per asset</w:t>
            </w:r>
          </w:p>
          <w:p w14:paraId="73059856" w14:textId="77777777" w:rsidR="00D4567D" w:rsidRDefault="00000000">
            <w:pPr>
              <w:numPr>
                <w:ilvl w:val="0"/>
                <w:numId w:val="68"/>
              </w:numPr>
              <w:ind w:left="238"/>
              <w:jc w:val="left"/>
              <w:rPr>
                <w:sz w:val="20"/>
              </w:rPr>
            </w:pPr>
            <w:r>
              <w:rPr>
                <w:sz w:val="20"/>
              </w:rPr>
              <w:t>Drill-down capability to view detailed usage and movement history over selected time periods</w:t>
            </w:r>
          </w:p>
          <w:p w14:paraId="38B202CB" w14:textId="77777777" w:rsidR="00D4567D" w:rsidRDefault="00000000">
            <w:pPr>
              <w:numPr>
                <w:ilvl w:val="0"/>
                <w:numId w:val="68"/>
              </w:numPr>
              <w:ind w:left="238"/>
              <w:jc w:val="left"/>
              <w:rPr>
                <w:sz w:val="20"/>
              </w:rPr>
            </w:pPr>
            <w:r>
              <w:rPr>
                <w:sz w:val="20"/>
              </w:rPr>
              <w:t xml:space="preserve">Full alignment to </w:t>
            </w:r>
            <w:proofErr w:type="spellStart"/>
            <w:r>
              <w:rPr>
                <w:sz w:val="20"/>
              </w:rPr>
              <w:t>mSCOA</w:t>
            </w:r>
            <w:proofErr w:type="spellEnd"/>
            <w:r>
              <w:rPr>
                <w:sz w:val="20"/>
              </w:rPr>
              <w:t xml:space="preserve"> segment classification, including item, region, function, project, costing, fund, and MSC</w:t>
            </w:r>
          </w:p>
          <w:p w14:paraId="202200C9" w14:textId="77777777" w:rsidR="00D4567D" w:rsidRDefault="00000000">
            <w:pPr>
              <w:numPr>
                <w:ilvl w:val="0"/>
                <w:numId w:val="68"/>
              </w:numPr>
              <w:ind w:left="238"/>
              <w:jc w:val="left"/>
              <w:rPr>
                <w:sz w:val="20"/>
              </w:rPr>
            </w:pPr>
            <w:r>
              <w:rPr>
                <w:sz w:val="20"/>
              </w:rPr>
              <w:t>Visual dashboard representation, enabling map-based and tabular views filtered by asset type, department, or location</w:t>
            </w:r>
          </w:p>
          <w:p w14:paraId="5384ED18" w14:textId="77777777" w:rsidR="00D4567D" w:rsidRDefault="00000000">
            <w:pPr>
              <w:numPr>
                <w:ilvl w:val="0"/>
                <w:numId w:val="68"/>
              </w:numPr>
              <w:ind w:left="238"/>
              <w:jc w:val="left"/>
              <w:rPr>
                <w:sz w:val="20"/>
              </w:rPr>
            </w:pPr>
            <w:r>
              <w:rPr>
                <w:sz w:val="20"/>
              </w:rPr>
              <w:lastRenderedPageBreak/>
              <w:t>Integration with the Asset Maintenance Management System Functionality, displaying asset condition in relation to usage levels</w:t>
            </w:r>
          </w:p>
          <w:p w14:paraId="2D8895E6" w14:textId="77777777" w:rsidR="00D4567D" w:rsidRDefault="00000000">
            <w:pPr>
              <w:numPr>
                <w:ilvl w:val="0"/>
                <w:numId w:val="6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access and filter usage and location data</w:t>
            </w:r>
          </w:p>
          <w:p w14:paraId="6BEB6CC6" w14:textId="77777777" w:rsidR="00D4567D" w:rsidRDefault="00000000">
            <w:pPr>
              <w:numPr>
                <w:ilvl w:val="0"/>
                <w:numId w:val="68"/>
              </w:numPr>
              <w:ind w:left="238"/>
              <w:jc w:val="left"/>
              <w:rPr>
                <w:sz w:val="20"/>
              </w:rPr>
            </w:pPr>
            <w:r>
              <w:rPr>
                <w:sz w:val="20"/>
              </w:rPr>
              <w:t>Audit trail functionality, capturing all user views, filters applied, and data export actions with timestamp and user ID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8C810" w14:textId="77777777" w:rsidR="00D4567D" w:rsidRDefault="00000000">
            <w:pPr>
              <w:pStyle w:val="TableNormal0"/>
            </w:pPr>
            <w:r>
              <w:lastRenderedPageBreak/>
              <w:t>Monitor Usage and Location Continuously(U)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FE973" w14:textId="77777777" w:rsidR="00D4567D" w:rsidRDefault="00000000">
            <w:pPr>
              <w:pStyle w:val="TableNormal0"/>
            </w:pPr>
            <w:r>
              <w:t xml:space="preserve">Manage Asset Tracking </w:t>
            </w:r>
          </w:p>
        </w:tc>
      </w:tr>
      <w:tr w:rsidR="00D4567D" w14:paraId="5AA8A1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DAA75E" w14:textId="77777777" w:rsidR="00D4567D" w:rsidRDefault="00000000">
            <w:pPr>
              <w:pStyle w:val="TableNormal0"/>
            </w:pPr>
            <w:r>
              <w:t>AT005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3BECD" w14:textId="77777777" w:rsidR="00D4567D" w:rsidRDefault="00000000">
            <w:pPr>
              <w:pStyle w:val="TableNormal0"/>
            </w:pPr>
            <w:r>
              <w:t>Enable automated tracking of asset for usage and 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BAFD6" w14:textId="77777777" w:rsidR="00D4567D" w:rsidRDefault="00000000">
            <w:pPr>
              <w:jc w:val="left"/>
              <w:rPr>
                <w:sz w:val="20"/>
              </w:rPr>
            </w:pPr>
            <w:r>
              <w:rPr>
                <w:sz w:val="20"/>
              </w:rPr>
              <w:t xml:space="preserve">Enable the ability to automate tracking of asset usage and location within the Asset Tracking System Functionality. This functionality must allow for continuous, system-driven monitoring of asset operation and positioning without the need for manual input. The purpose is to enhance real-time visibility, improve asset </w:t>
            </w:r>
            <w:proofErr w:type="spellStart"/>
            <w:r>
              <w:rPr>
                <w:sz w:val="20"/>
              </w:rPr>
              <w:t>utilisation</w:t>
            </w:r>
            <w:proofErr w:type="spellEnd"/>
            <w:r>
              <w:rPr>
                <w:sz w:val="20"/>
              </w:rPr>
              <w:t xml:space="preserve"> efficiency, and ensure alignment with MFMA, GRAP, and </w:t>
            </w:r>
            <w:proofErr w:type="spellStart"/>
            <w:r>
              <w:rPr>
                <w:sz w:val="20"/>
              </w:rPr>
              <w:t>mSCOA</w:t>
            </w:r>
            <w:proofErr w:type="spellEnd"/>
            <w:r>
              <w:rPr>
                <w:sz w:val="20"/>
              </w:rPr>
              <w:t xml:space="preserve"> requirements for asset management and control. The system functionality must support:</w:t>
            </w:r>
          </w:p>
          <w:p w14:paraId="75259E20" w14:textId="77777777" w:rsidR="00D4567D" w:rsidRDefault="00000000">
            <w:pPr>
              <w:jc w:val="left"/>
              <w:rPr>
                <w:sz w:val="20"/>
              </w:rPr>
            </w:pPr>
            <w:r>
              <w:rPr>
                <w:sz w:val="20"/>
              </w:rPr>
              <w:t xml:space="preserve"> </w:t>
            </w:r>
          </w:p>
          <w:p w14:paraId="3F30155B" w14:textId="77777777" w:rsidR="00D4567D" w:rsidRDefault="00000000">
            <w:pPr>
              <w:numPr>
                <w:ilvl w:val="0"/>
                <w:numId w:val="70"/>
              </w:numPr>
              <w:ind w:left="238"/>
              <w:jc w:val="left"/>
              <w:rPr>
                <w:sz w:val="20"/>
              </w:rPr>
            </w:pPr>
            <w:r>
              <w:rPr>
                <w:sz w:val="20"/>
              </w:rPr>
              <w:t>Automated capture of asset usage metrics, including operating hours, distance travelled, and idle time, using telematics or integrated sensors</w:t>
            </w:r>
          </w:p>
          <w:p w14:paraId="32B014E8" w14:textId="77777777" w:rsidR="00D4567D" w:rsidRDefault="00000000">
            <w:pPr>
              <w:numPr>
                <w:ilvl w:val="0"/>
                <w:numId w:val="70"/>
              </w:numPr>
              <w:ind w:left="238"/>
              <w:jc w:val="left"/>
              <w:rPr>
                <w:sz w:val="20"/>
              </w:rPr>
            </w:pPr>
            <w:r>
              <w:rPr>
                <w:sz w:val="20"/>
              </w:rPr>
              <w:t>Continuous GPS-based location tracking, with real-time position updates and location history logging</w:t>
            </w:r>
          </w:p>
          <w:p w14:paraId="281EE1BF" w14:textId="77777777" w:rsidR="00D4567D" w:rsidRDefault="00000000">
            <w:pPr>
              <w:numPr>
                <w:ilvl w:val="0"/>
                <w:numId w:val="70"/>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costing, and MSC classifications for all tracked movements and usage records</w:t>
            </w:r>
          </w:p>
          <w:p w14:paraId="43C73195" w14:textId="77777777" w:rsidR="00D4567D" w:rsidRDefault="00000000">
            <w:pPr>
              <w:numPr>
                <w:ilvl w:val="0"/>
                <w:numId w:val="70"/>
              </w:numPr>
              <w:ind w:left="238"/>
              <w:jc w:val="left"/>
              <w:rPr>
                <w:sz w:val="20"/>
              </w:rPr>
            </w:pPr>
            <w:r>
              <w:rPr>
                <w:sz w:val="20"/>
              </w:rPr>
              <w:t>System-generated alerts for location deviations, over-</w:t>
            </w:r>
            <w:proofErr w:type="spellStart"/>
            <w:r>
              <w:rPr>
                <w:sz w:val="20"/>
              </w:rPr>
              <w:t>utilisation</w:t>
            </w:r>
            <w:proofErr w:type="spellEnd"/>
            <w:r>
              <w:rPr>
                <w:sz w:val="20"/>
              </w:rPr>
              <w:t xml:space="preserve">, or </w:t>
            </w:r>
            <w:proofErr w:type="spellStart"/>
            <w:r>
              <w:rPr>
                <w:sz w:val="20"/>
              </w:rPr>
              <w:t>under-utilisation</w:t>
            </w:r>
            <w:proofErr w:type="spellEnd"/>
            <w:r>
              <w:rPr>
                <w:sz w:val="20"/>
              </w:rPr>
              <w:t xml:space="preserve"> of assets</w:t>
            </w:r>
          </w:p>
          <w:p w14:paraId="4BC5E8C3" w14:textId="77777777" w:rsidR="00D4567D" w:rsidRDefault="00000000">
            <w:pPr>
              <w:numPr>
                <w:ilvl w:val="0"/>
                <w:numId w:val="70"/>
              </w:numPr>
              <w:ind w:left="238"/>
              <w:jc w:val="left"/>
              <w:rPr>
                <w:sz w:val="20"/>
              </w:rPr>
            </w:pPr>
            <w:r>
              <w:rPr>
                <w:sz w:val="20"/>
              </w:rPr>
              <w:t>Integration with the Asset Maintenance Management System Functionality, enabling predictive servicing based on actual usage data</w:t>
            </w:r>
          </w:p>
          <w:p w14:paraId="027F4D32" w14:textId="77777777" w:rsidR="00D4567D" w:rsidRDefault="00000000">
            <w:pPr>
              <w:numPr>
                <w:ilvl w:val="0"/>
                <w:numId w:val="70"/>
              </w:numPr>
              <w:ind w:left="238"/>
              <w:jc w:val="left"/>
              <w:rPr>
                <w:sz w:val="20"/>
              </w:rPr>
            </w:pPr>
            <w:r>
              <w:rPr>
                <w:sz w:val="20"/>
              </w:rPr>
              <w:t>Visual dashboards displaying live usage and movement patterns across the municipality’s tracked assets</w:t>
            </w:r>
          </w:p>
          <w:p w14:paraId="68C12E29" w14:textId="77777777" w:rsidR="00D4567D" w:rsidRDefault="00000000">
            <w:pPr>
              <w:numPr>
                <w:ilvl w:val="0"/>
                <w:numId w:val="70"/>
              </w:numPr>
              <w:ind w:left="238"/>
              <w:jc w:val="left"/>
              <w:rPr>
                <w:sz w:val="20"/>
              </w:rPr>
            </w:pPr>
            <w:r>
              <w:rPr>
                <w:sz w:val="20"/>
              </w:rPr>
              <w:t xml:space="preserve">Role-based access controls, restricting visibility and configuration of tracking parameters to </w:t>
            </w:r>
            <w:proofErr w:type="spellStart"/>
            <w:r>
              <w:rPr>
                <w:sz w:val="20"/>
              </w:rPr>
              <w:t>authorised</w:t>
            </w:r>
            <w:proofErr w:type="spellEnd"/>
            <w:r>
              <w:rPr>
                <w:sz w:val="20"/>
              </w:rPr>
              <w:t xml:space="preserve"> officials</w:t>
            </w:r>
          </w:p>
          <w:p w14:paraId="5614C12C" w14:textId="77777777" w:rsidR="00D4567D" w:rsidRDefault="00000000">
            <w:pPr>
              <w:numPr>
                <w:ilvl w:val="0"/>
                <w:numId w:val="70"/>
              </w:numPr>
              <w:ind w:left="238"/>
              <w:jc w:val="left"/>
              <w:rPr>
                <w:sz w:val="20"/>
              </w:rPr>
            </w:pPr>
            <w:r>
              <w:rPr>
                <w:sz w:val="20"/>
              </w:rPr>
              <w:lastRenderedPageBreak/>
              <w:t>Audit trail functionality, logging all automated tracking outputs, system-generated alerts, and configuration changes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43A380" w14:textId="77777777" w:rsidR="00D4567D" w:rsidRDefault="00000000">
            <w:pPr>
              <w:pStyle w:val="TableNormal0"/>
            </w:pPr>
            <w:r>
              <w:lastRenderedPageBreak/>
              <w:t>Monitor Usage and Location Continuously(U)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462A1" w14:textId="77777777" w:rsidR="00D4567D" w:rsidRDefault="00000000">
            <w:pPr>
              <w:pStyle w:val="TableNormal0"/>
            </w:pPr>
            <w:r>
              <w:t xml:space="preserve">Manage Asset Tracking </w:t>
            </w:r>
          </w:p>
        </w:tc>
      </w:tr>
      <w:tr w:rsidR="00D4567D" w14:paraId="5D9F1C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9156E" w14:textId="77777777" w:rsidR="00D4567D" w:rsidRDefault="00000000">
            <w:pPr>
              <w:pStyle w:val="TableNormal0"/>
            </w:pPr>
            <w:r>
              <w:t>AT012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7D396" w14:textId="77777777" w:rsidR="00D4567D" w:rsidRDefault="00000000">
            <w:pPr>
              <w:pStyle w:val="TableNormal0"/>
            </w:pPr>
            <w:r>
              <w:t>Link electronic identifier of movable asset to tracking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0CE4ED" w14:textId="77777777" w:rsidR="00D4567D" w:rsidRDefault="00000000">
            <w:pPr>
              <w:jc w:val="left"/>
              <w:rPr>
                <w:sz w:val="20"/>
              </w:rPr>
            </w:pPr>
            <w:r>
              <w:rPr>
                <w:sz w:val="20"/>
              </w:rPr>
              <w:t xml:space="preserve">Enable the ability to link the electronic identifier of a movable asset to the tracking functionality within the Asset Tracking System Functionality. This functionality must allow </w:t>
            </w:r>
            <w:proofErr w:type="spellStart"/>
            <w:r>
              <w:rPr>
                <w:sz w:val="20"/>
              </w:rPr>
              <w:t>authorised</w:t>
            </w:r>
            <w:proofErr w:type="spellEnd"/>
            <w:r>
              <w:rPr>
                <w:sz w:val="20"/>
              </w:rPr>
              <w:t xml:space="preserve"> users to electronically associate each movable asset with a unique electronic identifier—such as a GPS tag, RFID chip, barcode, or telematics device—to enable automated tracking of movement, usage, and location. The purpose is to ensure seamless activation of tracking features, improve asset traceability, and support MFMA, GRAP, and </w:t>
            </w:r>
            <w:proofErr w:type="spellStart"/>
            <w:r>
              <w:rPr>
                <w:sz w:val="20"/>
              </w:rPr>
              <w:t>mSCOA</w:t>
            </w:r>
            <w:proofErr w:type="spellEnd"/>
            <w:r>
              <w:rPr>
                <w:sz w:val="20"/>
              </w:rPr>
              <w:t xml:space="preserve"> compliance in managing municipal assets. The system functionality must support:</w:t>
            </w:r>
          </w:p>
          <w:p w14:paraId="1AB74439" w14:textId="77777777" w:rsidR="00D4567D" w:rsidRDefault="00000000">
            <w:pPr>
              <w:jc w:val="left"/>
              <w:rPr>
                <w:sz w:val="20"/>
              </w:rPr>
            </w:pPr>
            <w:r>
              <w:rPr>
                <w:sz w:val="20"/>
              </w:rPr>
              <w:t xml:space="preserve"> </w:t>
            </w:r>
          </w:p>
          <w:p w14:paraId="03C0F64F" w14:textId="77777777" w:rsidR="00D4567D" w:rsidRDefault="00000000">
            <w:pPr>
              <w:numPr>
                <w:ilvl w:val="0"/>
                <w:numId w:val="72"/>
              </w:numPr>
              <w:ind w:left="238"/>
              <w:jc w:val="left"/>
              <w:rPr>
                <w:sz w:val="20"/>
              </w:rPr>
            </w:pPr>
            <w:r>
              <w:rPr>
                <w:sz w:val="20"/>
              </w:rPr>
              <w:t>Electronic linking of unique identifiers to individual asset records, enabling automated data capture from the tracking device</w:t>
            </w:r>
          </w:p>
          <w:p w14:paraId="1CB5DFA3" w14:textId="77777777" w:rsidR="00D4567D" w:rsidRDefault="00000000">
            <w:pPr>
              <w:numPr>
                <w:ilvl w:val="0"/>
                <w:numId w:val="72"/>
              </w:numPr>
              <w:ind w:left="238"/>
              <w:jc w:val="left"/>
              <w:rPr>
                <w:sz w:val="20"/>
              </w:rPr>
            </w:pPr>
            <w:r>
              <w:rPr>
                <w:sz w:val="20"/>
              </w:rPr>
              <w:t>Validation of identifier compatibility, ensuring correct association with the type and specifications of the movable asset</w:t>
            </w:r>
          </w:p>
          <w:p w14:paraId="085126C4" w14:textId="77777777" w:rsidR="00D4567D" w:rsidRDefault="00000000">
            <w:pPr>
              <w:numPr>
                <w:ilvl w:val="0"/>
                <w:numId w:val="72"/>
              </w:numPr>
              <w:ind w:left="238"/>
              <w:jc w:val="left"/>
              <w:rPr>
                <w:sz w:val="20"/>
              </w:rPr>
            </w:pPr>
            <w:r>
              <w:rPr>
                <w:sz w:val="20"/>
              </w:rPr>
              <w:t xml:space="preserve">Full alignment to </w:t>
            </w:r>
            <w:proofErr w:type="spellStart"/>
            <w:r>
              <w:rPr>
                <w:sz w:val="20"/>
              </w:rPr>
              <w:t>mSCOA</w:t>
            </w:r>
            <w:proofErr w:type="spellEnd"/>
            <w:r>
              <w:rPr>
                <w:sz w:val="20"/>
              </w:rPr>
              <w:t xml:space="preserve"> classification segments, including item, region, function, project, costing, fund, and MSC for linked tracking records</w:t>
            </w:r>
          </w:p>
          <w:p w14:paraId="2C48E9AC" w14:textId="77777777" w:rsidR="00D4567D" w:rsidRDefault="00000000">
            <w:pPr>
              <w:numPr>
                <w:ilvl w:val="0"/>
                <w:numId w:val="72"/>
              </w:numPr>
              <w:ind w:left="238"/>
              <w:jc w:val="left"/>
              <w:rPr>
                <w:sz w:val="20"/>
              </w:rPr>
            </w:pPr>
            <w:r>
              <w:rPr>
                <w:sz w:val="20"/>
              </w:rPr>
              <w:t xml:space="preserve">Integration with the Asset Records Management System Functionality, allowing </w:t>
            </w:r>
            <w:proofErr w:type="spellStart"/>
            <w:r>
              <w:rPr>
                <w:sz w:val="20"/>
              </w:rPr>
              <w:t>synchronisation</w:t>
            </w:r>
            <w:proofErr w:type="spellEnd"/>
            <w:r>
              <w:rPr>
                <w:sz w:val="20"/>
              </w:rPr>
              <w:t xml:space="preserve"> of identifier status with the asset lifecycle</w:t>
            </w:r>
          </w:p>
          <w:p w14:paraId="0439355E" w14:textId="77777777" w:rsidR="00D4567D" w:rsidRDefault="00000000">
            <w:pPr>
              <w:numPr>
                <w:ilvl w:val="0"/>
                <w:numId w:val="72"/>
              </w:numPr>
              <w:ind w:left="238"/>
              <w:jc w:val="left"/>
              <w:rPr>
                <w:sz w:val="20"/>
              </w:rPr>
            </w:pPr>
            <w:r>
              <w:rPr>
                <w:sz w:val="20"/>
              </w:rPr>
              <w:t>Real-time activation of tracking functions upon successful identifier linkage, including location updates and usage metrics</w:t>
            </w:r>
          </w:p>
          <w:p w14:paraId="21C10E5F" w14:textId="77777777" w:rsidR="00D4567D" w:rsidRDefault="00000000">
            <w:pPr>
              <w:numPr>
                <w:ilvl w:val="0"/>
                <w:numId w:val="72"/>
              </w:numPr>
              <w:ind w:left="238"/>
              <w:jc w:val="left"/>
              <w:rPr>
                <w:sz w:val="20"/>
              </w:rPr>
            </w:pPr>
            <w:r>
              <w:rPr>
                <w:sz w:val="20"/>
              </w:rPr>
              <w:t>Drill-down capability to view linked identifier metadata, asset profile, and historical tracking activity</w:t>
            </w:r>
          </w:p>
          <w:p w14:paraId="06512756" w14:textId="77777777" w:rsidR="00D4567D" w:rsidRDefault="00000000">
            <w:pPr>
              <w:numPr>
                <w:ilvl w:val="0"/>
                <w:numId w:val="72"/>
              </w:numPr>
              <w:ind w:left="238"/>
              <w:jc w:val="left"/>
              <w:rPr>
                <w:sz w:val="20"/>
              </w:rPr>
            </w:pPr>
            <w:r>
              <w:rPr>
                <w:sz w:val="20"/>
              </w:rPr>
              <w:t xml:space="preserve">Role-based access controls, restricting identifier linking and adjustments to </w:t>
            </w:r>
            <w:proofErr w:type="spellStart"/>
            <w:r>
              <w:rPr>
                <w:sz w:val="20"/>
              </w:rPr>
              <w:t>authorised</w:t>
            </w:r>
            <w:proofErr w:type="spellEnd"/>
            <w:r>
              <w:rPr>
                <w:sz w:val="20"/>
              </w:rPr>
              <w:t xml:space="preserve"> users only</w:t>
            </w:r>
          </w:p>
          <w:p w14:paraId="725EB307" w14:textId="77777777" w:rsidR="00D4567D" w:rsidRDefault="00000000">
            <w:pPr>
              <w:numPr>
                <w:ilvl w:val="0"/>
                <w:numId w:val="72"/>
              </w:numPr>
              <w:ind w:left="238"/>
              <w:jc w:val="left"/>
              <w:rPr>
                <w:sz w:val="20"/>
              </w:rPr>
            </w:pPr>
            <w:r>
              <w:rPr>
                <w:sz w:val="20"/>
              </w:rPr>
              <w:t>Audit trail functionality, recording all identifier linkage actions with asset reference, device details, user ID, timestamp, and verification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071ADD" w14:textId="77777777" w:rsidR="00D4567D" w:rsidRDefault="00000000">
            <w:pPr>
              <w:pStyle w:val="TableNormal0"/>
            </w:pPr>
            <w:r>
              <w:t>Log Movement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E6BEC" w14:textId="77777777" w:rsidR="00D4567D" w:rsidRDefault="00000000">
            <w:pPr>
              <w:pStyle w:val="TableNormal0"/>
            </w:pPr>
            <w:r>
              <w:t xml:space="preserve">Manage Asset Tracking </w:t>
            </w:r>
          </w:p>
        </w:tc>
      </w:tr>
      <w:tr w:rsidR="00D4567D" w14:paraId="292D73F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96D60" w14:textId="77777777" w:rsidR="00D4567D" w:rsidRDefault="00000000">
            <w:pPr>
              <w:pStyle w:val="TableNormal0"/>
            </w:pPr>
            <w:r>
              <w:lastRenderedPageBreak/>
              <w:t>AT017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5D317" w14:textId="77777777" w:rsidR="00D4567D" w:rsidRDefault="00000000">
            <w:pPr>
              <w:pStyle w:val="TableNormal0"/>
            </w:pPr>
            <w:r>
              <w:t>Link scanning to be undertaken at defined points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003AD" w14:textId="77777777" w:rsidR="00D4567D" w:rsidRDefault="00000000">
            <w:pPr>
              <w:jc w:val="left"/>
              <w:rPr>
                <w:sz w:val="20"/>
              </w:rPr>
            </w:pPr>
            <w:r>
              <w:rPr>
                <w:sz w:val="20"/>
              </w:rPr>
              <w:t xml:space="preserve">Enable the ability to link scanning to be undertaken at defined points within the Asset Tracking System Functionality. This functionality must allow </w:t>
            </w:r>
            <w:proofErr w:type="spellStart"/>
            <w:r>
              <w:rPr>
                <w:sz w:val="20"/>
              </w:rPr>
              <w:t>authorised</w:t>
            </w:r>
            <w:proofErr w:type="spellEnd"/>
            <w:r>
              <w:rPr>
                <w:sz w:val="20"/>
              </w:rPr>
              <w:t xml:space="preserve"> users to electronically configure designated scanning points—such as entrances, exits, depots, or checkpoints—where movable municipal assets must be scanned for tracking verification. The purpose is to enforce movement validation, strengthen control over asset handling, and support compliance with MFMA, GRAP, and </w:t>
            </w:r>
            <w:proofErr w:type="spellStart"/>
            <w:r>
              <w:rPr>
                <w:sz w:val="20"/>
              </w:rPr>
              <w:t>mSCOA</w:t>
            </w:r>
            <w:proofErr w:type="spellEnd"/>
            <w:r>
              <w:rPr>
                <w:sz w:val="20"/>
              </w:rPr>
              <w:t xml:space="preserve"> requirements for asset monitoring. The system functionality must support:</w:t>
            </w:r>
          </w:p>
          <w:p w14:paraId="6649FA62" w14:textId="77777777" w:rsidR="00D4567D" w:rsidRDefault="00000000">
            <w:pPr>
              <w:jc w:val="left"/>
              <w:rPr>
                <w:sz w:val="20"/>
              </w:rPr>
            </w:pPr>
            <w:r>
              <w:rPr>
                <w:sz w:val="20"/>
              </w:rPr>
              <w:t xml:space="preserve"> </w:t>
            </w:r>
          </w:p>
          <w:p w14:paraId="3F176914" w14:textId="77777777" w:rsidR="00D4567D" w:rsidRDefault="00000000">
            <w:pPr>
              <w:numPr>
                <w:ilvl w:val="0"/>
                <w:numId w:val="74"/>
              </w:numPr>
              <w:ind w:left="238"/>
              <w:jc w:val="left"/>
              <w:rPr>
                <w:sz w:val="20"/>
              </w:rPr>
            </w:pPr>
            <w:r>
              <w:rPr>
                <w:sz w:val="20"/>
              </w:rPr>
              <w:t xml:space="preserve">Electronic configuration of defined scanning points, including geolocation, checkpoint type, and </w:t>
            </w:r>
            <w:proofErr w:type="spellStart"/>
            <w:r>
              <w:rPr>
                <w:sz w:val="20"/>
              </w:rPr>
              <w:t>authorisation</w:t>
            </w:r>
            <w:proofErr w:type="spellEnd"/>
            <w:r>
              <w:rPr>
                <w:sz w:val="20"/>
              </w:rPr>
              <w:t xml:space="preserve"> status</w:t>
            </w:r>
          </w:p>
          <w:p w14:paraId="0026F831" w14:textId="77777777" w:rsidR="00D4567D" w:rsidRDefault="00000000">
            <w:pPr>
              <w:numPr>
                <w:ilvl w:val="0"/>
                <w:numId w:val="74"/>
              </w:numPr>
              <w:ind w:left="238"/>
              <w:jc w:val="left"/>
              <w:rPr>
                <w:sz w:val="20"/>
              </w:rPr>
            </w:pPr>
            <w:r>
              <w:rPr>
                <w:sz w:val="20"/>
              </w:rPr>
              <w:t>Linking of scanning requirements to specific asset types, routes, or departments for targeted control</w:t>
            </w:r>
          </w:p>
          <w:p w14:paraId="720C0DB2" w14:textId="77777777" w:rsidR="00D4567D" w:rsidRDefault="00000000">
            <w:pPr>
              <w:numPr>
                <w:ilvl w:val="0"/>
                <w:numId w:val="74"/>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scanning transaction</w:t>
            </w:r>
          </w:p>
          <w:p w14:paraId="537651B6" w14:textId="77777777" w:rsidR="00D4567D" w:rsidRDefault="00000000">
            <w:pPr>
              <w:numPr>
                <w:ilvl w:val="0"/>
                <w:numId w:val="74"/>
              </w:numPr>
              <w:ind w:left="238"/>
              <w:jc w:val="left"/>
              <w:rPr>
                <w:sz w:val="20"/>
              </w:rPr>
            </w:pPr>
            <w:r>
              <w:rPr>
                <w:sz w:val="20"/>
              </w:rPr>
              <w:t>Integration with the Asset Records Management and GIS Management System Functionalities, ensuring spatial alignment of scanning locations</w:t>
            </w:r>
          </w:p>
          <w:p w14:paraId="7D29987E" w14:textId="77777777" w:rsidR="00D4567D" w:rsidRDefault="00000000">
            <w:pPr>
              <w:numPr>
                <w:ilvl w:val="0"/>
                <w:numId w:val="74"/>
              </w:numPr>
              <w:ind w:left="238"/>
              <w:jc w:val="left"/>
              <w:rPr>
                <w:sz w:val="20"/>
              </w:rPr>
            </w:pPr>
            <w:r>
              <w:rPr>
                <w:sz w:val="20"/>
              </w:rPr>
              <w:t>Real-time capture of scan events, including timestamp, asset ID, location, user ID, and scan outcome (valid/invalid)</w:t>
            </w:r>
          </w:p>
          <w:p w14:paraId="3FCC10C3" w14:textId="77777777" w:rsidR="00D4567D" w:rsidRDefault="00000000">
            <w:pPr>
              <w:numPr>
                <w:ilvl w:val="0"/>
                <w:numId w:val="74"/>
              </w:numPr>
              <w:ind w:left="238"/>
              <w:jc w:val="left"/>
              <w:rPr>
                <w:sz w:val="20"/>
              </w:rPr>
            </w:pPr>
            <w:r>
              <w:rPr>
                <w:sz w:val="20"/>
              </w:rPr>
              <w:t xml:space="preserve">Automatic exception alerts, triggered when required scans are missed or when </w:t>
            </w:r>
            <w:proofErr w:type="spellStart"/>
            <w:r>
              <w:rPr>
                <w:sz w:val="20"/>
              </w:rPr>
              <w:t>unauthorised</w:t>
            </w:r>
            <w:proofErr w:type="spellEnd"/>
            <w:r>
              <w:rPr>
                <w:sz w:val="20"/>
              </w:rPr>
              <w:t xml:space="preserve"> movement is detected at a defined point</w:t>
            </w:r>
          </w:p>
          <w:p w14:paraId="12ABCD67" w14:textId="77777777" w:rsidR="00D4567D" w:rsidRDefault="00000000">
            <w:pPr>
              <w:numPr>
                <w:ilvl w:val="0"/>
                <w:numId w:val="74"/>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personnel can configure or override defined scanning points</w:t>
            </w:r>
          </w:p>
          <w:p w14:paraId="63F3A39C" w14:textId="77777777" w:rsidR="00D4567D" w:rsidRDefault="00000000">
            <w:pPr>
              <w:numPr>
                <w:ilvl w:val="0"/>
                <w:numId w:val="74"/>
              </w:numPr>
              <w:ind w:left="238"/>
              <w:jc w:val="left"/>
              <w:rPr>
                <w:sz w:val="20"/>
              </w:rPr>
            </w:pPr>
            <w:r>
              <w:rPr>
                <w:sz w:val="20"/>
              </w:rPr>
              <w:t>Audit trail functionality, capturing all scan transactions, changes to scanning point configurations, and exception handling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8848C" w14:textId="77777777" w:rsidR="00D4567D" w:rsidRDefault="00000000">
            <w:pPr>
              <w:pStyle w:val="TableNormal0"/>
            </w:pPr>
            <w:r>
              <w:t>Log Movement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19F6A" w14:textId="77777777" w:rsidR="00D4567D" w:rsidRDefault="00000000">
            <w:pPr>
              <w:pStyle w:val="TableNormal0"/>
            </w:pPr>
            <w:r>
              <w:t xml:space="preserve">Manage Asset Tracking </w:t>
            </w:r>
          </w:p>
        </w:tc>
      </w:tr>
      <w:tr w:rsidR="00D4567D" w14:paraId="7B95F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C65EA9" w14:textId="77777777" w:rsidR="00D4567D" w:rsidRDefault="00000000">
            <w:pPr>
              <w:pStyle w:val="TableNormal0"/>
            </w:pPr>
            <w:r>
              <w:t>AT002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2A5F60" w14:textId="77777777" w:rsidR="00D4567D" w:rsidRDefault="00000000">
            <w:pPr>
              <w:pStyle w:val="TableNormal0"/>
            </w:pPr>
            <w:r>
              <w:t>Automate movement tracking of movable asset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9A184" w14:textId="77777777" w:rsidR="00D4567D" w:rsidRDefault="00000000">
            <w:pPr>
              <w:jc w:val="left"/>
              <w:rPr>
                <w:sz w:val="20"/>
              </w:rPr>
            </w:pPr>
            <w:r>
              <w:rPr>
                <w:sz w:val="20"/>
              </w:rPr>
              <w:t xml:space="preserve">Enable the ability to automate movement tracking of movable assets within the Asset Tracking System Functionality. This functionality must allow for the continuous, system-driven capture of asset movement data without the need for manual updates. The </w:t>
            </w:r>
            <w:r>
              <w:rPr>
                <w:sz w:val="20"/>
              </w:rPr>
              <w:lastRenderedPageBreak/>
              <w:t>purpose is to ensure accurate, real-time monitoring of mobile municipal assets, support compliance with MFMA and GRAP asset control provisions, and enable proactive oversight of asset deployment. The system functionality must support:</w:t>
            </w:r>
          </w:p>
          <w:p w14:paraId="0CD63546" w14:textId="77777777" w:rsidR="00D4567D" w:rsidRDefault="00000000">
            <w:pPr>
              <w:jc w:val="left"/>
              <w:rPr>
                <w:sz w:val="20"/>
              </w:rPr>
            </w:pPr>
            <w:r>
              <w:rPr>
                <w:sz w:val="20"/>
              </w:rPr>
              <w:t xml:space="preserve"> </w:t>
            </w:r>
          </w:p>
          <w:p w14:paraId="10C67CA0" w14:textId="77777777" w:rsidR="00D4567D" w:rsidRDefault="00000000">
            <w:pPr>
              <w:numPr>
                <w:ilvl w:val="0"/>
                <w:numId w:val="76"/>
              </w:numPr>
              <w:ind w:left="238"/>
              <w:jc w:val="left"/>
              <w:rPr>
                <w:sz w:val="20"/>
              </w:rPr>
            </w:pPr>
            <w:r>
              <w:rPr>
                <w:sz w:val="20"/>
              </w:rPr>
              <w:t>Automated detection of asset movement, including start and stop points, direction, and speed, using GPS, RFID, or IoT sensors</w:t>
            </w:r>
          </w:p>
          <w:p w14:paraId="29A7B076" w14:textId="77777777" w:rsidR="00D4567D" w:rsidRDefault="00000000">
            <w:pPr>
              <w:numPr>
                <w:ilvl w:val="0"/>
                <w:numId w:val="76"/>
              </w:numPr>
              <w:ind w:left="238"/>
              <w:jc w:val="left"/>
              <w:rPr>
                <w:sz w:val="20"/>
              </w:rPr>
            </w:pPr>
            <w:r>
              <w:rPr>
                <w:sz w:val="20"/>
              </w:rPr>
              <w:t>Real-time transmission of movement data, enabling instant updates to the asset’s current location and movement status</w:t>
            </w:r>
          </w:p>
          <w:p w14:paraId="21296A66" w14:textId="77777777" w:rsidR="00D4567D" w:rsidRDefault="00000000">
            <w:pPr>
              <w:numPr>
                <w:ilvl w:val="0"/>
                <w:numId w:val="76"/>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project, costing, fund, and MSC for every tracked movement instance</w:t>
            </w:r>
          </w:p>
          <w:p w14:paraId="4CE38220" w14:textId="77777777" w:rsidR="00D4567D" w:rsidRDefault="00000000">
            <w:pPr>
              <w:numPr>
                <w:ilvl w:val="0"/>
                <w:numId w:val="76"/>
              </w:numPr>
              <w:ind w:left="238"/>
              <w:jc w:val="left"/>
              <w:rPr>
                <w:sz w:val="20"/>
              </w:rPr>
            </w:pPr>
            <w:r>
              <w:rPr>
                <w:sz w:val="20"/>
              </w:rPr>
              <w:t xml:space="preserve">System-generated alerts for </w:t>
            </w:r>
            <w:proofErr w:type="spellStart"/>
            <w:r>
              <w:rPr>
                <w:sz w:val="20"/>
              </w:rPr>
              <w:t>unauthorised</w:t>
            </w:r>
            <w:proofErr w:type="spellEnd"/>
            <w:r>
              <w:rPr>
                <w:sz w:val="20"/>
              </w:rPr>
              <w:t xml:space="preserve"> movements, deviations from planned routes, or boundary breaches</w:t>
            </w:r>
          </w:p>
          <w:p w14:paraId="4F03F2DF" w14:textId="77777777" w:rsidR="00D4567D" w:rsidRDefault="00000000">
            <w:pPr>
              <w:numPr>
                <w:ilvl w:val="0"/>
                <w:numId w:val="76"/>
              </w:numPr>
              <w:ind w:left="238"/>
              <w:jc w:val="left"/>
              <w:rPr>
                <w:sz w:val="20"/>
              </w:rPr>
            </w:pPr>
            <w:r>
              <w:rPr>
                <w:sz w:val="20"/>
              </w:rPr>
              <w:t>Integration with the Asset Records Management and GIS Management System Functionalities, ensuring spatial accuracy and alignment with approved asset zones</w:t>
            </w:r>
          </w:p>
          <w:p w14:paraId="65892868" w14:textId="77777777" w:rsidR="00D4567D" w:rsidRDefault="00000000">
            <w:pPr>
              <w:numPr>
                <w:ilvl w:val="0"/>
                <w:numId w:val="76"/>
              </w:numPr>
              <w:ind w:left="238"/>
              <w:jc w:val="left"/>
              <w:rPr>
                <w:sz w:val="20"/>
              </w:rPr>
            </w:pPr>
            <w:r>
              <w:rPr>
                <w:sz w:val="20"/>
              </w:rPr>
              <w:t>Movement history logs, displaying a detailed timeline of locations, timestamps, distances travelled, and asset status</w:t>
            </w:r>
          </w:p>
          <w:p w14:paraId="59DFFDFD" w14:textId="77777777" w:rsidR="00D4567D" w:rsidRDefault="00000000">
            <w:pPr>
              <w:numPr>
                <w:ilvl w:val="0"/>
                <w:numId w:val="76"/>
              </w:numPr>
              <w:ind w:left="238"/>
              <w:jc w:val="left"/>
              <w:rPr>
                <w:sz w:val="20"/>
              </w:rPr>
            </w:pPr>
            <w:r>
              <w:rPr>
                <w:sz w:val="20"/>
              </w:rPr>
              <w:t xml:space="preserve">Role-based access controls, restricting access to movement data and tracking configuration to </w:t>
            </w:r>
            <w:proofErr w:type="spellStart"/>
            <w:r>
              <w:rPr>
                <w:sz w:val="20"/>
              </w:rPr>
              <w:t>authorised</w:t>
            </w:r>
            <w:proofErr w:type="spellEnd"/>
            <w:r>
              <w:rPr>
                <w:sz w:val="20"/>
              </w:rPr>
              <w:t xml:space="preserve"> users only</w:t>
            </w:r>
          </w:p>
          <w:p w14:paraId="011FB572" w14:textId="77777777" w:rsidR="00D4567D" w:rsidRDefault="00000000">
            <w:pPr>
              <w:numPr>
                <w:ilvl w:val="0"/>
                <w:numId w:val="76"/>
              </w:numPr>
              <w:ind w:left="238"/>
              <w:jc w:val="left"/>
              <w:rPr>
                <w:sz w:val="20"/>
              </w:rPr>
            </w:pPr>
            <w:r>
              <w:rPr>
                <w:sz w:val="20"/>
              </w:rPr>
              <w:t xml:space="preserve">Audit trail functionality, capturing all automated tracking actions, including movement events, alerts generated, and data </w:t>
            </w:r>
            <w:proofErr w:type="spellStart"/>
            <w:r>
              <w:rPr>
                <w:sz w:val="20"/>
              </w:rPr>
              <w:t>synchronisations</w:t>
            </w:r>
            <w:proofErr w:type="spellEnd"/>
            <w:r>
              <w:rPr>
                <w:sz w:val="20"/>
              </w:rPr>
              <w:t xml:space="preserve"> with user ID and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0846C" w14:textId="77777777" w:rsidR="00D4567D" w:rsidRDefault="00000000">
            <w:pPr>
              <w:pStyle w:val="TableNormal0"/>
            </w:pPr>
            <w:r>
              <w:lastRenderedPageBreak/>
              <w:t>Log Movement of Asset(U)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4EAF1" w14:textId="77777777" w:rsidR="00D4567D" w:rsidRDefault="00000000">
            <w:pPr>
              <w:pStyle w:val="TableNormal0"/>
            </w:pPr>
            <w:r>
              <w:t xml:space="preserve">Manage Asset Tracking </w:t>
            </w:r>
          </w:p>
        </w:tc>
      </w:tr>
      <w:tr w:rsidR="00D4567D" w14:paraId="160957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AFA77" w14:textId="77777777" w:rsidR="00D4567D" w:rsidRDefault="00000000">
            <w:pPr>
              <w:pStyle w:val="TableNormal0"/>
            </w:pPr>
            <w:r>
              <w:t>AT015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777D2D" w14:textId="77777777" w:rsidR="00D4567D" w:rsidRDefault="00000000">
            <w:pPr>
              <w:pStyle w:val="TableNormal0"/>
            </w:pPr>
            <w:r>
              <w:t>Link movement to assigned official and 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09E7F1" w14:textId="77777777" w:rsidR="00D4567D" w:rsidRDefault="00000000">
            <w:pPr>
              <w:jc w:val="left"/>
              <w:rPr>
                <w:sz w:val="20"/>
              </w:rPr>
            </w:pPr>
            <w:r>
              <w:rPr>
                <w:sz w:val="20"/>
              </w:rPr>
              <w:t xml:space="preserve">Enable the ability to link asset movement to the assigned official and location within the Asset Tracking System Functionality. This functionality must allow </w:t>
            </w:r>
            <w:proofErr w:type="spellStart"/>
            <w:r>
              <w:rPr>
                <w:sz w:val="20"/>
              </w:rPr>
              <w:t>authorised</w:t>
            </w:r>
            <w:proofErr w:type="spellEnd"/>
            <w:r>
              <w:rPr>
                <w:sz w:val="20"/>
              </w:rPr>
              <w:t xml:space="preserve"> users to electronically associate each movement of a movable municipal asset with a designated official and a specific location. The purpose is to ensure accountability, enforce traceability of asset deployment, and support compliance with MFMA, GRAP, and </w:t>
            </w:r>
            <w:proofErr w:type="spellStart"/>
            <w:r>
              <w:rPr>
                <w:sz w:val="20"/>
              </w:rPr>
              <w:t>mSCOA</w:t>
            </w:r>
            <w:proofErr w:type="spellEnd"/>
            <w:r>
              <w:rPr>
                <w:sz w:val="20"/>
              </w:rPr>
              <w:t xml:space="preserve"> </w:t>
            </w:r>
            <w:r>
              <w:rPr>
                <w:sz w:val="20"/>
              </w:rPr>
              <w:lastRenderedPageBreak/>
              <w:t>requirements for asset responsibility and control. The system functionality must support:</w:t>
            </w:r>
          </w:p>
          <w:p w14:paraId="5113ABB1" w14:textId="77777777" w:rsidR="00D4567D" w:rsidRDefault="00000000">
            <w:pPr>
              <w:jc w:val="left"/>
              <w:rPr>
                <w:sz w:val="20"/>
              </w:rPr>
            </w:pPr>
            <w:r>
              <w:rPr>
                <w:sz w:val="20"/>
              </w:rPr>
              <w:t xml:space="preserve"> </w:t>
            </w:r>
          </w:p>
          <w:p w14:paraId="7AAE8668" w14:textId="77777777" w:rsidR="00D4567D" w:rsidRDefault="00000000">
            <w:pPr>
              <w:numPr>
                <w:ilvl w:val="0"/>
                <w:numId w:val="78"/>
              </w:numPr>
              <w:ind w:left="238"/>
              <w:jc w:val="left"/>
              <w:rPr>
                <w:sz w:val="20"/>
              </w:rPr>
            </w:pPr>
            <w:r>
              <w:rPr>
                <w:sz w:val="20"/>
              </w:rPr>
              <w:t>Electronic assignment of an official and destination location to each instance of asset movement</w:t>
            </w:r>
          </w:p>
          <w:p w14:paraId="14674436" w14:textId="77777777" w:rsidR="00D4567D" w:rsidRDefault="00000000">
            <w:pPr>
              <w:numPr>
                <w:ilvl w:val="0"/>
                <w:numId w:val="78"/>
              </w:numPr>
              <w:ind w:left="238"/>
              <w:jc w:val="left"/>
              <w:rPr>
                <w:sz w:val="20"/>
              </w:rPr>
            </w:pPr>
            <w:r>
              <w:rPr>
                <w:sz w:val="20"/>
              </w:rPr>
              <w:t>Integration with GIS Management System Functionalities, ensuring validation of official profiles and geographic locations</w:t>
            </w:r>
          </w:p>
          <w:p w14:paraId="58B08BFB" w14:textId="77777777" w:rsidR="00D4567D" w:rsidRDefault="00000000">
            <w:pPr>
              <w:numPr>
                <w:ilvl w:val="0"/>
                <w:numId w:val="78"/>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every movement linked to an official and location</w:t>
            </w:r>
          </w:p>
          <w:p w14:paraId="07F6F726" w14:textId="77777777" w:rsidR="00D4567D" w:rsidRDefault="00000000">
            <w:pPr>
              <w:numPr>
                <w:ilvl w:val="0"/>
                <w:numId w:val="78"/>
              </w:numPr>
              <w:ind w:left="238"/>
              <w:jc w:val="left"/>
              <w:rPr>
                <w:sz w:val="20"/>
              </w:rPr>
            </w:pPr>
            <w:r>
              <w:rPr>
                <w:sz w:val="20"/>
              </w:rPr>
              <w:t xml:space="preserve">Validation checks to confirm that the assigned official is </w:t>
            </w:r>
            <w:proofErr w:type="spellStart"/>
            <w:r>
              <w:rPr>
                <w:sz w:val="20"/>
              </w:rPr>
              <w:t>authorised</w:t>
            </w:r>
            <w:proofErr w:type="spellEnd"/>
            <w:r>
              <w:rPr>
                <w:sz w:val="20"/>
              </w:rPr>
              <w:t xml:space="preserve"> to receive, use, or transfer the asset to the specified location</w:t>
            </w:r>
          </w:p>
          <w:p w14:paraId="287433EA" w14:textId="77777777" w:rsidR="00D4567D" w:rsidRDefault="00000000">
            <w:pPr>
              <w:numPr>
                <w:ilvl w:val="0"/>
                <w:numId w:val="78"/>
              </w:numPr>
              <w:ind w:left="238"/>
              <w:jc w:val="left"/>
              <w:rPr>
                <w:sz w:val="20"/>
              </w:rPr>
            </w:pPr>
            <w:r>
              <w:rPr>
                <w:sz w:val="20"/>
              </w:rPr>
              <w:t>Real-time update of movement records, reflecting assigned official, location, date/time, and route information</w:t>
            </w:r>
          </w:p>
          <w:p w14:paraId="0CF859F3" w14:textId="77777777" w:rsidR="00D4567D" w:rsidRDefault="00000000">
            <w:pPr>
              <w:numPr>
                <w:ilvl w:val="0"/>
                <w:numId w:val="78"/>
              </w:numPr>
              <w:ind w:left="238"/>
              <w:jc w:val="left"/>
              <w:rPr>
                <w:sz w:val="20"/>
              </w:rPr>
            </w:pPr>
            <w:r>
              <w:rPr>
                <w:sz w:val="20"/>
              </w:rPr>
              <w:t>Drill-down capability to view movement logs filtered by official, asset, or location for operational tracking and audit readiness</w:t>
            </w:r>
          </w:p>
          <w:p w14:paraId="2E9F6CC3" w14:textId="77777777" w:rsidR="00D4567D" w:rsidRDefault="00000000">
            <w:pPr>
              <w:numPr>
                <w:ilvl w:val="0"/>
                <w:numId w:val="78"/>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assign, approve, or amend official and location linkages</w:t>
            </w:r>
          </w:p>
          <w:p w14:paraId="351C3222" w14:textId="77777777" w:rsidR="00D4567D" w:rsidRDefault="00000000">
            <w:pPr>
              <w:numPr>
                <w:ilvl w:val="0"/>
                <w:numId w:val="78"/>
              </w:numPr>
              <w:ind w:left="238"/>
              <w:jc w:val="left"/>
              <w:rPr>
                <w:sz w:val="20"/>
              </w:rPr>
            </w:pPr>
            <w:r>
              <w:rPr>
                <w:sz w:val="20"/>
              </w:rPr>
              <w:t>Audit trail functionality, capturing all linkage actions with official ID, asset reference, location, user ID, timestamp, and verification outcome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C0C29" w14:textId="77777777" w:rsidR="00D4567D" w:rsidRDefault="00000000">
            <w:pPr>
              <w:pStyle w:val="TableNormal0"/>
            </w:pPr>
            <w:r>
              <w:lastRenderedPageBreak/>
              <w:t>Capture Assigned Official and Destination(U)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B3125" w14:textId="77777777" w:rsidR="00D4567D" w:rsidRDefault="00000000">
            <w:pPr>
              <w:pStyle w:val="TableNormal0"/>
            </w:pPr>
            <w:r>
              <w:t xml:space="preserve">Manage Asset Tracking </w:t>
            </w:r>
          </w:p>
        </w:tc>
      </w:tr>
      <w:tr w:rsidR="00D4567D" w14:paraId="6B6C16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780529" w14:textId="77777777" w:rsidR="00D4567D" w:rsidRDefault="00000000">
            <w:pPr>
              <w:pStyle w:val="TableNormal0"/>
            </w:pPr>
            <w:r>
              <w:t>AT004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6B00BD" w14:textId="77777777" w:rsidR="00D4567D" w:rsidRDefault="00000000">
            <w:pPr>
              <w:pStyle w:val="TableNormal0"/>
            </w:pPr>
            <w:r>
              <w:t>Enable automated tracking at defined points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081C77" w14:textId="77777777" w:rsidR="00D4567D" w:rsidRDefault="00000000">
            <w:pPr>
              <w:jc w:val="left"/>
              <w:rPr>
                <w:sz w:val="20"/>
              </w:rPr>
            </w:pPr>
            <w:r>
              <w:rPr>
                <w:sz w:val="20"/>
              </w:rPr>
              <w:t xml:space="preserve">Enable the ability to perform automated tracking at defined points within the Asset Tracking System Functionality. This functionality must allow for system-initiated tracking of movable municipal assets as they pass through predetermined geographic or physical locations. The purpose is to enable passive, real-time monitoring of asset movement, strengthen accountability controls, and support compliance with MFMA, GRAP, and </w:t>
            </w:r>
            <w:proofErr w:type="spellStart"/>
            <w:r>
              <w:rPr>
                <w:sz w:val="20"/>
              </w:rPr>
              <w:t>mSCOA</w:t>
            </w:r>
            <w:proofErr w:type="spellEnd"/>
            <w:r>
              <w:rPr>
                <w:sz w:val="20"/>
              </w:rPr>
              <w:t xml:space="preserve"> requirements for asset traceability. The system functionality must support:</w:t>
            </w:r>
          </w:p>
          <w:p w14:paraId="7038D7D8" w14:textId="77777777" w:rsidR="00D4567D" w:rsidRDefault="00000000">
            <w:pPr>
              <w:jc w:val="left"/>
              <w:rPr>
                <w:sz w:val="20"/>
              </w:rPr>
            </w:pPr>
            <w:r>
              <w:rPr>
                <w:sz w:val="20"/>
              </w:rPr>
              <w:t xml:space="preserve"> </w:t>
            </w:r>
          </w:p>
          <w:p w14:paraId="4FBD78C5" w14:textId="77777777" w:rsidR="00D4567D" w:rsidRDefault="00000000">
            <w:pPr>
              <w:numPr>
                <w:ilvl w:val="0"/>
                <w:numId w:val="80"/>
              </w:numPr>
              <w:ind w:left="238"/>
              <w:jc w:val="left"/>
              <w:rPr>
                <w:sz w:val="20"/>
              </w:rPr>
            </w:pPr>
            <w:r>
              <w:rPr>
                <w:sz w:val="20"/>
              </w:rPr>
              <w:t>Automated activation of tracking events when assets pass through configured control points, such as depots, facilities, or geofenced boundaries</w:t>
            </w:r>
          </w:p>
          <w:p w14:paraId="32CF0EC9" w14:textId="77777777" w:rsidR="00D4567D" w:rsidRDefault="00000000">
            <w:pPr>
              <w:numPr>
                <w:ilvl w:val="0"/>
                <w:numId w:val="80"/>
              </w:numPr>
              <w:ind w:left="238"/>
              <w:jc w:val="left"/>
              <w:rPr>
                <w:sz w:val="20"/>
              </w:rPr>
            </w:pPr>
            <w:r>
              <w:rPr>
                <w:sz w:val="20"/>
              </w:rPr>
              <w:lastRenderedPageBreak/>
              <w:t>Electronic configuration of defined points, including spatial coordinates, checkpoint names, and associated departments or functions</w:t>
            </w:r>
          </w:p>
          <w:p w14:paraId="4C76FA1A" w14:textId="77777777" w:rsidR="00D4567D" w:rsidRDefault="00000000">
            <w:pPr>
              <w:numPr>
                <w:ilvl w:val="0"/>
                <w:numId w:val="8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automated tracking event</w:t>
            </w:r>
          </w:p>
          <w:p w14:paraId="0B65A36C" w14:textId="77777777" w:rsidR="00D4567D" w:rsidRDefault="00000000">
            <w:pPr>
              <w:numPr>
                <w:ilvl w:val="0"/>
                <w:numId w:val="80"/>
              </w:numPr>
              <w:ind w:left="238"/>
              <w:jc w:val="left"/>
              <w:rPr>
                <w:sz w:val="20"/>
              </w:rPr>
            </w:pPr>
            <w:r>
              <w:rPr>
                <w:sz w:val="20"/>
              </w:rPr>
              <w:t xml:space="preserve">Integration with GIS Management and Asset Records Management System Functionalities, ensuring </w:t>
            </w:r>
            <w:proofErr w:type="spellStart"/>
            <w:r>
              <w:rPr>
                <w:sz w:val="20"/>
              </w:rPr>
              <w:t>synchronisation</w:t>
            </w:r>
            <w:proofErr w:type="spellEnd"/>
            <w:r>
              <w:rPr>
                <w:sz w:val="20"/>
              </w:rPr>
              <w:t xml:space="preserve"> of location data and asset master records</w:t>
            </w:r>
          </w:p>
          <w:p w14:paraId="553B0FE5" w14:textId="77777777" w:rsidR="00D4567D" w:rsidRDefault="00000000">
            <w:pPr>
              <w:numPr>
                <w:ilvl w:val="0"/>
                <w:numId w:val="80"/>
              </w:numPr>
              <w:ind w:left="238"/>
              <w:jc w:val="left"/>
              <w:rPr>
                <w:sz w:val="20"/>
              </w:rPr>
            </w:pPr>
            <w:r>
              <w:rPr>
                <w:sz w:val="20"/>
              </w:rPr>
              <w:t>Real-time event logging, capturing asset ID, timestamp, direction of movement, and point location without manual scanning</w:t>
            </w:r>
          </w:p>
          <w:p w14:paraId="55DD9DBB" w14:textId="77777777" w:rsidR="00D4567D" w:rsidRDefault="00000000">
            <w:pPr>
              <w:numPr>
                <w:ilvl w:val="0"/>
                <w:numId w:val="80"/>
              </w:numPr>
              <w:ind w:left="238"/>
              <w:jc w:val="left"/>
              <w:rPr>
                <w:sz w:val="20"/>
              </w:rPr>
            </w:pPr>
            <w:r>
              <w:rPr>
                <w:sz w:val="20"/>
              </w:rPr>
              <w:t xml:space="preserve">Automated alerts for exceptions, such as movement through </w:t>
            </w:r>
            <w:proofErr w:type="spellStart"/>
            <w:r>
              <w:rPr>
                <w:sz w:val="20"/>
              </w:rPr>
              <w:t>unauthorised</w:t>
            </w:r>
            <w:proofErr w:type="spellEnd"/>
            <w:r>
              <w:rPr>
                <w:sz w:val="20"/>
              </w:rPr>
              <w:t xml:space="preserve"> points, incorrect direction, or outside scheduled timeframes</w:t>
            </w:r>
          </w:p>
          <w:p w14:paraId="31F8EB19" w14:textId="77777777" w:rsidR="00D4567D" w:rsidRDefault="00000000">
            <w:pPr>
              <w:numPr>
                <w:ilvl w:val="0"/>
                <w:numId w:val="80"/>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configure defined points and access tracking logs</w:t>
            </w:r>
          </w:p>
          <w:p w14:paraId="355FE198" w14:textId="77777777" w:rsidR="00D4567D" w:rsidRDefault="00000000">
            <w:pPr>
              <w:numPr>
                <w:ilvl w:val="0"/>
                <w:numId w:val="80"/>
              </w:numPr>
              <w:ind w:left="238"/>
              <w:jc w:val="left"/>
              <w:rPr>
                <w:sz w:val="20"/>
              </w:rPr>
            </w:pPr>
            <w:r>
              <w:rPr>
                <w:sz w:val="20"/>
              </w:rPr>
              <w:t>Audit trail functionality, recording all tracking events, location triggers, and related configuration changes with user ID, timestamp, and asset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E50F2" w14:textId="77777777" w:rsidR="00D4567D" w:rsidRDefault="00000000">
            <w:pPr>
              <w:pStyle w:val="TableNormal0"/>
            </w:pPr>
            <w:r>
              <w:lastRenderedPageBreak/>
              <w:t>Enable Periodic Tracking(U)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42DC1" w14:textId="77777777" w:rsidR="00D4567D" w:rsidRDefault="00000000">
            <w:pPr>
              <w:pStyle w:val="TableNormal0"/>
            </w:pPr>
            <w:r>
              <w:t xml:space="preserve">Manage Asset Tracking </w:t>
            </w:r>
          </w:p>
        </w:tc>
      </w:tr>
      <w:tr w:rsidR="00D4567D" w14:paraId="7C1756B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2F669" w14:textId="77777777" w:rsidR="00D4567D" w:rsidRDefault="00000000">
            <w:pPr>
              <w:pStyle w:val="TableNormal0"/>
            </w:pPr>
            <w:r>
              <w:t>AT003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3E871" w14:textId="77777777" w:rsidR="00D4567D" w:rsidRDefault="00000000">
            <w:pPr>
              <w:pStyle w:val="TableNormal0"/>
            </w:pPr>
            <w:r>
              <w:t>Automate scanning of asset at defined points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93022" w14:textId="77777777" w:rsidR="00D4567D" w:rsidRDefault="00000000">
            <w:pPr>
              <w:jc w:val="left"/>
              <w:rPr>
                <w:sz w:val="20"/>
              </w:rPr>
            </w:pPr>
            <w:r>
              <w:rPr>
                <w:sz w:val="20"/>
              </w:rPr>
              <w:t xml:space="preserve">Enable the ability to automate scanning of assets at defined points within the Asset Tracking System Functionality. This functionality must allow for system-driven, contactless, or sensor-based scanning of movable municipal assets at preconfigured physical or virtual checkpoints. The purpose is to eliminate manual scanning, improve real-time monitoring, and ensure compliance with MFMA, GRAP, and </w:t>
            </w:r>
            <w:proofErr w:type="spellStart"/>
            <w:r>
              <w:rPr>
                <w:sz w:val="20"/>
              </w:rPr>
              <w:t>mSCOA</w:t>
            </w:r>
            <w:proofErr w:type="spellEnd"/>
            <w:r>
              <w:rPr>
                <w:sz w:val="20"/>
              </w:rPr>
              <w:t xml:space="preserve"> requirements for asset movement control and verification. The system functionality must support:</w:t>
            </w:r>
          </w:p>
          <w:p w14:paraId="28587693" w14:textId="77777777" w:rsidR="00D4567D" w:rsidRDefault="00000000">
            <w:pPr>
              <w:jc w:val="left"/>
              <w:rPr>
                <w:sz w:val="20"/>
              </w:rPr>
            </w:pPr>
            <w:r>
              <w:rPr>
                <w:sz w:val="20"/>
              </w:rPr>
              <w:t xml:space="preserve"> </w:t>
            </w:r>
          </w:p>
          <w:p w14:paraId="64C9A05E" w14:textId="77777777" w:rsidR="00D4567D" w:rsidRDefault="00000000">
            <w:pPr>
              <w:numPr>
                <w:ilvl w:val="0"/>
                <w:numId w:val="82"/>
              </w:numPr>
              <w:ind w:left="238"/>
              <w:jc w:val="left"/>
              <w:rPr>
                <w:sz w:val="20"/>
              </w:rPr>
            </w:pPr>
            <w:r>
              <w:rPr>
                <w:sz w:val="20"/>
              </w:rPr>
              <w:t>Automated detection and scanning of asset identifiers (e.g. RFID, GPS tag, barcode) when assets pass through defined entry, exit, or control points</w:t>
            </w:r>
          </w:p>
          <w:p w14:paraId="261A347B" w14:textId="77777777" w:rsidR="00D4567D" w:rsidRDefault="00000000">
            <w:pPr>
              <w:numPr>
                <w:ilvl w:val="0"/>
                <w:numId w:val="82"/>
              </w:numPr>
              <w:ind w:left="238"/>
              <w:jc w:val="left"/>
              <w:rPr>
                <w:sz w:val="20"/>
              </w:rPr>
            </w:pPr>
            <w:r>
              <w:rPr>
                <w:sz w:val="20"/>
              </w:rPr>
              <w:t xml:space="preserve">Configuration of defined scanning points, including geofenced zones, gateways, or designated </w:t>
            </w:r>
            <w:r>
              <w:rPr>
                <w:sz w:val="20"/>
              </w:rPr>
              <w:lastRenderedPageBreak/>
              <w:t>coordinates linked to asset categories or departments</w:t>
            </w:r>
          </w:p>
          <w:p w14:paraId="565C0F99" w14:textId="77777777" w:rsidR="00D4567D" w:rsidRDefault="00000000">
            <w:pPr>
              <w:numPr>
                <w:ilvl w:val="0"/>
                <w:numId w:val="82"/>
              </w:numPr>
              <w:ind w:left="238"/>
              <w:jc w:val="left"/>
              <w:rPr>
                <w:sz w:val="20"/>
              </w:rPr>
            </w:pPr>
            <w:r>
              <w:rPr>
                <w:sz w:val="20"/>
              </w:rPr>
              <w:t xml:space="preserve">Full </w:t>
            </w:r>
            <w:proofErr w:type="spellStart"/>
            <w:r>
              <w:rPr>
                <w:sz w:val="20"/>
              </w:rPr>
              <w:t>mSCOA</w:t>
            </w:r>
            <w:proofErr w:type="spellEnd"/>
            <w:r>
              <w:rPr>
                <w:sz w:val="20"/>
              </w:rPr>
              <w:t xml:space="preserve"> segment alignment, including item, region, function, project, costing, fund, and MSC for each automated scan event</w:t>
            </w:r>
          </w:p>
          <w:p w14:paraId="24CF5446" w14:textId="77777777" w:rsidR="00D4567D" w:rsidRDefault="00000000">
            <w:pPr>
              <w:numPr>
                <w:ilvl w:val="0"/>
                <w:numId w:val="82"/>
              </w:numPr>
              <w:ind w:left="238"/>
              <w:jc w:val="left"/>
              <w:rPr>
                <w:sz w:val="20"/>
              </w:rPr>
            </w:pPr>
            <w:r>
              <w:rPr>
                <w:sz w:val="20"/>
              </w:rPr>
              <w:t xml:space="preserve">Real-time validation of asset movement, including time of scan, direction of travel, and </w:t>
            </w:r>
            <w:proofErr w:type="spellStart"/>
            <w:r>
              <w:rPr>
                <w:sz w:val="20"/>
              </w:rPr>
              <w:t>authorisation</w:t>
            </w:r>
            <w:proofErr w:type="spellEnd"/>
            <w:r>
              <w:rPr>
                <w:sz w:val="20"/>
              </w:rPr>
              <w:t xml:space="preserve"> status</w:t>
            </w:r>
          </w:p>
          <w:p w14:paraId="40E0C64A" w14:textId="77777777" w:rsidR="00D4567D" w:rsidRDefault="00000000">
            <w:pPr>
              <w:numPr>
                <w:ilvl w:val="0"/>
                <w:numId w:val="82"/>
              </w:numPr>
              <w:ind w:left="238"/>
              <w:jc w:val="left"/>
              <w:rPr>
                <w:sz w:val="20"/>
              </w:rPr>
            </w:pPr>
            <w:r>
              <w:rPr>
                <w:sz w:val="20"/>
              </w:rPr>
              <w:t xml:space="preserve">Integration with the Asset Records Management and GIS Management System Functionalities, ensuring location and status updates are </w:t>
            </w:r>
            <w:proofErr w:type="spellStart"/>
            <w:r>
              <w:rPr>
                <w:sz w:val="20"/>
              </w:rPr>
              <w:t>synchronised</w:t>
            </w:r>
            <w:proofErr w:type="spellEnd"/>
          </w:p>
          <w:p w14:paraId="0A23DBF4" w14:textId="77777777" w:rsidR="00D4567D" w:rsidRDefault="00000000">
            <w:pPr>
              <w:numPr>
                <w:ilvl w:val="0"/>
                <w:numId w:val="82"/>
              </w:numPr>
              <w:ind w:left="238"/>
              <w:jc w:val="left"/>
              <w:rPr>
                <w:sz w:val="20"/>
              </w:rPr>
            </w:pPr>
            <w:r>
              <w:rPr>
                <w:sz w:val="20"/>
              </w:rPr>
              <w:t xml:space="preserve">Automated alerts and exceptions, triggered when assets are scanned at </w:t>
            </w:r>
            <w:proofErr w:type="spellStart"/>
            <w:r>
              <w:rPr>
                <w:sz w:val="20"/>
              </w:rPr>
              <w:t>unauthorised</w:t>
            </w:r>
            <w:proofErr w:type="spellEnd"/>
            <w:r>
              <w:rPr>
                <w:sz w:val="20"/>
              </w:rPr>
              <w:t xml:space="preserve"> points, outside expected schedules, or without linked trip records</w:t>
            </w:r>
          </w:p>
          <w:p w14:paraId="1CB9D5AB" w14:textId="77777777" w:rsidR="00D4567D" w:rsidRDefault="00000000">
            <w:pPr>
              <w:numPr>
                <w:ilvl w:val="0"/>
                <w:numId w:val="82"/>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configure scanning zones and access scan logs</w:t>
            </w:r>
          </w:p>
          <w:p w14:paraId="2046B32D" w14:textId="77777777" w:rsidR="00D4567D" w:rsidRDefault="00000000">
            <w:pPr>
              <w:numPr>
                <w:ilvl w:val="0"/>
                <w:numId w:val="82"/>
              </w:numPr>
              <w:ind w:left="238"/>
              <w:jc w:val="left"/>
              <w:rPr>
                <w:sz w:val="20"/>
              </w:rPr>
            </w:pPr>
            <w:r>
              <w:rPr>
                <w:sz w:val="20"/>
              </w:rPr>
              <w:t>Audit trail functionality, capturing all automated scan events, configuration changes, and triggered exceptions with asset ID, timestamp, user ID, and checkpoint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485B6" w14:textId="77777777" w:rsidR="00D4567D" w:rsidRDefault="00000000">
            <w:pPr>
              <w:pStyle w:val="TableNormal0"/>
            </w:pPr>
            <w:r>
              <w:lastRenderedPageBreak/>
              <w:t>Enable Periodic Tracking(U)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A7214" w14:textId="77777777" w:rsidR="00D4567D" w:rsidRDefault="00000000">
            <w:pPr>
              <w:pStyle w:val="TableNormal0"/>
            </w:pPr>
            <w:r>
              <w:t xml:space="preserve">Manage Asset Tracking </w:t>
            </w:r>
          </w:p>
        </w:tc>
      </w:tr>
      <w:tr w:rsidR="00D4567D" w14:paraId="62CAE3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6752AD" w14:textId="77777777" w:rsidR="00D4567D" w:rsidRDefault="00000000">
            <w:pPr>
              <w:pStyle w:val="TableNormal0"/>
            </w:pPr>
            <w:r>
              <w:t>AT006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DB6B5F" w14:textId="77777777" w:rsidR="00D4567D" w:rsidRDefault="00000000">
            <w:pPr>
              <w:pStyle w:val="TableNormal0"/>
            </w:pPr>
            <w:r>
              <w:t>Generate automated notifications for exception alerts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B30203" w14:textId="77777777" w:rsidR="00D4567D" w:rsidRDefault="00000000">
            <w:pPr>
              <w:jc w:val="left"/>
              <w:rPr>
                <w:sz w:val="20"/>
              </w:rPr>
            </w:pPr>
            <w:r>
              <w:rPr>
                <w:sz w:val="20"/>
              </w:rPr>
              <w:t xml:space="preserve">Enable the ability to generate automated notifications for exception alerts within the Asset Tracking System Functionality. This functionality must allow the system to automatically detect deviations from expected asset movement or tracking parameters and issue real-time alerts to designated officials. The purpose is to strengthen control over municipal assets, facilitate immediate corrective action, and ensure compliance with MFMA, GRAP, and </w:t>
            </w:r>
            <w:proofErr w:type="spellStart"/>
            <w:r>
              <w:rPr>
                <w:sz w:val="20"/>
              </w:rPr>
              <w:t>mSCOA</w:t>
            </w:r>
            <w:proofErr w:type="spellEnd"/>
            <w:r>
              <w:rPr>
                <w:sz w:val="20"/>
              </w:rPr>
              <w:t xml:space="preserve"> requirements for asset monitoring and accountability. The system functionality must support:</w:t>
            </w:r>
          </w:p>
          <w:p w14:paraId="7E611982" w14:textId="77777777" w:rsidR="00D4567D" w:rsidRDefault="00000000">
            <w:pPr>
              <w:jc w:val="left"/>
              <w:rPr>
                <w:sz w:val="20"/>
              </w:rPr>
            </w:pPr>
            <w:r>
              <w:rPr>
                <w:sz w:val="20"/>
              </w:rPr>
              <w:t xml:space="preserve"> </w:t>
            </w:r>
          </w:p>
          <w:p w14:paraId="6E1C8A0F" w14:textId="77777777" w:rsidR="00D4567D" w:rsidRDefault="00000000">
            <w:pPr>
              <w:numPr>
                <w:ilvl w:val="0"/>
                <w:numId w:val="84"/>
              </w:numPr>
              <w:ind w:left="238"/>
              <w:jc w:val="left"/>
              <w:rPr>
                <w:sz w:val="20"/>
              </w:rPr>
            </w:pPr>
            <w:r>
              <w:rPr>
                <w:sz w:val="20"/>
              </w:rPr>
              <w:t xml:space="preserve">Automated detection of exception scenarios, including </w:t>
            </w:r>
            <w:proofErr w:type="spellStart"/>
            <w:r>
              <w:rPr>
                <w:sz w:val="20"/>
              </w:rPr>
              <w:t>unauthorised</w:t>
            </w:r>
            <w:proofErr w:type="spellEnd"/>
            <w:r>
              <w:rPr>
                <w:sz w:val="20"/>
              </w:rPr>
              <w:t xml:space="preserve"> movement, missed scanning points, off-route deviations, idle time breaches, or entry into </w:t>
            </w:r>
            <w:proofErr w:type="spellStart"/>
            <w:r>
              <w:rPr>
                <w:sz w:val="20"/>
              </w:rPr>
              <w:t>unauthorised</w:t>
            </w:r>
            <w:proofErr w:type="spellEnd"/>
            <w:r>
              <w:rPr>
                <w:sz w:val="20"/>
              </w:rPr>
              <w:t xml:space="preserve"> zones</w:t>
            </w:r>
          </w:p>
          <w:p w14:paraId="57E948C6" w14:textId="77777777" w:rsidR="00D4567D" w:rsidRDefault="00000000">
            <w:pPr>
              <w:numPr>
                <w:ilvl w:val="0"/>
                <w:numId w:val="84"/>
              </w:numPr>
              <w:ind w:left="238"/>
              <w:jc w:val="left"/>
              <w:rPr>
                <w:sz w:val="20"/>
              </w:rPr>
            </w:pPr>
            <w:r>
              <w:rPr>
                <w:sz w:val="20"/>
              </w:rPr>
              <w:t>Real-time generation of exception alerts, triggered based on preconfigured tracking rules and defined thresholds</w:t>
            </w:r>
          </w:p>
          <w:p w14:paraId="2B99C05A" w14:textId="77777777" w:rsidR="00D4567D" w:rsidRDefault="00000000">
            <w:pPr>
              <w:numPr>
                <w:ilvl w:val="0"/>
                <w:numId w:val="84"/>
              </w:numPr>
              <w:ind w:left="238"/>
              <w:jc w:val="left"/>
              <w:rPr>
                <w:sz w:val="20"/>
              </w:rPr>
            </w:pPr>
            <w:r>
              <w:rPr>
                <w:sz w:val="20"/>
              </w:rPr>
              <w:lastRenderedPageBreak/>
              <w:t xml:space="preserve">Full </w:t>
            </w:r>
            <w:proofErr w:type="spellStart"/>
            <w:r>
              <w:rPr>
                <w:sz w:val="20"/>
              </w:rPr>
              <w:t>mSCOA</w:t>
            </w:r>
            <w:proofErr w:type="spellEnd"/>
            <w:r>
              <w:rPr>
                <w:sz w:val="20"/>
              </w:rPr>
              <w:t xml:space="preserve"> segment alignment, including item, region, function, project, costing, fund, and MSC for each exception event</w:t>
            </w:r>
          </w:p>
          <w:p w14:paraId="4475102A" w14:textId="77777777" w:rsidR="00D4567D" w:rsidRDefault="00000000">
            <w:pPr>
              <w:numPr>
                <w:ilvl w:val="0"/>
                <w:numId w:val="84"/>
              </w:numPr>
              <w:ind w:left="238"/>
              <w:jc w:val="left"/>
              <w:rPr>
                <w:sz w:val="20"/>
              </w:rPr>
            </w:pPr>
            <w:proofErr w:type="spellStart"/>
            <w:r>
              <w:rPr>
                <w:sz w:val="20"/>
              </w:rPr>
              <w:t>Customisable</w:t>
            </w:r>
            <w:proofErr w:type="spellEnd"/>
            <w:r>
              <w:rPr>
                <w:sz w:val="20"/>
              </w:rPr>
              <w:t xml:space="preserve"> alert types and thresholds, allowing configuration by asset type, route, department, or checkpoint category</w:t>
            </w:r>
          </w:p>
          <w:p w14:paraId="59FA026F" w14:textId="77777777" w:rsidR="00D4567D" w:rsidRDefault="00000000">
            <w:pPr>
              <w:numPr>
                <w:ilvl w:val="0"/>
                <w:numId w:val="84"/>
              </w:numPr>
              <w:ind w:left="238"/>
              <w:jc w:val="left"/>
              <w:rPr>
                <w:sz w:val="20"/>
              </w:rPr>
            </w:pPr>
            <w:r>
              <w:rPr>
                <w:sz w:val="20"/>
              </w:rPr>
              <w:t>Multi-channel notification capability, including email, SMS, in-system alerts, or dashboard pop-ups to designated users</w:t>
            </w:r>
          </w:p>
          <w:p w14:paraId="673C3ABB" w14:textId="77777777" w:rsidR="00D4567D" w:rsidRDefault="00000000">
            <w:pPr>
              <w:numPr>
                <w:ilvl w:val="0"/>
                <w:numId w:val="84"/>
              </w:numPr>
              <w:ind w:left="238"/>
              <w:jc w:val="left"/>
              <w:rPr>
                <w:sz w:val="20"/>
              </w:rPr>
            </w:pPr>
            <w:r>
              <w:rPr>
                <w:sz w:val="20"/>
              </w:rPr>
              <w:t>Integration with Asset Records Management and GIS Management System Functionalities, ensuring accuracy of asset and location information in alerts</w:t>
            </w:r>
          </w:p>
          <w:p w14:paraId="0CA6130B" w14:textId="77777777" w:rsidR="00D4567D" w:rsidRDefault="00000000">
            <w:pPr>
              <w:numPr>
                <w:ilvl w:val="0"/>
                <w:numId w:val="84"/>
              </w:numPr>
              <w:ind w:left="238"/>
              <w:jc w:val="left"/>
              <w:rPr>
                <w:sz w:val="20"/>
              </w:rPr>
            </w:pPr>
            <w:r>
              <w:rPr>
                <w:sz w:val="20"/>
              </w:rPr>
              <w:t xml:space="preserve">Role-based access controls, restricting the configuration and distribution of alerts to </w:t>
            </w:r>
            <w:proofErr w:type="spellStart"/>
            <w:r>
              <w:rPr>
                <w:sz w:val="20"/>
              </w:rPr>
              <w:t>authorised</w:t>
            </w:r>
            <w:proofErr w:type="spellEnd"/>
            <w:r>
              <w:rPr>
                <w:sz w:val="20"/>
              </w:rPr>
              <w:t xml:space="preserve"> users only</w:t>
            </w:r>
          </w:p>
          <w:p w14:paraId="5A35512E" w14:textId="77777777" w:rsidR="00D4567D" w:rsidRDefault="00000000">
            <w:pPr>
              <w:numPr>
                <w:ilvl w:val="0"/>
                <w:numId w:val="84"/>
              </w:numPr>
              <w:ind w:left="238"/>
              <w:jc w:val="left"/>
              <w:rPr>
                <w:sz w:val="20"/>
              </w:rPr>
            </w:pPr>
            <w:r>
              <w:rPr>
                <w:sz w:val="20"/>
              </w:rPr>
              <w:t>Audit trail functionality, capturing all generated alerts, notification logs, configuration changes, and user responses with timestamps and user IDs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836CA" w14:textId="77777777" w:rsidR="00D4567D" w:rsidRDefault="00000000">
            <w:pPr>
              <w:pStyle w:val="TableNormal0"/>
            </w:pPr>
            <w:r>
              <w:lastRenderedPageBreak/>
              <w:t>Monitor Asset Movement and Usage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ABE80" w14:textId="77777777" w:rsidR="00D4567D" w:rsidRDefault="00000000">
            <w:pPr>
              <w:pStyle w:val="TableNormal0"/>
            </w:pPr>
            <w:r>
              <w:t xml:space="preserve">Manage Asset Tracking </w:t>
            </w:r>
          </w:p>
        </w:tc>
      </w:tr>
      <w:tr w:rsidR="00D4567D" w14:paraId="60A028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7A3BC6" w14:textId="77777777" w:rsidR="00D4567D" w:rsidRDefault="00000000">
            <w:pPr>
              <w:pStyle w:val="TableNormal0"/>
            </w:pPr>
            <w:r>
              <w:t>AT020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3D4A1" w14:textId="77777777" w:rsidR="00D4567D" w:rsidRDefault="00000000">
            <w:pPr>
              <w:pStyle w:val="TableNormal0"/>
            </w:pPr>
            <w:r>
              <w:t>View asset movement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10D2B8" w14:textId="77777777" w:rsidR="00D4567D" w:rsidRDefault="00000000">
            <w:pPr>
              <w:jc w:val="left"/>
              <w:rPr>
                <w:sz w:val="20"/>
              </w:rPr>
            </w:pPr>
            <w:r>
              <w:rPr>
                <w:sz w:val="20"/>
              </w:rPr>
              <w:t xml:space="preserve">Enable the ability to view asset movement reports within the Asset Tracking System Functionality. This functionality must allow </w:t>
            </w:r>
            <w:proofErr w:type="spellStart"/>
            <w:r>
              <w:rPr>
                <w:sz w:val="20"/>
              </w:rPr>
              <w:t>authorised</w:t>
            </w:r>
            <w:proofErr w:type="spellEnd"/>
            <w:r>
              <w:rPr>
                <w:sz w:val="20"/>
              </w:rPr>
              <w:t xml:space="preserve"> users to electronically access structured reports detailing the movement history, usage patterns, and location data of movable municipal assets. The purpose is to support operational monitoring, enhance accountability, and ensure compliance with MFMA, GRAP, and </w:t>
            </w:r>
            <w:proofErr w:type="spellStart"/>
            <w:r>
              <w:rPr>
                <w:sz w:val="20"/>
              </w:rPr>
              <w:t>mSCOA</w:t>
            </w:r>
            <w:proofErr w:type="spellEnd"/>
            <w:r>
              <w:rPr>
                <w:sz w:val="20"/>
              </w:rPr>
              <w:t xml:space="preserve"> requirements for asset control and audit readiness. The system functionality must support:</w:t>
            </w:r>
          </w:p>
          <w:p w14:paraId="1770B975" w14:textId="77777777" w:rsidR="00D4567D" w:rsidRDefault="00000000">
            <w:pPr>
              <w:jc w:val="left"/>
              <w:rPr>
                <w:sz w:val="20"/>
              </w:rPr>
            </w:pPr>
            <w:r>
              <w:rPr>
                <w:sz w:val="20"/>
              </w:rPr>
              <w:t xml:space="preserve"> </w:t>
            </w:r>
          </w:p>
          <w:p w14:paraId="5A878476" w14:textId="77777777" w:rsidR="00D4567D" w:rsidRDefault="00000000">
            <w:pPr>
              <w:numPr>
                <w:ilvl w:val="0"/>
                <w:numId w:val="86"/>
              </w:numPr>
              <w:ind w:left="238"/>
              <w:jc w:val="left"/>
              <w:rPr>
                <w:sz w:val="20"/>
              </w:rPr>
            </w:pPr>
            <w:r>
              <w:rPr>
                <w:sz w:val="20"/>
              </w:rPr>
              <w:t>Electronic generation and display of movement reports, showing asset ID, movement date and time, origin and destination points, assigned official, and route details</w:t>
            </w:r>
          </w:p>
          <w:p w14:paraId="1BF17D3C" w14:textId="77777777" w:rsidR="00D4567D" w:rsidRDefault="00000000">
            <w:pPr>
              <w:numPr>
                <w:ilvl w:val="0"/>
                <w:numId w:val="86"/>
              </w:numPr>
              <w:ind w:left="238"/>
              <w:jc w:val="left"/>
              <w:rPr>
                <w:sz w:val="20"/>
              </w:rPr>
            </w:pPr>
            <w:r>
              <w:rPr>
                <w:sz w:val="20"/>
              </w:rPr>
              <w:t>Drill-down capability to view individual asset movement logs with GPS trace paths and scan point verification</w:t>
            </w:r>
          </w:p>
          <w:p w14:paraId="1A5E1C86" w14:textId="77777777" w:rsidR="00D4567D" w:rsidRDefault="00000000">
            <w:pPr>
              <w:numPr>
                <w:ilvl w:val="0"/>
                <w:numId w:val="86"/>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movement entry</w:t>
            </w:r>
          </w:p>
          <w:p w14:paraId="2778FD39" w14:textId="77777777" w:rsidR="00D4567D" w:rsidRDefault="00000000">
            <w:pPr>
              <w:numPr>
                <w:ilvl w:val="0"/>
                <w:numId w:val="86"/>
              </w:numPr>
              <w:ind w:left="238"/>
              <w:jc w:val="left"/>
              <w:rPr>
                <w:sz w:val="20"/>
              </w:rPr>
            </w:pPr>
            <w:r>
              <w:rPr>
                <w:sz w:val="20"/>
              </w:rPr>
              <w:lastRenderedPageBreak/>
              <w:t>Report filters and search functionality, enabling users to generate movement reports by asset type, department, location, route, or timeframe</w:t>
            </w:r>
          </w:p>
          <w:p w14:paraId="6797448D" w14:textId="77777777" w:rsidR="00D4567D" w:rsidRDefault="00000000">
            <w:pPr>
              <w:numPr>
                <w:ilvl w:val="0"/>
                <w:numId w:val="86"/>
              </w:numPr>
              <w:ind w:left="238"/>
              <w:jc w:val="left"/>
              <w:rPr>
                <w:sz w:val="20"/>
              </w:rPr>
            </w:pPr>
            <w:r>
              <w:rPr>
                <w:sz w:val="20"/>
              </w:rPr>
              <w:t>Integration with Asset Records Management, Fleet Management, and GIS Management System Functionalities, ensuring movement data aligns with verified asset profiles and spatial references</w:t>
            </w:r>
          </w:p>
          <w:p w14:paraId="312DD50D" w14:textId="77777777" w:rsidR="00D4567D" w:rsidRDefault="00000000">
            <w:pPr>
              <w:numPr>
                <w:ilvl w:val="0"/>
                <w:numId w:val="86"/>
              </w:numPr>
              <w:ind w:left="238"/>
              <w:jc w:val="left"/>
              <w:rPr>
                <w:sz w:val="20"/>
              </w:rPr>
            </w:pPr>
            <w:r>
              <w:rPr>
                <w:sz w:val="20"/>
              </w:rPr>
              <w:t>Visual dashboards and export options, allowing reports to be viewed onscreen or exported in PDF, Excel, or CSV formats for distribution</w:t>
            </w:r>
          </w:p>
          <w:p w14:paraId="465328EB" w14:textId="77777777" w:rsidR="00D4567D" w:rsidRDefault="00000000">
            <w:pPr>
              <w:numPr>
                <w:ilvl w:val="0"/>
                <w:numId w:val="86"/>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users can view or extract asset movement reports</w:t>
            </w:r>
          </w:p>
          <w:p w14:paraId="7F558700" w14:textId="77777777" w:rsidR="00D4567D" w:rsidRDefault="00000000">
            <w:pPr>
              <w:numPr>
                <w:ilvl w:val="0"/>
                <w:numId w:val="86"/>
              </w:numPr>
              <w:ind w:left="238"/>
              <w:jc w:val="left"/>
              <w:rPr>
                <w:sz w:val="20"/>
              </w:rPr>
            </w:pPr>
            <w:r>
              <w:rPr>
                <w:sz w:val="20"/>
              </w:rPr>
              <w:t>Audit trail functionality, capturing all report generation actions, applied filters, user IDs, timestamps, and export activities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8FDB8" w14:textId="77777777" w:rsidR="00D4567D" w:rsidRDefault="00000000">
            <w:pPr>
              <w:pStyle w:val="TableNormal0"/>
            </w:pPr>
            <w:r>
              <w:lastRenderedPageBreak/>
              <w:t>Monitor Asset Movement and Usage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A32EB" w14:textId="77777777" w:rsidR="00D4567D" w:rsidRDefault="00000000">
            <w:pPr>
              <w:pStyle w:val="TableNormal0"/>
            </w:pPr>
            <w:r>
              <w:t xml:space="preserve">Manage Asset Tracking </w:t>
            </w:r>
          </w:p>
        </w:tc>
      </w:tr>
      <w:tr w:rsidR="00D4567D" w14:paraId="67650A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351901" w14:textId="77777777" w:rsidR="00D4567D" w:rsidRDefault="00000000">
            <w:pPr>
              <w:pStyle w:val="TableNormal0"/>
            </w:pPr>
            <w:r>
              <w:t>AT024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D41EF" w14:textId="77777777" w:rsidR="00D4567D" w:rsidRDefault="00000000">
            <w:pPr>
              <w:pStyle w:val="TableNormal0"/>
            </w:pPr>
            <w:r>
              <w:t>View exception reports on asset tracking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A7505A" w14:textId="77777777" w:rsidR="00D4567D" w:rsidRDefault="00000000">
            <w:pPr>
              <w:jc w:val="left"/>
              <w:rPr>
                <w:sz w:val="20"/>
              </w:rPr>
            </w:pPr>
            <w:r>
              <w:rPr>
                <w:sz w:val="20"/>
              </w:rPr>
              <w:t xml:space="preserve">Enable the ability to view exception reports on asset tracking within the Asset Tracking System Functionality. This functionality must allow </w:t>
            </w:r>
            <w:proofErr w:type="spellStart"/>
            <w:r>
              <w:rPr>
                <w:sz w:val="20"/>
              </w:rPr>
              <w:t>authorised</w:t>
            </w:r>
            <w:proofErr w:type="spellEnd"/>
            <w:r>
              <w:rPr>
                <w:sz w:val="20"/>
              </w:rPr>
              <w:t xml:space="preserve"> users to electronically access structured reports that </w:t>
            </w:r>
            <w:proofErr w:type="spellStart"/>
            <w:r>
              <w:rPr>
                <w:sz w:val="20"/>
              </w:rPr>
              <w:t>summarise</w:t>
            </w:r>
            <w:proofErr w:type="spellEnd"/>
            <w:r>
              <w:rPr>
                <w:sz w:val="20"/>
              </w:rPr>
              <w:t xml:space="preserve"> all exception events triggered during the tracking of movable municipal assets. The purpose is to support early detection of non-compliance, improve operational accountability, and ensure adherence to MFMA, GRAP, and </w:t>
            </w:r>
            <w:proofErr w:type="spellStart"/>
            <w:r>
              <w:rPr>
                <w:sz w:val="20"/>
              </w:rPr>
              <w:t>mSCOA</w:t>
            </w:r>
            <w:proofErr w:type="spellEnd"/>
            <w:r>
              <w:rPr>
                <w:sz w:val="20"/>
              </w:rPr>
              <w:t xml:space="preserve"> requirements for asset monitoring and control. The system functionality must support:</w:t>
            </w:r>
          </w:p>
          <w:p w14:paraId="7FC2876D" w14:textId="77777777" w:rsidR="00D4567D" w:rsidRDefault="00000000">
            <w:pPr>
              <w:jc w:val="left"/>
              <w:rPr>
                <w:sz w:val="20"/>
              </w:rPr>
            </w:pPr>
            <w:r>
              <w:rPr>
                <w:sz w:val="20"/>
              </w:rPr>
              <w:t xml:space="preserve"> </w:t>
            </w:r>
          </w:p>
          <w:p w14:paraId="64D24ED1" w14:textId="77777777" w:rsidR="00D4567D" w:rsidRDefault="00000000">
            <w:pPr>
              <w:numPr>
                <w:ilvl w:val="0"/>
                <w:numId w:val="88"/>
              </w:numPr>
              <w:ind w:left="238"/>
              <w:jc w:val="left"/>
              <w:rPr>
                <w:sz w:val="20"/>
              </w:rPr>
            </w:pPr>
            <w:r>
              <w:rPr>
                <w:sz w:val="20"/>
              </w:rPr>
              <w:t xml:space="preserve">Electronic generation and display of exception reports, detailing events such as </w:t>
            </w:r>
            <w:proofErr w:type="spellStart"/>
            <w:r>
              <w:rPr>
                <w:sz w:val="20"/>
              </w:rPr>
              <w:t>unauthorised</w:t>
            </w:r>
            <w:proofErr w:type="spellEnd"/>
            <w:r>
              <w:rPr>
                <w:sz w:val="20"/>
              </w:rPr>
              <w:t xml:space="preserve"> movement, missed scanning points, route deviations, boundary violations, idle time breaches, and signal loss</w:t>
            </w:r>
          </w:p>
          <w:p w14:paraId="73268941" w14:textId="77777777" w:rsidR="00D4567D" w:rsidRDefault="00000000">
            <w:pPr>
              <w:numPr>
                <w:ilvl w:val="0"/>
                <w:numId w:val="88"/>
              </w:numPr>
              <w:ind w:left="238"/>
              <w:jc w:val="left"/>
              <w:rPr>
                <w:sz w:val="20"/>
              </w:rPr>
            </w:pPr>
            <w:r>
              <w:rPr>
                <w:sz w:val="20"/>
              </w:rPr>
              <w:t>Drill-down capability to access full details of each exception, including asset ID, timestamp, location, assigned official, and exception category</w:t>
            </w:r>
          </w:p>
          <w:p w14:paraId="286C80F2" w14:textId="77777777" w:rsidR="00D4567D" w:rsidRDefault="00000000">
            <w:pPr>
              <w:numPr>
                <w:ilvl w:val="0"/>
                <w:numId w:val="88"/>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exception event</w:t>
            </w:r>
          </w:p>
          <w:p w14:paraId="659B80FB" w14:textId="77777777" w:rsidR="00D4567D" w:rsidRDefault="00000000">
            <w:pPr>
              <w:numPr>
                <w:ilvl w:val="0"/>
                <w:numId w:val="88"/>
              </w:numPr>
              <w:ind w:left="238"/>
              <w:jc w:val="left"/>
              <w:rPr>
                <w:sz w:val="20"/>
              </w:rPr>
            </w:pPr>
            <w:r>
              <w:rPr>
                <w:sz w:val="20"/>
              </w:rPr>
              <w:lastRenderedPageBreak/>
              <w:t>Report filters and search functionality, allowing users to view exceptions by asset type, department, location, exception type, or date range</w:t>
            </w:r>
          </w:p>
          <w:p w14:paraId="19AFF873" w14:textId="77777777" w:rsidR="00D4567D" w:rsidRDefault="00000000">
            <w:pPr>
              <w:numPr>
                <w:ilvl w:val="0"/>
                <w:numId w:val="88"/>
              </w:numPr>
              <w:ind w:left="238"/>
              <w:jc w:val="left"/>
              <w:rPr>
                <w:sz w:val="20"/>
              </w:rPr>
            </w:pPr>
            <w:r>
              <w:rPr>
                <w:sz w:val="20"/>
              </w:rPr>
              <w:t>Integration with Asset Records Management and GIS Management System Functionalities, ensuring accurate cross-referencing of asset identity and spatial boundaries</w:t>
            </w:r>
          </w:p>
          <w:p w14:paraId="0EDB1066" w14:textId="77777777" w:rsidR="00D4567D" w:rsidRDefault="00000000">
            <w:pPr>
              <w:numPr>
                <w:ilvl w:val="0"/>
                <w:numId w:val="88"/>
              </w:numPr>
              <w:ind w:left="238"/>
              <w:jc w:val="left"/>
              <w:rPr>
                <w:sz w:val="20"/>
              </w:rPr>
            </w:pPr>
            <w:r>
              <w:rPr>
                <w:sz w:val="20"/>
              </w:rPr>
              <w:t>Visual dashboards and export options, enabling onscreen review and download of reports in PDF, Excel, or CSV formats</w:t>
            </w:r>
          </w:p>
          <w:p w14:paraId="0510CA83" w14:textId="77777777" w:rsidR="00D4567D" w:rsidRDefault="00000000">
            <w:pPr>
              <w:numPr>
                <w:ilvl w:val="0"/>
                <w:numId w:val="88"/>
              </w:numPr>
              <w:ind w:left="238"/>
              <w:jc w:val="left"/>
              <w:rPr>
                <w:sz w:val="20"/>
              </w:rPr>
            </w:pPr>
            <w:r>
              <w:rPr>
                <w:sz w:val="20"/>
              </w:rPr>
              <w:t xml:space="preserve">Role-based access controls, ensuring that only </w:t>
            </w:r>
            <w:proofErr w:type="spellStart"/>
            <w:r>
              <w:rPr>
                <w:sz w:val="20"/>
              </w:rPr>
              <w:t>authorised</w:t>
            </w:r>
            <w:proofErr w:type="spellEnd"/>
            <w:r>
              <w:rPr>
                <w:sz w:val="20"/>
              </w:rPr>
              <w:t xml:space="preserve"> users can access and interact with exception reporting data</w:t>
            </w:r>
          </w:p>
          <w:p w14:paraId="7035B291" w14:textId="77777777" w:rsidR="00D4567D" w:rsidRDefault="00000000">
            <w:pPr>
              <w:numPr>
                <w:ilvl w:val="0"/>
                <w:numId w:val="88"/>
              </w:numPr>
              <w:ind w:left="238"/>
              <w:jc w:val="left"/>
              <w:rPr>
                <w:sz w:val="20"/>
              </w:rPr>
            </w:pPr>
            <w:r>
              <w:rPr>
                <w:sz w:val="20"/>
              </w:rPr>
              <w:t>Audit trail functionality, capturing all report access, filter applications, export actions, and user ID with timestamps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10609B" w14:textId="77777777" w:rsidR="00D4567D" w:rsidRDefault="00000000">
            <w:pPr>
              <w:pStyle w:val="TableNormal0"/>
            </w:pPr>
            <w:r>
              <w:lastRenderedPageBreak/>
              <w:t>Monitor Asset Movement and Usage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704EF" w14:textId="77777777" w:rsidR="00D4567D" w:rsidRDefault="00000000">
            <w:pPr>
              <w:pStyle w:val="TableNormal0"/>
            </w:pPr>
            <w:r>
              <w:t xml:space="preserve">Manage Asset Tracking </w:t>
            </w:r>
          </w:p>
        </w:tc>
      </w:tr>
      <w:tr w:rsidR="00D4567D" w14:paraId="55D1F7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50F438" w14:textId="77777777" w:rsidR="00D4567D" w:rsidRDefault="00000000">
            <w:pPr>
              <w:pStyle w:val="TableNormal0"/>
            </w:pPr>
            <w:r>
              <w:t>AT023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5DDC2" w14:textId="77777777" w:rsidR="00D4567D" w:rsidRDefault="00000000">
            <w:pPr>
              <w:pStyle w:val="TableNormal0"/>
            </w:pPr>
            <w:r>
              <w:t>View detailed asset tracking reports for investigation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095E61" w14:textId="77777777" w:rsidR="00D4567D" w:rsidRDefault="00000000">
            <w:pPr>
              <w:jc w:val="left"/>
              <w:rPr>
                <w:sz w:val="20"/>
              </w:rPr>
            </w:pPr>
            <w:r>
              <w:rPr>
                <w:sz w:val="20"/>
              </w:rPr>
              <w:t xml:space="preserve">Enable the ability to view detailed asset tracking reports for investigation within the Asset Tracking System Functionality. This functionality must allow </w:t>
            </w:r>
            <w:proofErr w:type="spellStart"/>
            <w:r>
              <w:rPr>
                <w:sz w:val="20"/>
              </w:rPr>
              <w:t>authorised</w:t>
            </w:r>
            <w:proofErr w:type="spellEnd"/>
            <w:r>
              <w:rPr>
                <w:sz w:val="20"/>
              </w:rPr>
              <w:t xml:space="preserve"> users to electronically access comprehensive, drill-down reports that consolidate movement logs, usage history, exception events, and location trails for each tracked municipal asset. The purpose is to support formal investigations, enable fact-based decision-making, and ensure alignment with MFMA, GRAP, and </w:t>
            </w:r>
            <w:proofErr w:type="spellStart"/>
            <w:r>
              <w:rPr>
                <w:sz w:val="20"/>
              </w:rPr>
              <w:t>mSCOA</w:t>
            </w:r>
            <w:proofErr w:type="spellEnd"/>
            <w:r>
              <w:rPr>
                <w:sz w:val="20"/>
              </w:rPr>
              <w:t xml:space="preserve"> requirements for asset accountability and forensic tracing. The system functionality must support:</w:t>
            </w:r>
          </w:p>
          <w:p w14:paraId="5C766F4D" w14:textId="77777777" w:rsidR="00D4567D" w:rsidRDefault="00000000">
            <w:pPr>
              <w:jc w:val="left"/>
              <w:rPr>
                <w:sz w:val="20"/>
              </w:rPr>
            </w:pPr>
            <w:r>
              <w:rPr>
                <w:sz w:val="20"/>
              </w:rPr>
              <w:t xml:space="preserve"> </w:t>
            </w:r>
          </w:p>
          <w:p w14:paraId="4698C26D" w14:textId="77777777" w:rsidR="00D4567D" w:rsidRDefault="00000000">
            <w:pPr>
              <w:numPr>
                <w:ilvl w:val="0"/>
                <w:numId w:val="90"/>
              </w:numPr>
              <w:ind w:left="238"/>
              <w:jc w:val="left"/>
              <w:rPr>
                <w:sz w:val="20"/>
              </w:rPr>
            </w:pPr>
            <w:r>
              <w:rPr>
                <w:sz w:val="20"/>
              </w:rPr>
              <w:t>Electronic display of detailed tracking records, including timestamped movement logs, GPS routes, scan points, and exception events for the selected asset</w:t>
            </w:r>
          </w:p>
          <w:p w14:paraId="6D67A730" w14:textId="77777777" w:rsidR="00D4567D" w:rsidRDefault="00000000">
            <w:pPr>
              <w:numPr>
                <w:ilvl w:val="0"/>
                <w:numId w:val="90"/>
              </w:numPr>
              <w:ind w:left="238"/>
              <w:jc w:val="left"/>
              <w:rPr>
                <w:sz w:val="20"/>
              </w:rPr>
            </w:pPr>
            <w:r>
              <w:rPr>
                <w:sz w:val="20"/>
              </w:rPr>
              <w:t xml:space="preserve">Drill-down capability to examine movement-by-movement details, with user assignment, origin and destination locations, </w:t>
            </w:r>
            <w:proofErr w:type="spellStart"/>
            <w:r>
              <w:rPr>
                <w:sz w:val="20"/>
              </w:rPr>
              <w:t>authorisation</w:t>
            </w:r>
            <w:proofErr w:type="spellEnd"/>
            <w:r>
              <w:rPr>
                <w:sz w:val="20"/>
              </w:rPr>
              <w:t xml:space="preserve"> references, and related trip or job records</w:t>
            </w:r>
          </w:p>
          <w:p w14:paraId="3C85C33D" w14:textId="77777777" w:rsidR="00D4567D" w:rsidRDefault="00000000">
            <w:pPr>
              <w:numPr>
                <w:ilvl w:val="0"/>
                <w:numId w:val="9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all tracked entries</w:t>
            </w:r>
          </w:p>
          <w:p w14:paraId="729FDD17" w14:textId="77777777" w:rsidR="00D4567D" w:rsidRDefault="00000000">
            <w:pPr>
              <w:numPr>
                <w:ilvl w:val="0"/>
                <w:numId w:val="90"/>
              </w:numPr>
              <w:ind w:left="238"/>
              <w:jc w:val="left"/>
              <w:rPr>
                <w:sz w:val="20"/>
              </w:rPr>
            </w:pPr>
            <w:r>
              <w:rPr>
                <w:sz w:val="20"/>
              </w:rPr>
              <w:lastRenderedPageBreak/>
              <w:t>Filter and search functionality, enabling investigators to isolate tracking data by asset ID, date range, department, driver, exception type, or location</w:t>
            </w:r>
          </w:p>
          <w:p w14:paraId="79F1A4B4" w14:textId="77777777" w:rsidR="00D4567D" w:rsidRDefault="00000000">
            <w:pPr>
              <w:numPr>
                <w:ilvl w:val="0"/>
                <w:numId w:val="90"/>
              </w:numPr>
              <w:ind w:left="238"/>
              <w:jc w:val="left"/>
              <w:rPr>
                <w:sz w:val="20"/>
              </w:rPr>
            </w:pPr>
            <w:r>
              <w:rPr>
                <w:sz w:val="20"/>
              </w:rPr>
              <w:t>Integration with Asset Records Management, Human Resource, and GIS Management System Functionalities, providing linked access to asset profiles, custodian data, and spatial context</w:t>
            </w:r>
          </w:p>
          <w:p w14:paraId="46487637" w14:textId="77777777" w:rsidR="00D4567D" w:rsidRDefault="00000000">
            <w:pPr>
              <w:numPr>
                <w:ilvl w:val="0"/>
                <w:numId w:val="90"/>
              </w:numPr>
              <w:ind w:left="238"/>
              <w:jc w:val="left"/>
              <w:rPr>
                <w:sz w:val="20"/>
              </w:rPr>
            </w:pPr>
            <w:r>
              <w:rPr>
                <w:sz w:val="20"/>
              </w:rPr>
              <w:t>Visual display of movement paths on an interactive map, including overlaid exception alerts and scan point validations</w:t>
            </w:r>
          </w:p>
          <w:p w14:paraId="64EBFA50" w14:textId="77777777" w:rsidR="00D4567D" w:rsidRDefault="00000000">
            <w:pPr>
              <w:numPr>
                <w:ilvl w:val="0"/>
                <w:numId w:val="90"/>
              </w:numPr>
              <w:ind w:left="238"/>
              <w:jc w:val="left"/>
              <w:rPr>
                <w:sz w:val="20"/>
              </w:rPr>
            </w:pPr>
            <w:r>
              <w:rPr>
                <w:sz w:val="20"/>
              </w:rPr>
              <w:t xml:space="preserve">Role-based access controls, restricting investigative reporting access to </w:t>
            </w:r>
            <w:proofErr w:type="spellStart"/>
            <w:r>
              <w:rPr>
                <w:sz w:val="20"/>
              </w:rPr>
              <w:t>authorised</w:t>
            </w:r>
            <w:proofErr w:type="spellEnd"/>
            <w:r>
              <w:rPr>
                <w:sz w:val="20"/>
              </w:rPr>
              <w:t xml:space="preserve"> officials only (e.g. internal audit, asset control, forensic units)</w:t>
            </w:r>
          </w:p>
          <w:p w14:paraId="4BEEC333" w14:textId="77777777" w:rsidR="00D4567D" w:rsidRDefault="00000000">
            <w:pPr>
              <w:numPr>
                <w:ilvl w:val="0"/>
                <w:numId w:val="90"/>
              </w:numPr>
              <w:ind w:left="238"/>
              <w:jc w:val="left"/>
              <w:rPr>
                <w:sz w:val="20"/>
              </w:rPr>
            </w:pPr>
            <w:r>
              <w:rPr>
                <w:sz w:val="20"/>
              </w:rPr>
              <w:t>Audit trail functionality, capturing all report access, filter changes, export actions, and investigator user IDs with timestamps for full accountability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36A33" w14:textId="77777777" w:rsidR="00D4567D" w:rsidRDefault="00000000">
            <w:pPr>
              <w:pStyle w:val="TableNormal0"/>
            </w:pPr>
            <w:r>
              <w:lastRenderedPageBreak/>
              <w:t>Investigate Discrepancy or Alert(U)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DE4DE" w14:textId="77777777" w:rsidR="00D4567D" w:rsidRDefault="00000000">
            <w:pPr>
              <w:pStyle w:val="TableNormal0"/>
            </w:pPr>
            <w:r>
              <w:t xml:space="preserve">Manage Asset Tracking </w:t>
            </w:r>
          </w:p>
        </w:tc>
      </w:tr>
      <w:tr w:rsidR="00D4567D" w14:paraId="3598599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86ECD" w14:textId="77777777" w:rsidR="00D4567D" w:rsidRDefault="00000000">
            <w:pPr>
              <w:pStyle w:val="TableNormal0"/>
            </w:pPr>
            <w:r>
              <w:t>AT026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FB306" w14:textId="77777777" w:rsidR="00D4567D" w:rsidRDefault="00000000">
            <w:pPr>
              <w:pStyle w:val="TableNormal0"/>
            </w:pPr>
            <w:r>
              <w:t>View supporting documentation for asset usage and allocation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3AD19" w14:textId="77777777" w:rsidR="00D4567D" w:rsidRDefault="00000000">
            <w:pPr>
              <w:jc w:val="left"/>
              <w:rPr>
                <w:sz w:val="20"/>
              </w:rPr>
            </w:pPr>
            <w:r>
              <w:rPr>
                <w:sz w:val="20"/>
              </w:rPr>
              <w:t xml:space="preserve">Enable the ability to view supporting documentation for asset usage and allocation within the Asset Tracking System Functionality. This functionality must allow </w:t>
            </w:r>
            <w:proofErr w:type="spellStart"/>
            <w:r>
              <w:rPr>
                <w:sz w:val="20"/>
              </w:rPr>
              <w:t>authorised</w:t>
            </w:r>
            <w:proofErr w:type="spellEnd"/>
            <w:r>
              <w:rPr>
                <w:sz w:val="20"/>
              </w:rPr>
              <w:t xml:space="preserve"> users to electronically access and view linked documents that justify the use, movement, and assignment of municipal assets. The purpose is to ensure transparency, facilitate audit readiness, and support compliance with MFMA, GRAP, and </w:t>
            </w:r>
            <w:proofErr w:type="spellStart"/>
            <w:r>
              <w:rPr>
                <w:sz w:val="20"/>
              </w:rPr>
              <w:t>mSCOA</w:t>
            </w:r>
            <w:proofErr w:type="spellEnd"/>
            <w:r>
              <w:rPr>
                <w:sz w:val="20"/>
              </w:rPr>
              <w:t xml:space="preserve"> requirements for asset verification and control. The system functionality must support:</w:t>
            </w:r>
          </w:p>
          <w:p w14:paraId="17A4493D" w14:textId="77777777" w:rsidR="00D4567D" w:rsidRDefault="00000000">
            <w:pPr>
              <w:jc w:val="left"/>
              <w:rPr>
                <w:sz w:val="20"/>
              </w:rPr>
            </w:pPr>
            <w:r>
              <w:rPr>
                <w:sz w:val="20"/>
              </w:rPr>
              <w:t xml:space="preserve"> </w:t>
            </w:r>
          </w:p>
          <w:p w14:paraId="149A62A2" w14:textId="77777777" w:rsidR="00D4567D" w:rsidRDefault="00000000">
            <w:pPr>
              <w:numPr>
                <w:ilvl w:val="0"/>
                <w:numId w:val="92"/>
              </w:numPr>
              <w:ind w:left="238"/>
              <w:jc w:val="left"/>
              <w:rPr>
                <w:sz w:val="20"/>
              </w:rPr>
            </w:pPr>
            <w:r>
              <w:rPr>
                <w:sz w:val="20"/>
              </w:rPr>
              <w:t xml:space="preserve">Electronic access to uploaded or linked documents related to asset usage and allocation, including trip </w:t>
            </w:r>
            <w:proofErr w:type="spellStart"/>
            <w:r>
              <w:rPr>
                <w:sz w:val="20"/>
              </w:rPr>
              <w:t>authorisations</w:t>
            </w:r>
            <w:proofErr w:type="spellEnd"/>
            <w:r>
              <w:rPr>
                <w:sz w:val="20"/>
              </w:rPr>
              <w:t>, job cards, requisitions, gate passes, and driver assignment approvals</w:t>
            </w:r>
          </w:p>
          <w:p w14:paraId="01C6A08B" w14:textId="77777777" w:rsidR="00D4567D" w:rsidRDefault="00000000">
            <w:pPr>
              <w:numPr>
                <w:ilvl w:val="0"/>
                <w:numId w:val="92"/>
              </w:numPr>
              <w:ind w:left="238"/>
              <w:jc w:val="left"/>
              <w:rPr>
                <w:sz w:val="20"/>
              </w:rPr>
            </w:pPr>
            <w:r>
              <w:rPr>
                <w:sz w:val="20"/>
              </w:rPr>
              <w:t>Document linkage to movement records, enabling users to cross-reference usage logs with corresponding approvals or operational requests</w:t>
            </w:r>
          </w:p>
          <w:p w14:paraId="3C09B71C" w14:textId="77777777" w:rsidR="00D4567D" w:rsidRDefault="00000000">
            <w:pPr>
              <w:numPr>
                <w:ilvl w:val="0"/>
                <w:numId w:val="92"/>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documented transaction</w:t>
            </w:r>
          </w:p>
          <w:p w14:paraId="5BC27302" w14:textId="77777777" w:rsidR="00D4567D" w:rsidRDefault="00000000">
            <w:pPr>
              <w:numPr>
                <w:ilvl w:val="0"/>
                <w:numId w:val="92"/>
              </w:numPr>
              <w:ind w:left="238"/>
              <w:jc w:val="left"/>
              <w:rPr>
                <w:sz w:val="20"/>
              </w:rPr>
            </w:pPr>
            <w:r>
              <w:rPr>
                <w:sz w:val="20"/>
              </w:rPr>
              <w:t xml:space="preserve">Integration with the Asset Records Management, Fleet Management, and Human Resource System </w:t>
            </w:r>
            <w:r>
              <w:rPr>
                <w:sz w:val="20"/>
              </w:rPr>
              <w:lastRenderedPageBreak/>
              <w:t>Functionalities, ensuring document references are aligned with verified asset and official records</w:t>
            </w:r>
          </w:p>
          <w:p w14:paraId="4DC2E94B" w14:textId="77777777" w:rsidR="00D4567D" w:rsidRDefault="00000000">
            <w:pPr>
              <w:numPr>
                <w:ilvl w:val="0"/>
                <w:numId w:val="92"/>
              </w:numPr>
              <w:ind w:left="238"/>
              <w:jc w:val="left"/>
              <w:rPr>
                <w:sz w:val="20"/>
              </w:rPr>
            </w:pPr>
            <w:r>
              <w:rPr>
                <w:sz w:val="20"/>
              </w:rPr>
              <w:t>Drill-down capability to view all supporting documentation linked to a specific asset, trip, or department over a selected period</w:t>
            </w:r>
          </w:p>
          <w:p w14:paraId="497CCCB8" w14:textId="77777777" w:rsidR="00D4567D" w:rsidRDefault="00000000">
            <w:pPr>
              <w:numPr>
                <w:ilvl w:val="0"/>
                <w:numId w:val="92"/>
              </w:numPr>
              <w:ind w:left="238"/>
              <w:jc w:val="left"/>
              <w:rPr>
                <w:sz w:val="20"/>
              </w:rPr>
            </w:pPr>
            <w:r>
              <w:rPr>
                <w:sz w:val="20"/>
              </w:rPr>
              <w:t>Search and filter options, allowing users to locate documents by asset ID, document type, date, movement type, or assigned official</w:t>
            </w:r>
          </w:p>
          <w:p w14:paraId="53C68CF4" w14:textId="77777777" w:rsidR="00D4567D" w:rsidRDefault="00000000">
            <w:pPr>
              <w:numPr>
                <w:ilvl w:val="0"/>
                <w:numId w:val="92"/>
              </w:numPr>
              <w:ind w:left="238"/>
              <w:jc w:val="left"/>
              <w:rPr>
                <w:sz w:val="20"/>
              </w:rPr>
            </w:pPr>
            <w:r>
              <w:rPr>
                <w:sz w:val="20"/>
              </w:rPr>
              <w:t>Role-based access controls, restricting visibility of sensitive documentation to designated officials based on their responsibilities</w:t>
            </w:r>
          </w:p>
          <w:p w14:paraId="031A4BE1" w14:textId="77777777" w:rsidR="00D4567D" w:rsidRDefault="00000000">
            <w:pPr>
              <w:numPr>
                <w:ilvl w:val="0"/>
                <w:numId w:val="92"/>
              </w:numPr>
              <w:ind w:left="238"/>
              <w:jc w:val="left"/>
              <w:rPr>
                <w:sz w:val="20"/>
              </w:rPr>
            </w:pPr>
            <w:r>
              <w:rPr>
                <w:sz w:val="20"/>
              </w:rPr>
              <w:t>Audit trail functionality, capturing all document view actions, including user ID, access timestamp, and document identifiers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DDA50C" w14:textId="77777777" w:rsidR="00D4567D" w:rsidRDefault="00000000">
            <w:pPr>
              <w:pStyle w:val="TableNormal0"/>
            </w:pPr>
            <w:r>
              <w:lastRenderedPageBreak/>
              <w:t>Investigate Discrepancy or Alert(U)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117A94" w14:textId="77777777" w:rsidR="00D4567D" w:rsidRDefault="00000000">
            <w:pPr>
              <w:pStyle w:val="TableNormal0"/>
            </w:pPr>
            <w:r>
              <w:t xml:space="preserve">Manage Asset Tracking </w:t>
            </w:r>
          </w:p>
        </w:tc>
      </w:tr>
      <w:tr w:rsidR="00D4567D" w14:paraId="3F5AA8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B260FB" w14:textId="77777777" w:rsidR="00D4567D" w:rsidRDefault="00000000">
            <w:pPr>
              <w:pStyle w:val="TableNormal0"/>
            </w:pPr>
            <w:r>
              <w:t>AT021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F5693" w14:textId="77777777" w:rsidR="00D4567D" w:rsidRDefault="00000000">
            <w:pPr>
              <w:pStyle w:val="TableNormal0"/>
            </w:pPr>
            <w:r>
              <w:t>View asset reallocation or transfer details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913A2" w14:textId="77777777" w:rsidR="00D4567D" w:rsidRDefault="00000000">
            <w:pPr>
              <w:jc w:val="left"/>
              <w:rPr>
                <w:sz w:val="20"/>
              </w:rPr>
            </w:pPr>
            <w:r>
              <w:rPr>
                <w:sz w:val="20"/>
              </w:rPr>
              <w:t xml:space="preserve">Enable the ability to view asset reallocation or transfer details within the Asset Tracking System Functionality. This functionality must allow </w:t>
            </w:r>
            <w:proofErr w:type="spellStart"/>
            <w:r>
              <w:rPr>
                <w:sz w:val="20"/>
              </w:rPr>
              <w:t>authorised</w:t>
            </w:r>
            <w:proofErr w:type="spellEnd"/>
            <w:r>
              <w:rPr>
                <w:sz w:val="20"/>
              </w:rPr>
              <w:t xml:space="preserve"> users to electronically access structured records of asset reallocations or transfers between officials, departments, or locations. The purpose is to ensure visibility over asset ownership changes, support audit verification, and maintain compliance with MFMA, GRAP, and </w:t>
            </w:r>
            <w:proofErr w:type="spellStart"/>
            <w:r>
              <w:rPr>
                <w:sz w:val="20"/>
              </w:rPr>
              <w:t>mSCOA</w:t>
            </w:r>
            <w:proofErr w:type="spellEnd"/>
            <w:r>
              <w:rPr>
                <w:sz w:val="20"/>
              </w:rPr>
              <w:t xml:space="preserve"> requirements for asset movement and responsibility tracking. The system functionality must support:</w:t>
            </w:r>
          </w:p>
          <w:p w14:paraId="36A2D33E" w14:textId="77777777" w:rsidR="00D4567D" w:rsidRDefault="00000000">
            <w:pPr>
              <w:jc w:val="left"/>
              <w:rPr>
                <w:sz w:val="20"/>
              </w:rPr>
            </w:pPr>
            <w:r>
              <w:rPr>
                <w:sz w:val="20"/>
              </w:rPr>
              <w:t xml:space="preserve"> </w:t>
            </w:r>
          </w:p>
          <w:p w14:paraId="1F8EBD81" w14:textId="77777777" w:rsidR="00D4567D" w:rsidRDefault="00000000">
            <w:pPr>
              <w:numPr>
                <w:ilvl w:val="0"/>
                <w:numId w:val="94"/>
              </w:numPr>
              <w:ind w:left="238"/>
              <w:jc w:val="left"/>
              <w:rPr>
                <w:sz w:val="20"/>
              </w:rPr>
            </w:pPr>
            <w:r>
              <w:rPr>
                <w:sz w:val="20"/>
              </w:rPr>
              <w:t>Electronic display of asset reallocation and transfer history, including asset ID, previous and new custodian, department, and location</w:t>
            </w:r>
          </w:p>
          <w:p w14:paraId="4208B862" w14:textId="77777777" w:rsidR="00D4567D" w:rsidRDefault="00000000">
            <w:pPr>
              <w:numPr>
                <w:ilvl w:val="0"/>
                <w:numId w:val="94"/>
              </w:numPr>
              <w:ind w:left="238"/>
              <w:jc w:val="left"/>
              <w:rPr>
                <w:sz w:val="20"/>
              </w:rPr>
            </w:pPr>
            <w:r>
              <w:rPr>
                <w:sz w:val="20"/>
              </w:rPr>
              <w:t xml:space="preserve">Drill-down capability to view detailed transfer records, such as request date, </w:t>
            </w:r>
            <w:proofErr w:type="spellStart"/>
            <w:r>
              <w:rPr>
                <w:sz w:val="20"/>
              </w:rPr>
              <w:t>authorisation</w:t>
            </w:r>
            <w:proofErr w:type="spellEnd"/>
            <w:r>
              <w:rPr>
                <w:sz w:val="20"/>
              </w:rPr>
              <w:t xml:space="preserve"> reference, transfer reason, and supporting documentation</w:t>
            </w:r>
          </w:p>
          <w:p w14:paraId="63965C1E" w14:textId="77777777" w:rsidR="00D4567D" w:rsidRDefault="00000000">
            <w:pPr>
              <w:numPr>
                <w:ilvl w:val="0"/>
                <w:numId w:val="94"/>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transfer transaction</w:t>
            </w:r>
          </w:p>
          <w:p w14:paraId="1A58E6E8" w14:textId="77777777" w:rsidR="00D4567D" w:rsidRDefault="00000000">
            <w:pPr>
              <w:numPr>
                <w:ilvl w:val="0"/>
                <w:numId w:val="94"/>
              </w:numPr>
              <w:ind w:left="238"/>
              <w:jc w:val="left"/>
              <w:rPr>
                <w:sz w:val="20"/>
              </w:rPr>
            </w:pPr>
            <w:r>
              <w:rPr>
                <w:sz w:val="20"/>
              </w:rPr>
              <w:t>Integration with the Asset Records Management and Human Resource System Functionalities, ensuring linked updates to custodian details and departmental ownership</w:t>
            </w:r>
          </w:p>
          <w:p w14:paraId="5F9F1D5C" w14:textId="77777777" w:rsidR="00D4567D" w:rsidRDefault="00000000">
            <w:pPr>
              <w:numPr>
                <w:ilvl w:val="0"/>
                <w:numId w:val="94"/>
              </w:numPr>
              <w:ind w:left="238"/>
              <w:jc w:val="left"/>
              <w:rPr>
                <w:sz w:val="20"/>
              </w:rPr>
            </w:pPr>
            <w:r>
              <w:rPr>
                <w:sz w:val="20"/>
              </w:rPr>
              <w:lastRenderedPageBreak/>
              <w:t>Real-time update of asset status and assignment, following completion of reallocation or transfer processes</w:t>
            </w:r>
          </w:p>
          <w:p w14:paraId="76362C68" w14:textId="77777777" w:rsidR="00D4567D" w:rsidRDefault="00000000">
            <w:pPr>
              <w:numPr>
                <w:ilvl w:val="0"/>
                <w:numId w:val="94"/>
              </w:numPr>
              <w:ind w:left="238"/>
              <w:jc w:val="left"/>
              <w:rPr>
                <w:sz w:val="20"/>
              </w:rPr>
            </w:pPr>
            <w:r>
              <w:rPr>
                <w:sz w:val="20"/>
              </w:rPr>
              <w:t>Filter and search functionality, allowing users to view transfers by asset category, official, department, region, or timeframe</w:t>
            </w:r>
          </w:p>
          <w:p w14:paraId="175297C1" w14:textId="77777777" w:rsidR="00D4567D" w:rsidRDefault="00000000">
            <w:pPr>
              <w:numPr>
                <w:ilvl w:val="0"/>
                <w:numId w:val="94"/>
              </w:numPr>
              <w:ind w:left="238"/>
              <w:jc w:val="left"/>
              <w:rPr>
                <w:sz w:val="20"/>
              </w:rPr>
            </w:pPr>
            <w:r>
              <w:rPr>
                <w:sz w:val="20"/>
              </w:rPr>
              <w:t xml:space="preserve">Role-based access controls, ensuring only </w:t>
            </w:r>
            <w:proofErr w:type="spellStart"/>
            <w:r>
              <w:rPr>
                <w:sz w:val="20"/>
              </w:rPr>
              <w:t>authorised</w:t>
            </w:r>
            <w:proofErr w:type="spellEnd"/>
            <w:r>
              <w:rPr>
                <w:sz w:val="20"/>
              </w:rPr>
              <w:t xml:space="preserve"> officials can view or verify transfer records and documents</w:t>
            </w:r>
          </w:p>
          <w:p w14:paraId="56949842" w14:textId="77777777" w:rsidR="00D4567D" w:rsidRDefault="00000000">
            <w:pPr>
              <w:numPr>
                <w:ilvl w:val="0"/>
                <w:numId w:val="94"/>
              </w:numPr>
              <w:ind w:left="238"/>
              <w:jc w:val="left"/>
              <w:rPr>
                <w:sz w:val="20"/>
              </w:rPr>
            </w:pPr>
            <w:r>
              <w:rPr>
                <w:sz w:val="20"/>
              </w:rPr>
              <w:t>Audit trail functionality, capturing all transfer views, filter actions, and related documentation access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A21151" w14:textId="77777777" w:rsidR="00D4567D" w:rsidRDefault="00000000">
            <w:pPr>
              <w:pStyle w:val="TableNormal0"/>
            </w:pPr>
            <w:r>
              <w:lastRenderedPageBreak/>
              <w:t>Confirm Asset Return, Reallocation, or Transfer(U)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F1522" w14:textId="77777777" w:rsidR="00D4567D" w:rsidRDefault="00000000">
            <w:pPr>
              <w:pStyle w:val="TableNormal0"/>
            </w:pPr>
            <w:r>
              <w:t xml:space="preserve">Manage Asset Tracking </w:t>
            </w:r>
          </w:p>
        </w:tc>
      </w:tr>
      <w:tr w:rsidR="00D4567D" w14:paraId="7B9633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C4B1A" w14:textId="77777777" w:rsidR="00D4567D" w:rsidRDefault="00000000">
            <w:pPr>
              <w:pStyle w:val="TableNormal0"/>
            </w:pPr>
            <w:r>
              <w:t>AT022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A9D5C0" w14:textId="77777777" w:rsidR="00D4567D" w:rsidRDefault="00000000">
            <w:pPr>
              <w:pStyle w:val="TableNormal0"/>
            </w:pPr>
            <w:r>
              <w:t>View asset return confirmation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79EE28" w14:textId="77777777" w:rsidR="00D4567D" w:rsidRDefault="00000000">
            <w:pPr>
              <w:jc w:val="left"/>
              <w:rPr>
                <w:sz w:val="20"/>
              </w:rPr>
            </w:pPr>
            <w:r>
              <w:rPr>
                <w:sz w:val="20"/>
              </w:rPr>
              <w:t xml:space="preserve">Enable the ability to view asset return confirmation within the Asset Tracking System Functionality. This functionality must allow </w:t>
            </w:r>
            <w:proofErr w:type="spellStart"/>
            <w:r>
              <w:rPr>
                <w:sz w:val="20"/>
              </w:rPr>
              <w:t>authorised</w:t>
            </w:r>
            <w:proofErr w:type="spellEnd"/>
            <w:r>
              <w:rPr>
                <w:sz w:val="20"/>
              </w:rPr>
              <w:t xml:space="preserve"> users to electronically access confirmation records of movable municipal assets returned to designated locations, departments, or custodians. The purpose is to verify the completion of asset usage cycles, ensure reconciliation of assigned assets, and support compliance with MFMA, GRAP, and </w:t>
            </w:r>
            <w:proofErr w:type="spellStart"/>
            <w:r>
              <w:rPr>
                <w:sz w:val="20"/>
              </w:rPr>
              <w:t>mSCOA</w:t>
            </w:r>
            <w:proofErr w:type="spellEnd"/>
            <w:r>
              <w:rPr>
                <w:sz w:val="20"/>
              </w:rPr>
              <w:t xml:space="preserve"> requirements for asset control and accountability. The system functionality must support:</w:t>
            </w:r>
          </w:p>
          <w:p w14:paraId="5CB25257" w14:textId="77777777" w:rsidR="00D4567D" w:rsidRDefault="00000000">
            <w:pPr>
              <w:jc w:val="left"/>
              <w:rPr>
                <w:sz w:val="20"/>
              </w:rPr>
            </w:pPr>
            <w:r>
              <w:rPr>
                <w:sz w:val="20"/>
              </w:rPr>
              <w:t xml:space="preserve"> </w:t>
            </w:r>
          </w:p>
          <w:p w14:paraId="400DBD54" w14:textId="77777777" w:rsidR="00D4567D" w:rsidRDefault="00000000">
            <w:pPr>
              <w:numPr>
                <w:ilvl w:val="0"/>
                <w:numId w:val="96"/>
              </w:numPr>
              <w:ind w:left="238"/>
              <w:jc w:val="left"/>
              <w:rPr>
                <w:sz w:val="20"/>
              </w:rPr>
            </w:pPr>
            <w:r>
              <w:rPr>
                <w:sz w:val="20"/>
              </w:rPr>
              <w:t>Electronic display of asset return confirmations, including asset ID, return date and time, receiving official, and return location</w:t>
            </w:r>
          </w:p>
          <w:p w14:paraId="6A2524AB" w14:textId="77777777" w:rsidR="00D4567D" w:rsidRDefault="00000000">
            <w:pPr>
              <w:numPr>
                <w:ilvl w:val="0"/>
                <w:numId w:val="96"/>
              </w:numPr>
              <w:ind w:left="238"/>
              <w:jc w:val="left"/>
              <w:rPr>
                <w:sz w:val="20"/>
              </w:rPr>
            </w:pPr>
            <w:r>
              <w:rPr>
                <w:sz w:val="20"/>
              </w:rPr>
              <w:t>Drill-down capability to view associated return documentation, such as handover forms, digital signatures, photographs, or gate pass scans</w:t>
            </w:r>
          </w:p>
          <w:p w14:paraId="2DFC9634" w14:textId="77777777" w:rsidR="00D4567D" w:rsidRDefault="00000000">
            <w:pPr>
              <w:numPr>
                <w:ilvl w:val="0"/>
                <w:numId w:val="96"/>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each return record</w:t>
            </w:r>
          </w:p>
          <w:p w14:paraId="4E1B19D0" w14:textId="77777777" w:rsidR="00D4567D" w:rsidRDefault="00000000">
            <w:pPr>
              <w:numPr>
                <w:ilvl w:val="0"/>
                <w:numId w:val="96"/>
              </w:numPr>
              <w:ind w:left="238"/>
              <w:jc w:val="left"/>
              <w:rPr>
                <w:sz w:val="20"/>
              </w:rPr>
            </w:pPr>
            <w:r>
              <w:rPr>
                <w:sz w:val="20"/>
              </w:rPr>
              <w:t>Integration with the Asset Records Management, Human Resource, and Fleet Management System Functionalities, ensuring alignment of return details with asset assignment and usage records</w:t>
            </w:r>
          </w:p>
          <w:p w14:paraId="00BA2100" w14:textId="77777777" w:rsidR="00D4567D" w:rsidRDefault="00000000">
            <w:pPr>
              <w:numPr>
                <w:ilvl w:val="0"/>
                <w:numId w:val="96"/>
              </w:numPr>
              <w:ind w:left="238"/>
              <w:jc w:val="left"/>
              <w:rPr>
                <w:sz w:val="20"/>
              </w:rPr>
            </w:pPr>
            <w:r>
              <w:rPr>
                <w:sz w:val="20"/>
              </w:rPr>
              <w:t>Real-time status update of the asset as “returned” or “available,” linked to the receiving point and custodian</w:t>
            </w:r>
          </w:p>
          <w:p w14:paraId="7F90A7B5" w14:textId="77777777" w:rsidR="00D4567D" w:rsidRDefault="00000000">
            <w:pPr>
              <w:numPr>
                <w:ilvl w:val="0"/>
                <w:numId w:val="96"/>
              </w:numPr>
              <w:ind w:left="238"/>
              <w:jc w:val="left"/>
              <w:rPr>
                <w:sz w:val="20"/>
              </w:rPr>
            </w:pPr>
            <w:r>
              <w:rPr>
                <w:sz w:val="20"/>
              </w:rPr>
              <w:lastRenderedPageBreak/>
              <w:t>Filter and search functionality, enabling users to view return confirmations by asset, department, official, location, or date range</w:t>
            </w:r>
          </w:p>
          <w:p w14:paraId="6B7EB91F" w14:textId="77777777" w:rsidR="00D4567D" w:rsidRDefault="00000000">
            <w:pPr>
              <w:numPr>
                <w:ilvl w:val="0"/>
                <w:numId w:val="96"/>
              </w:numPr>
              <w:ind w:left="238"/>
              <w:jc w:val="left"/>
              <w:rPr>
                <w:sz w:val="20"/>
              </w:rPr>
            </w:pPr>
            <w:r>
              <w:rPr>
                <w:sz w:val="20"/>
              </w:rPr>
              <w:t xml:space="preserve">Role-based access controls, allowing only </w:t>
            </w:r>
            <w:proofErr w:type="spellStart"/>
            <w:r>
              <w:rPr>
                <w:sz w:val="20"/>
              </w:rPr>
              <w:t>authorised</w:t>
            </w:r>
            <w:proofErr w:type="spellEnd"/>
            <w:r>
              <w:rPr>
                <w:sz w:val="20"/>
              </w:rPr>
              <w:t xml:space="preserve"> users to access, verify, or acknowledge return confirmations</w:t>
            </w:r>
          </w:p>
          <w:p w14:paraId="7790D511" w14:textId="77777777" w:rsidR="00D4567D" w:rsidRDefault="00000000">
            <w:pPr>
              <w:numPr>
                <w:ilvl w:val="0"/>
                <w:numId w:val="96"/>
              </w:numPr>
              <w:ind w:left="238"/>
              <w:jc w:val="left"/>
              <w:rPr>
                <w:sz w:val="20"/>
              </w:rPr>
            </w:pPr>
            <w:r>
              <w:rPr>
                <w:sz w:val="20"/>
              </w:rPr>
              <w:t>Audit trail functionality, capturing all actions related to return confirmation viewing, documentation access, and status updates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AE24B" w14:textId="77777777" w:rsidR="00D4567D" w:rsidRDefault="00000000">
            <w:pPr>
              <w:pStyle w:val="TableNormal0"/>
            </w:pPr>
            <w:r>
              <w:lastRenderedPageBreak/>
              <w:t>Confirm Asset Return, Reallocation, or Transfer(U)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D8071F" w14:textId="77777777" w:rsidR="00D4567D" w:rsidRDefault="00000000">
            <w:pPr>
              <w:pStyle w:val="TableNormal0"/>
            </w:pPr>
            <w:r>
              <w:t xml:space="preserve">Manage Asset Tracking </w:t>
            </w:r>
          </w:p>
        </w:tc>
      </w:tr>
      <w:tr w:rsidR="00D4567D" w14:paraId="2E90F17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32B286" w14:textId="77777777" w:rsidR="00D4567D" w:rsidRDefault="00000000">
            <w:pPr>
              <w:pStyle w:val="TableNormal0"/>
            </w:pPr>
            <w:r>
              <w:t>AT009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F7AF4C" w14:textId="77777777" w:rsidR="00D4567D" w:rsidRDefault="00000000">
            <w:pPr>
              <w:pStyle w:val="TableNormal0"/>
            </w:pPr>
            <w:r>
              <w:t>Integrate asset tracking records from asset tracking to fleet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CD0AC" w14:textId="77777777" w:rsidR="00D4567D" w:rsidRDefault="00000000">
            <w:pPr>
              <w:jc w:val="left"/>
              <w:rPr>
                <w:sz w:val="20"/>
              </w:rPr>
            </w:pPr>
            <w:r>
              <w:rPr>
                <w:sz w:val="20"/>
              </w:rPr>
              <w:t xml:space="preserve">Enable the ability to integrate asset tracking records from the Asset Tracking System Functionality to the Fleet Management System Functionality. This functionality must allow </w:t>
            </w:r>
            <w:proofErr w:type="spellStart"/>
            <w:r>
              <w:rPr>
                <w:sz w:val="20"/>
              </w:rPr>
              <w:t>authorised</w:t>
            </w:r>
            <w:proofErr w:type="spellEnd"/>
            <w:r>
              <w:rPr>
                <w:sz w:val="20"/>
              </w:rPr>
              <w:t xml:space="preserve"> users to electronically access and reconcile actual trip activity data recorded via tracking devices with planned trips captured in the Fleet Management System Functionality. The purpose is to ensure real-time verification of vehicle movement, enforce policy compliance, and support MFMA-aligned fleet usage monitoring and reporting, in line with </w:t>
            </w:r>
            <w:proofErr w:type="spellStart"/>
            <w:r>
              <w:rPr>
                <w:sz w:val="20"/>
              </w:rPr>
              <w:t>mSCOA</w:t>
            </w:r>
            <w:proofErr w:type="spellEnd"/>
            <w:r>
              <w:rPr>
                <w:sz w:val="20"/>
              </w:rPr>
              <w:t xml:space="preserve"> classification standards. The system functionality must support:</w:t>
            </w:r>
          </w:p>
          <w:p w14:paraId="42AE3D10" w14:textId="77777777" w:rsidR="00D4567D" w:rsidRDefault="00000000">
            <w:pPr>
              <w:jc w:val="left"/>
              <w:rPr>
                <w:sz w:val="20"/>
              </w:rPr>
            </w:pPr>
            <w:r>
              <w:rPr>
                <w:sz w:val="20"/>
              </w:rPr>
              <w:t xml:space="preserve"> </w:t>
            </w:r>
          </w:p>
          <w:p w14:paraId="31695BEA" w14:textId="77777777" w:rsidR="00D4567D" w:rsidRDefault="00000000">
            <w:pPr>
              <w:numPr>
                <w:ilvl w:val="0"/>
                <w:numId w:val="98"/>
              </w:numPr>
              <w:ind w:left="238"/>
              <w:jc w:val="left"/>
              <w:rPr>
                <w:sz w:val="20"/>
              </w:rPr>
            </w:pPr>
            <w:r>
              <w:rPr>
                <w:sz w:val="20"/>
              </w:rPr>
              <w:t xml:space="preserve">Real-time </w:t>
            </w:r>
            <w:proofErr w:type="spellStart"/>
            <w:r>
              <w:rPr>
                <w:sz w:val="20"/>
              </w:rPr>
              <w:t>synchronisation</w:t>
            </w:r>
            <w:proofErr w:type="spellEnd"/>
            <w:r>
              <w:rPr>
                <w:sz w:val="20"/>
              </w:rPr>
              <w:t xml:space="preserve"> of trip log data including GPS routes, trip start and end times, duration, distance travelled, idle time, and speed events from the Asset Tracking System Functionality</w:t>
            </w:r>
          </w:p>
          <w:p w14:paraId="31F7F654" w14:textId="77777777" w:rsidR="00D4567D" w:rsidRDefault="00000000">
            <w:pPr>
              <w:numPr>
                <w:ilvl w:val="0"/>
                <w:numId w:val="98"/>
              </w:numPr>
              <w:ind w:left="238"/>
              <w:jc w:val="left"/>
              <w:rPr>
                <w:sz w:val="20"/>
              </w:rPr>
            </w:pPr>
            <w:r>
              <w:rPr>
                <w:sz w:val="20"/>
              </w:rPr>
              <w:t xml:space="preserve">Automatic linkage of actual trip logs to approved trip </w:t>
            </w:r>
            <w:proofErr w:type="spellStart"/>
            <w:r>
              <w:rPr>
                <w:sz w:val="20"/>
              </w:rPr>
              <w:t>authorisation</w:t>
            </w:r>
            <w:proofErr w:type="spellEnd"/>
            <w:r>
              <w:rPr>
                <w:sz w:val="20"/>
              </w:rPr>
              <w:t xml:space="preserve"> records within the Fleet Management System Functionality based on vehicle ID, trip date, and assigned driver</w:t>
            </w:r>
          </w:p>
          <w:p w14:paraId="10B1B196" w14:textId="77777777" w:rsidR="00D4567D" w:rsidRDefault="00000000">
            <w:pPr>
              <w:numPr>
                <w:ilvl w:val="0"/>
                <w:numId w:val="98"/>
              </w:numPr>
              <w:ind w:left="238"/>
              <w:jc w:val="left"/>
              <w:rPr>
                <w:sz w:val="20"/>
              </w:rPr>
            </w:pPr>
            <w:r>
              <w:rPr>
                <w:sz w:val="20"/>
              </w:rPr>
              <w:t>Comparison logic to flag variances between approved trip details (destination, route, timing) and actual logged data for review or investigation</w:t>
            </w:r>
          </w:p>
          <w:p w14:paraId="0BF67C65" w14:textId="77777777" w:rsidR="00D4567D" w:rsidRDefault="00000000">
            <w:pPr>
              <w:numPr>
                <w:ilvl w:val="0"/>
                <w:numId w:val="98"/>
              </w:numPr>
              <w:ind w:left="238"/>
              <w:jc w:val="left"/>
              <w:rPr>
                <w:sz w:val="20"/>
              </w:rPr>
            </w:pPr>
            <w:r>
              <w:rPr>
                <w:sz w:val="20"/>
              </w:rPr>
              <w:t xml:space="preserve">Full application of </w:t>
            </w:r>
            <w:proofErr w:type="spellStart"/>
            <w:r>
              <w:rPr>
                <w:sz w:val="20"/>
              </w:rPr>
              <w:t>mSCOA</w:t>
            </w:r>
            <w:proofErr w:type="spellEnd"/>
            <w:r>
              <w:rPr>
                <w:sz w:val="20"/>
              </w:rPr>
              <w:t xml:space="preserve"> segmentation (item, function, fund, project, region, costing, and MSC) to trip logs for alignment to approved trip purpose and expenditure tracking</w:t>
            </w:r>
          </w:p>
          <w:p w14:paraId="0A0EEB50" w14:textId="77777777" w:rsidR="00D4567D" w:rsidRDefault="00000000">
            <w:pPr>
              <w:numPr>
                <w:ilvl w:val="0"/>
                <w:numId w:val="98"/>
              </w:numPr>
              <w:ind w:left="238"/>
              <w:jc w:val="left"/>
              <w:rPr>
                <w:sz w:val="20"/>
              </w:rPr>
            </w:pPr>
            <w:r>
              <w:rPr>
                <w:sz w:val="20"/>
              </w:rPr>
              <w:lastRenderedPageBreak/>
              <w:t xml:space="preserve">Visibility of trip logs within the trip history view and driver performance reporting dashboards for </w:t>
            </w:r>
            <w:proofErr w:type="spellStart"/>
            <w:r>
              <w:rPr>
                <w:sz w:val="20"/>
              </w:rPr>
              <w:t>authorised</w:t>
            </w:r>
            <w:proofErr w:type="spellEnd"/>
            <w:r>
              <w:rPr>
                <w:sz w:val="20"/>
              </w:rPr>
              <w:t xml:space="preserve"> users</w:t>
            </w:r>
          </w:p>
          <w:p w14:paraId="79660D83" w14:textId="77777777" w:rsidR="00D4567D" w:rsidRDefault="00000000">
            <w:pPr>
              <w:numPr>
                <w:ilvl w:val="0"/>
                <w:numId w:val="98"/>
              </w:numPr>
              <w:ind w:left="238"/>
              <w:jc w:val="left"/>
              <w:rPr>
                <w:sz w:val="20"/>
              </w:rPr>
            </w:pPr>
            <w:r>
              <w:rPr>
                <w:sz w:val="20"/>
              </w:rPr>
              <w:t>Role-based access controls to restrict access to sensitive movement data and analysis features</w:t>
            </w:r>
          </w:p>
          <w:p w14:paraId="5B21564C" w14:textId="77777777" w:rsidR="00D4567D" w:rsidRDefault="00000000">
            <w:pPr>
              <w:numPr>
                <w:ilvl w:val="0"/>
                <w:numId w:val="98"/>
              </w:numPr>
              <w:ind w:left="238"/>
              <w:jc w:val="left"/>
              <w:rPr>
                <w:sz w:val="20"/>
              </w:rPr>
            </w:pPr>
            <w:r>
              <w:rPr>
                <w:sz w:val="20"/>
              </w:rPr>
              <w:t>Integration with post-trip inspection and fuel reconciliation processes for consolidated trip reporting</w:t>
            </w:r>
          </w:p>
          <w:p w14:paraId="28F87741" w14:textId="77777777" w:rsidR="00D4567D" w:rsidRDefault="00000000">
            <w:pPr>
              <w:numPr>
                <w:ilvl w:val="0"/>
                <w:numId w:val="98"/>
              </w:numPr>
              <w:ind w:left="238"/>
              <w:jc w:val="left"/>
              <w:rPr>
                <w:sz w:val="20"/>
              </w:rPr>
            </w:pPr>
            <w:r>
              <w:rPr>
                <w:sz w:val="20"/>
              </w:rPr>
              <w:t>Audit trail capturing all integration and matching activity including user ID, timestamp, vehicle reference, trip reference, and exception flags raised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3C3B1" w14:textId="77777777" w:rsidR="00D4567D" w:rsidRDefault="00000000">
            <w:pPr>
              <w:pStyle w:val="TableNormal0"/>
            </w:pPr>
            <w:r>
              <w:lastRenderedPageBreak/>
              <w:t>Update Asset History and Reporting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77374B" w14:textId="77777777" w:rsidR="00D4567D" w:rsidRDefault="00000000">
            <w:pPr>
              <w:pStyle w:val="TableNormal0"/>
            </w:pPr>
            <w:r>
              <w:t xml:space="preserve">Manage Asset Tracking </w:t>
            </w:r>
          </w:p>
        </w:tc>
      </w:tr>
      <w:tr w:rsidR="00D4567D" w14:paraId="0CEBD1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8D3FED" w14:textId="77777777" w:rsidR="00D4567D" w:rsidRDefault="00000000">
            <w:pPr>
              <w:pStyle w:val="TableNormal0"/>
            </w:pPr>
            <w:r>
              <w:t>AT019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DA0FB6" w14:textId="77777777" w:rsidR="00D4567D" w:rsidRDefault="00000000">
            <w:pPr>
              <w:pStyle w:val="TableNormal0"/>
            </w:pPr>
            <w:r>
              <w:t>View asset history records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997DD3" w14:textId="77777777" w:rsidR="00D4567D" w:rsidRDefault="00000000">
            <w:pPr>
              <w:jc w:val="left"/>
              <w:rPr>
                <w:sz w:val="20"/>
              </w:rPr>
            </w:pPr>
            <w:r>
              <w:rPr>
                <w:sz w:val="20"/>
              </w:rPr>
              <w:t xml:space="preserve">Enable the ability to view asset history records within the Asset Tracking System Functionality. This functionality must allow </w:t>
            </w:r>
            <w:proofErr w:type="spellStart"/>
            <w:r>
              <w:rPr>
                <w:sz w:val="20"/>
              </w:rPr>
              <w:t>authorised</w:t>
            </w:r>
            <w:proofErr w:type="spellEnd"/>
            <w:r>
              <w:rPr>
                <w:sz w:val="20"/>
              </w:rPr>
              <w:t xml:space="preserve"> users to electronically access a complete historical log of each municipal asset’s lifecycle events, including acquisition, movement, usage, allocation, maintenance, and disposal. The purpose is to support audit readiness, strengthen accountability, and ensure compliance with MFMA, GRAP, and </w:t>
            </w:r>
            <w:proofErr w:type="spellStart"/>
            <w:r>
              <w:rPr>
                <w:sz w:val="20"/>
              </w:rPr>
              <w:t>mSCOA</w:t>
            </w:r>
            <w:proofErr w:type="spellEnd"/>
            <w:r>
              <w:rPr>
                <w:sz w:val="20"/>
              </w:rPr>
              <w:t xml:space="preserve"> requirements for asset lifecycle management. The system functionality must support:</w:t>
            </w:r>
          </w:p>
          <w:p w14:paraId="1D7CF726" w14:textId="77777777" w:rsidR="00D4567D" w:rsidRDefault="00000000">
            <w:pPr>
              <w:jc w:val="left"/>
              <w:rPr>
                <w:sz w:val="20"/>
              </w:rPr>
            </w:pPr>
            <w:r>
              <w:rPr>
                <w:sz w:val="20"/>
              </w:rPr>
              <w:t xml:space="preserve"> </w:t>
            </w:r>
          </w:p>
          <w:p w14:paraId="5E222B12" w14:textId="77777777" w:rsidR="00D4567D" w:rsidRDefault="00000000">
            <w:pPr>
              <w:numPr>
                <w:ilvl w:val="0"/>
                <w:numId w:val="100"/>
              </w:numPr>
              <w:ind w:left="238"/>
              <w:jc w:val="left"/>
              <w:rPr>
                <w:sz w:val="20"/>
              </w:rPr>
            </w:pPr>
            <w:r>
              <w:rPr>
                <w:sz w:val="20"/>
              </w:rPr>
              <w:t>Electronic display of full asset history, including acquisition date, original value, custodian assignments, movement events, maintenance activities, reallocations, and disposal details</w:t>
            </w:r>
          </w:p>
          <w:p w14:paraId="5FDB2934" w14:textId="77777777" w:rsidR="00D4567D" w:rsidRDefault="00000000">
            <w:pPr>
              <w:numPr>
                <w:ilvl w:val="0"/>
                <w:numId w:val="100"/>
              </w:numPr>
              <w:ind w:left="238"/>
              <w:jc w:val="left"/>
              <w:rPr>
                <w:sz w:val="20"/>
              </w:rPr>
            </w:pPr>
            <w:r>
              <w:rPr>
                <w:sz w:val="20"/>
              </w:rPr>
              <w:t xml:space="preserve">Drill-down capability to view event-specific records with timestamps, linked officials, locations, </w:t>
            </w:r>
            <w:proofErr w:type="spellStart"/>
            <w:r>
              <w:rPr>
                <w:sz w:val="20"/>
              </w:rPr>
              <w:t>authorisations</w:t>
            </w:r>
            <w:proofErr w:type="spellEnd"/>
            <w:r>
              <w:rPr>
                <w:sz w:val="20"/>
              </w:rPr>
              <w:t>, and supporting documents</w:t>
            </w:r>
          </w:p>
          <w:p w14:paraId="75C89DA8" w14:textId="77777777" w:rsidR="00D4567D" w:rsidRDefault="00000000">
            <w:pPr>
              <w:numPr>
                <w:ilvl w:val="0"/>
                <w:numId w:val="100"/>
              </w:numPr>
              <w:ind w:left="238"/>
              <w:jc w:val="left"/>
              <w:rPr>
                <w:sz w:val="20"/>
              </w:rPr>
            </w:pPr>
            <w:r>
              <w:rPr>
                <w:sz w:val="20"/>
              </w:rPr>
              <w:t xml:space="preserve">Full </w:t>
            </w:r>
            <w:proofErr w:type="spellStart"/>
            <w:r>
              <w:rPr>
                <w:sz w:val="20"/>
              </w:rPr>
              <w:t>mSCOA</w:t>
            </w:r>
            <w:proofErr w:type="spellEnd"/>
            <w:r>
              <w:rPr>
                <w:sz w:val="20"/>
              </w:rPr>
              <w:t xml:space="preserve"> segment classification, including item, region, function, project, costing, fund, and MSC for every lifecycle transaction</w:t>
            </w:r>
          </w:p>
          <w:p w14:paraId="2C553A35" w14:textId="77777777" w:rsidR="00D4567D" w:rsidRDefault="00000000">
            <w:pPr>
              <w:numPr>
                <w:ilvl w:val="0"/>
                <w:numId w:val="100"/>
              </w:numPr>
              <w:ind w:left="238"/>
              <w:jc w:val="left"/>
              <w:rPr>
                <w:sz w:val="20"/>
              </w:rPr>
            </w:pPr>
            <w:r>
              <w:rPr>
                <w:sz w:val="20"/>
              </w:rPr>
              <w:t>Integration with Asset Records Management, Asset Maintenance Management, and Human Resource System Functionalities, ensuring all lifecycle data is aligned and current</w:t>
            </w:r>
          </w:p>
          <w:p w14:paraId="5CA6C69D" w14:textId="77777777" w:rsidR="00D4567D" w:rsidRDefault="00000000">
            <w:pPr>
              <w:numPr>
                <w:ilvl w:val="0"/>
                <w:numId w:val="100"/>
              </w:numPr>
              <w:ind w:left="238"/>
              <w:jc w:val="left"/>
              <w:rPr>
                <w:sz w:val="20"/>
              </w:rPr>
            </w:pPr>
            <w:r>
              <w:rPr>
                <w:sz w:val="20"/>
              </w:rPr>
              <w:t>Chronological event logging, providing a traceable sequence of asset activities across departments and physical locations</w:t>
            </w:r>
          </w:p>
          <w:p w14:paraId="051E5A31" w14:textId="77777777" w:rsidR="00D4567D" w:rsidRDefault="00000000">
            <w:pPr>
              <w:numPr>
                <w:ilvl w:val="0"/>
                <w:numId w:val="100"/>
              </w:numPr>
              <w:ind w:left="238"/>
              <w:jc w:val="left"/>
              <w:rPr>
                <w:sz w:val="20"/>
              </w:rPr>
            </w:pPr>
            <w:r>
              <w:rPr>
                <w:sz w:val="20"/>
              </w:rPr>
              <w:lastRenderedPageBreak/>
              <w:t>Filter and search functionality, enabling users to isolate asset history by event type, time period, department, custodian, or location</w:t>
            </w:r>
          </w:p>
          <w:p w14:paraId="7876C584" w14:textId="77777777" w:rsidR="00D4567D" w:rsidRDefault="00000000">
            <w:pPr>
              <w:numPr>
                <w:ilvl w:val="0"/>
                <w:numId w:val="100"/>
              </w:numPr>
              <w:ind w:left="238"/>
              <w:jc w:val="left"/>
              <w:rPr>
                <w:sz w:val="20"/>
              </w:rPr>
            </w:pPr>
            <w:r>
              <w:rPr>
                <w:sz w:val="20"/>
              </w:rPr>
              <w:t>Role-based access controls, ensuring only designated officials can access sensitive historical records for specific assets</w:t>
            </w:r>
          </w:p>
          <w:p w14:paraId="7F84503C" w14:textId="77777777" w:rsidR="00D4567D" w:rsidRDefault="00000000">
            <w:pPr>
              <w:numPr>
                <w:ilvl w:val="0"/>
                <w:numId w:val="100"/>
              </w:numPr>
              <w:ind w:left="238"/>
              <w:jc w:val="left"/>
              <w:rPr>
                <w:sz w:val="20"/>
              </w:rPr>
            </w:pPr>
            <w:r>
              <w:rPr>
                <w:sz w:val="20"/>
              </w:rPr>
              <w:t>Audit trail functionality, capturing all user access, filter actions, event viewing, and documentation downloads with user ID and timestamp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71499" w14:textId="77777777" w:rsidR="00D4567D" w:rsidRDefault="00000000">
            <w:pPr>
              <w:pStyle w:val="TableNormal0"/>
            </w:pPr>
            <w:r>
              <w:lastRenderedPageBreak/>
              <w:t>Update Asset History and Reporting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DDC5E" w14:textId="77777777" w:rsidR="00D4567D" w:rsidRDefault="00000000">
            <w:pPr>
              <w:pStyle w:val="TableNormal0"/>
            </w:pPr>
            <w:r>
              <w:t xml:space="preserve">Manage Asset Tracking </w:t>
            </w:r>
          </w:p>
        </w:tc>
      </w:tr>
      <w:tr w:rsidR="00D4567D" w14:paraId="0586B7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27D55" w14:textId="77777777" w:rsidR="00D4567D" w:rsidRDefault="00000000">
            <w:pPr>
              <w:pStyle w:val="TableNormal0"/>
            </w:pPr>
            <w:r>
              <w:t>AT008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4F155F" w14:textId="77777777" w:rsidR="00D4567D" w:rsidRDefault="00000000">
            <w:pPr>
              <w:pStyle w:val="TableNormal0"/>
            </w:pPr>
            <w:r>
              <w:t>Integrate asset tracking records from asset tracking to asset maintenance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F3C224" w14:textId="77777777" w:rsidR="00D4567D" w:rsidRDefault="00000000">
            <w:pPr>
              <w:jc w:val="left"/>
              <w:rPr>
                <w:sz w:val="20"/>
              </w:rPr>
            </w:pPr>
            <w:r>
              <w:rPr>
                <w:sz w:val="20"/>
              </w:rPr>
              <w:t xml:space="preserve">Enable the ability to integrate asset tracking records into the Asset Maintenance Management System Functionality from the Asset Tracking System Functionality. This functionality must allow </w:t>
            </w:r>
            <w:proofErr w:type="spellStart"/>
            <w:r>
              <w:rPr>
                <w:sz w:val="20"/>
              </w:rPr>
              <w:t>authorised</w:t>
            </w:r>
            <w:proofErr w:type="spellEnd"/>
            <w:r>
              <w:rPr>
                <w:sz w:val="20"/>
              </w:rPr>
              <w:t xml:space="preserve"> users to electronically transfer movement and usage data of assets into the maintenance process. The purpose is to ensure proactive maintenance scheduling, usage-based servicing, and compliance with MFMA, GRAP, and </w:t>
            </w:r>
            <w:proofErr w:type="spellStart"/>
            <w:r>
              <w:rPr>
                <w:sz w:val="20"/>
              </w:rPr>
              <w:t>mSCOA</w:t>
            </w:r>
            <w:proofErr w:type="spellEnd"/>
            <w:r>
              <w:rPr>
                <w:sz w:val="20"/>
              </w:rPr>
              <w:t xml:space="preserve"> requirements. The system functionality must support:</w:t>
            </w:r>
          </w:p>
          <w:p w14:paraId="076BB6BF" w14:textId="77777777" w:rsidR="00D4567D" w:rsidRDefault="00000000">
            <w:pPr>
              <w:jc w:val="left"/>
              <w:rPr>
                <w:sz w:val="20"/>
              </w:rPr>
            </w:pPr>
            <w:r>
              <w:rPr>
                <w:sz w:val="20"/>
              </w:rPr>
              <w:t xml:space="preserve"> </w:t>
            </w:r>
          </w:p>
          <w:p w14:paraId="4A4E84CB" w14:textId="77777777" w:rsidR="00D4567D" w:rsidRDefault="00000000">
            <w:pPr>
              <w:numPr>
                <w:ilvl w:val="0"/>
                <w:numId w:val="102"/>
              </w:numPr>
              <w:ind w:left="238"/>
              <w:jc w:val="left"/>
              <w:rPr>
                <w:sz w:val="20"/>
              </w:rPr>
            </w:pPr>
            <w:r>
              <w:rPr>
                <w:sz w:val="20"/>
              </w:rPr>
              <w:t>Structured, auditable integration of asset location, movement, and usage logs into maintenance planning workflows</w:t>
            </w:r>
          </w:p>
          <w:p w14:paraId="41493D8E" w14:textId="77777777" w:rsidR="00D4567D" w:rsidRDefault="00000000">
            <w:pPr>
              <w:numPr>
                <w:ilvl w:val="0"/>
                <w:numId w:val="102"/>
              </w:numPr>
              <w:ind w:left="238"/>
              <w:jc w:val="left"/>
              <w:rPr>
                <w:sz w:val="20"/>
              </w:rPr>
            </w:pPr>
            <w:r>
              <w:rPr>
                <w:sz w:val="20"/>
              </w:rPr>
              <w:t xml:space="preserve">Full alignment to </w:t>
            </w:r>
            <w:proofErr w:type="spellStart"/>
            <w:r>
              <w:rPr>
                <w:sz w:val="20"/>
              </w:rPr>
              <w:t>mSCOA</w:t>
            </w:r>
            <w:proofErr w:type="spellEnd"/>
            <w:r>
              <w:rPr>
                <w:sz w:val="20"/>
              </w:rPr>
              <w:t xml:space="preserve"> segments, including item, function, fund, project, region, costing, and MSC</w:t>
            </w:r>
          </w:p>
          <w:p w14:paraId="31CB5A50" w14:textId="77777777" w:rsidR="00D4567D" w:rsidRDefault="00000000">
            <w:pPr>
              <w:numPr>
                <w:ilvl w:val="0"/>
                <w:numId w:val="102"/>
              </w:numPr>
              <w:ind w:left="238"/>
              <w:jc w:val="left"/>
              <w:rPr>
                <w:sz w:val="20"/>
              </w:rPr>
            </w:pPr>
            <w:r>
              <w:rPr>
                <w:sz w:val="20"/>
              </w:rPr>
              <w:t>Linkage of tracked asset data to corresponding asset records in the Asset Records Management System Functionality</w:t>
            </w:r>
          </w:p>
          <w:p w14:paraId="61546DDA" w14:textId="77777777" w:rsidR="00D4567D" w:rsidRDefault="00000000">
            <w:pPr>
              <w:numPr>
                <w:ilvl w:val="0"/>
                <w:numId w:val="102"/>
              </w:numPr>
              <w:ind w:left="238"/>
              <w:jc w:val="left"/>
              <w:rPr>
                <w:sz w:val="20"/>
              </w:rPr>
            </w:pPr>
            <w:r>
              <w:rPr>
                <w:sz w:val="20"/>
              </w:rPr>
              <w:t xml:space="preserve">Real-time </w:t>
            </w:r>
            <w:proofErr w:type="spellStart"/>
            <w:r>
              <w:rPr>
                <w:sz w:val="20"/>
              </w:rPr>
              <w:t>synchronisation</w:t>
            </w:r>
            <w:proofErr w:type="spellEnd"/>
            <w:r>
              <w:rPr>
                <w:sz w:val="20"/>
              </w:rPr>
              <w:t xml:space="preserve"> between asset tracking updates and maintenance triggers (e.g. distance travelled, hours used)</w:t>
            </w:r>
          </w:p>
          <w:p w14:paraId="7F072646" w14:textId="77777777" w:rsidR="00D4567D" w:rsidRDefault="00000000">
            <w:pPr>
              <w:numPr>
                <w:ilvl w:val="0"/>
                <w:numId w:val="102"/>
              </w:numPr>
              <w:ind w:left="238"/>
              <w:jc w:val="left"/>
              <w:rPr>
                <w:sz w:val="20"/>
              </w:rPr>
            </w:pPr>
            <w:r>
              <w:rPr>
                <w:sz w:val="20"/>
              </w:rPr>
              <w:t>Automatic generation of maintenance alerts, based on tracked usage thresholds or location-based servicing policies</w:t>
            </w:r>
          </w:p>
          <w:p w14:paraId="505442B7" w14:textId="77777777" w:rsidR="00D4567D" w:rsidRDefault="00000000">
            <w:pPr>
              <w:numPr>
                <w:ilvl w:val="0"/>
                <w:numId w:val="102"/>
              </w:numPr>
              <w:ind w:left="238"/>
              <w:jc w:val="left"/>
              <w:rPr>
                <w:sz w:val="20"/>
              </w:rPr>
            </w:pPr>
            <w:r>
              <w:rPr>
                <w:sz w:val="20"/>
              </w:rPr>
              <w:t>Drill-down capability to view asset tracking history within the maintenance scheduling interface</w:t>
            </w:r>
          </w:p>
          <w:p w14:paraId="4B9046EA" w14:textId="77777777" w:rsidR="00D4567D" w:rsidRDefault="00000000">
            <w:pPr>
              <w:numPr>
                <w:ilvl w:val="0"/>
                <w:numId w:val="102"/>
              </w:numPr>
              <w:ind w:left="238"/>
              <w:jc w:val="left"/>
              <w:rPr>
                <w:sz w:val="20"/>
              </w:rPr>
            </w:pPr>
            <w:r>
              <w:rPr>
                <w:sz w:val="20"/>
              </w:rPr>
              <w:t>Role-based access controls, ensuring only designated users can initiate, view, or adjust integrated data</w:t>
            </w:r>
          </w:p>
          <w:p w14:paraId="78FD5014" w14:textId="77777777" w:rsidR="00D4567D" w:rsidRDefault="00000000">
            <w:pPr>
              <w:numPr>
                <w:ilvl w:val="0"/>
                <w:numId w:val="102"/>
              </w:numPr>
              <w:ind w:left="238"/>
              <w:jc w:val="left"/>
              <w:rPr>
                <w:sz w:val="20"/>
              </w:rPr>
            </w:pPr>
            <w:r>
              <w:rPr>
                <w:sz w:val="20"/>
              </w:rPr>
              <w:lastRenderedPageBreak/>
              <w:t>Comprehensive audit trail functionality, recording each data transfer event with user ID, timestamp, and source system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F5FDA3" w14:textId="77777777" w:rsidR="00D4567D" w:rsidRDefault="00000000">
            <w:pPr>
              <w:pStyle w:val="TableNormal0"/>
            </w:pPr>
            <w:r>
              <w:lastRenderedPageBreak/>
              <w:t>Update Asset History and Reporting Logs(U)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01F20" w14:textId="77777777" w:rsidR="00D4567D" w:rsidRDefault="00000000">
            <w:pPr>
              <w:pStyle w:val="TableNormal0"/>
            </w:pPr>
            <w:r>
              <w:t xml:space="preserve">Manage Asset Tracking </w:t>
            </w:r>
          </w:p>
        </w:tc>
      </w:tr>
    </w:tbl>
    <w:p w14:paraId="1C4D2294" w14:textId="77777777" w:rsidR="00D4567D" w:rsidRDefault="00D4567D">
      <w:pPr>
        <w:pStyle w:val="IDSTYLERDDEFAULT"/>
      </w:pPr>
    </w:p>
    <w:p w14:paraId="56345BB4" w14:textId="77777777" w:rsidR="00D4567D" w:rsidRDefault="00000000">
      <w:pPr>
        <w:pStyle w:val="Heading4"/>
      </w:pPr>
      <w:bookmarkStart w:id="34" w:name="_Toc256000017"/>
      <w:bookmarkStart w:id="35" w:name="_Toc10118"/>
      <w:r>
        <w:t>Assets Acquisition</w:t>
      </w:r>
      <w:bookmarkEnd w:id="34"/>
      <w:bookmarkEnd w:id="35"/>
    </w:p>
    <w:p w14:paraId="31AEEB26" w14:textId="77777777" w:rsidR="00D4567D" w:rsidRDefault="00D4567D">
      <w:pPr>
        <w:pStyle w:val="IDSTYLERDDEFAULT"/>
      </w:pPr>
    </w:p>
    <w:p w14:paraId="1E7FD3B8" w14:textId="77777777" w:rsidR="00D4567D" w:rsidRDefault="00000000">
      <w:r>
        <w:t xml:space="preserve">Asset Acquisition is a critical process within the Asset Management and Maintenance Process Group that ensures municipalities acquire new assets in a manner that is strategic, cost-effective, and fully compliant with applicable legislation, including the Municipal Finance Management Act (MFMA), Supply Chain Management (SCM) Regulations, </w:t>
      </w:r>
      <w:proofErr w:type="spellStart"/>
      <w:r>
        <w:t>mSCOA</w:t>
      </w:r>
      <w:proofErr w:type="spellEnd"/>
      <w:r>
        <w:t xml:space="preserve"> Regulations, and relevant GRAP standards. This process supports the expansion and renewal of municipal infrastructure to meet service delivery needs and developmental priorities.</w:t>
      </w:r>
    </w:p>
    <w:p w14:paraId="28E9F530" w14:textId="77777777" w:rsidR="00D4567D" w:rsidRDefault="00D4567D"/>
    <w:p w14:paraId="327006E2" w14:textId="77777777" w:rsidR="00D4567D" w:rsidRDefault="00000000">
      <w:r>
        <w:t>The asset acquisition process is closely aligned to the Integrated Development Plan (IDP), Service Delivery and Budget Implementation Plan (SDBIP), and the Medium-Term Revenue and Expenditure Framework (MTREF). It enables municipalities to convert strategic priorities into tangible infrastructure investments that improve access to basic services, support economic development, and enhance the quality of life in communities.</w:t>
      </w:r>
    </w:p>
    <w:p w14:paraId="0EC4DAC8" w14:textId="77777777" w:rsidR="00D4567D" w:rsidRDefault="00D4567D"/>
    <w:p w14:paraId="3109D37E" w14:textId="77777777" w:rsidR="00D4567D" w:rsidRDefault="00000000">
      <w:r>
        <w:t xml:space="preserve">The process begins with needs identification and </w:t>
      </w:r>
      <w:proofErr w:type="spellStart"/>
      <w:r>
        <w:t>prioritisation</w:t>
      </w:r>
      <w:proofErr w:type="spellEnd"/>
      <w:r>
        <w:t>, where departments assess service delivery requirements, infrastructure backlogs, asset performance data, and growth projections to determine whether new or replacement assets are required. Identified needs must be evaluated against affordability constraints and available funding sources, including own revenue, conditional grants, and borrowing.</w:t>
      </w:r>
    </w:p>
    <w:p w14:paraId="61036263" w14:textId="77777777" w:rsidR="00D4567D" w:rsidRDefault="00D4567D"/>
    <w:p w14:paraId="59E25318" w14:textId="77777777" w:rsidR="00D4567D" w:rsidRDefault="00000000">
      <w:r>
        <w:t>Once asset needs are confirmed and budgeted for, the process proceeds to the procurement phase, which must be conducted in accordance with the municipality’s SCM policy and National Treasury regulations. This includes the development of technical specifications, market analysis, bid evaluation, and supplier contracting. All procurement actions must be transparent, competitive, and properly documented to ensure accountability and value for money.</w:t>
      </w:r>
    </w:p>
    <w:p w14:paraId="5A9AA578" w14:textId="77777777" w:rsidR="00D4567D" w:rsidRDefault="00D4567D"/>
    <w:p w14:paraId="79CAE00E" w14:textId="77777777" w:rsidR="00D4567D" w:rsidRDefault="00000000">
      <w:r>
        <w:t xml:space="preserve">Upon acquisition, assets must be recorded in the municipal asset register, with details including description, classification, location, acquisition date, funding source, asset value, and unique asset identifiers. Classification must be aligned to the full seven-segment </w:t>
      </w:r>
      <w:proofErr w:type="spellStart"/>
      <w:r>
        <w:t>mSCOA</w:t>
      </w:r>
      <w:proofErr w:type="spellEnd"/>
      <w:r>
        <w:t xml:space="preserve"> classification structure and the applicable GRAP standard.</w:t>
      </w:r>
    </w:p>
    <w:p w14:paraId="770275C3" w14:textId="77777777" w:rsidR="00D4567D" w:rsidRDefault="00D4567D"/>
    <w:p w14:paraId="346CC3A2" w14:textId="77777777" w:rsidR="00D4567D" w:rsidRDefault="00000000">
      <w:r>
        <w:t xml:space="preserve">Asset acquisition also includes the verification and commissioning of assets before they are put into use. This ensures that assets conform to contractual specifications, are operationally fit for purpose, and are handed over to the responsible department with relevant documentation, including guarantees, manuals, and maintenance schedules. </w:t>
      </w:r>
      <w:proofErr w:type="spellStart"/>
      <w:r>
        <w:t>Capitalisation</w:t>
      </w:r>
      <w:proofErr w:type="spellEnd"/>
      <w:r>
        <w:t xml:space="preserve"> must occur once the asset is available for use and future economic benefits are probable.</w:t>
      </w:r>
    </w:p>
    <w:p w14:paraId="4B99F930" w14:textId="77777777" w:rsidR="00D4567D" w:rsidRDefault="00D4567D"/>
    <w:p w14:paraId="6CF99062" w14:textId="77777777" w:rsidR="00D4567D" w:rsidRDefault="00000000">
      <w:r>
        <w:t>Where assets are acquired through donations, transfers, or public-private partnerships, the process must ensure appropriate valuation and recognition at fair value in accordance with GRAP requirements, with any conditions or restrictions on use properly recorded.</w:t>
      </w:r>
    </w:p>
    <w:p w14:paraId="3D24F9A9" w14:textId="77777777" w:rsidR="00D4567D" w:rsidRDefault="00D4567D"/>
    <w:p w14:paraId="4E8A9E30" w14:textId="77777777" w:rsidR="00D4567D" w:rsidRDefault="00000000">
      <w:r>
        <w:lastRenderedPageBreak/>
        <w:t>The asset acquisition process must be integrated with the Budget Management, SCM, Project Management, and Financial Management System Functionalities to ensure complete traceability, auditability, and financial compliance. It must also support reporting obligations to the municipal council, National Treasury, Provincial Treasury, and the Auditor-General.</w:t>
      </w:r>
    </w:p>
    <w:p w14:paraId="36E37074" w14:textId="77777777" w:rsidR="00D4567D" w:rsidRDefault="00D4567D"/>
    <w:p w14:paraId="4E5DE3E3" w14:textId="77777777" w:rsidR="00D4567D" w:rsidRDefault="00000000">
      <w:r>
        <w:t xml:space="preserve">By </w:t>
      </w:r>
      <w:proofErr w:type="spellStart"/>
      <w:r>
        <w:t>institutionalising</w:t>
      </w:r>
      <w:proofErr w:type="spellEnd"/>
      <w:r>
        <w:t xml:space="preserve"> the asset acquisition process, municipalities ensure that infrastructure investment decisions are strategic, transparent, and financially sound. This supports improved audit outcomes, service delivery expansion, and long-term asset sustainability.</w:t>
      </w:r>
    </w:p>
    <w:p w14:paraId="02FC5BD4" w14:textId="77777777" w:rsidR="00D4567D" w:rsidRDefault="00D4567D">
      <w:pPr>
        <w:pStyle w:val="IDSTYLERDDEFAULT"/>
      </w:pPr>
    </w:p>
    <w:p w14:paraId="265B77C2" w14:textId="77777777" w:rsidR="00D4567D" w:rsidRDefault="00D4567D">
      <w:pPr>
        <w:pStyle w:val="IDSTYLERDDEFAULT"/>
      </w:pPr>
    </w:p>
    <w:p w14:paraId="1E0E199C" w14:textId="77777777" w:rsidR="00D4567D" w:rsidRDefault="00000000">
      <w:pPr>
        <w:pStyle w:val="IDSTYLERDMODELGRAPHICCENTERED"/>
        <w:spacing w:line="240" w:lineRule="atLeast"/>
      </w:pPr>
      <w:r>
        <w:rPr>
          <w:noProof/>
        </w:rPr>
        <w:drawing>
          <wp:inline distT="0" distB="0" distL="0" distR="0" wp14:anchorId="296AF2D4" wp14:editId="06F28988">
            <wp:extent cx="8017200" cy="9072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017200" cy="907200"/>
                    </a:xfrm>
                    <a:prstGeom prst="rect">
                      <a:avLst/>
                    </a:prstGeom>
                    <a:noFill/>
                    <a:ln>
                      <a:noFill/>
                    </a:ln>
                  </pic:spPr>
                </pic:pic>
              </a:graphicData>
            </a:graphic>
          </wp:inline>
        </w:drawing>
      </w:r>
    </w:p>
    <w:p w14:paraId="1DF92EC5" w14:textId="77777777" w:rsidR="00D4567D" w:rsidRDefault="00D4567D">
      <w:pPr>
        <w:pStyle w:val="IDSTYLERDDEFAULT"/>
      </w:pPr>
    </w:p>
    <w:p w14:paraId="7B83FEC6" w14:textId="77777777" w:rsidR="00D4567D" w:rsidRDefault="00000000">
      <w:pPr>
        <w:pStyle w:val="IDSTYLERDDEFAULTITALIC"/>
      </w:pPr>
      <w:r>
        <w:t>Figure 5: Assets Acquisition Process Diagram</w:t>
      </w:r>
    </w:p>
    <w:p w14:paraId="11D1EF83" w14:textId="77777777" w:rsidR="00D4567D" w:rsidRDefault="00D4567D">
      <w:pPr>
        <w:pStyle w:val="IDSTYLERDDEFAULT"/>
      </w:pPr>
    </w:p>
    <w:p w14:paraId="3DDE388D" w14:textId="77777777" w:rsidR="00D4567D" w:rsidRDefault="00000000">
      <w:pPr>
        <w:pStyle w:val="IDSTYLERDDEFAULT"/>
      </w:pPr>
      <w:r>
        <w:t>The Asset Tracking Management system functionality supports the following tasks across the Assets Acquisition business processes.</w:t>
      </w:r>
    </w:p>
    <w:p w14:paraId="112C4966" w14:textId="77777777" w:rsidR="00D4567D" w:rsidRDefault="00D4567D">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D4567D" w14:paraId="3E7F50E2"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088F2A" w14:textId="77777777" w:rsidR="00D4567D"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269388A" w14:textId="77777777" w:rsidR="00D4567D"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9AAF0C1" w14:textId="77777777" w:rsidR="00D4567D"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E3082A" w14:textId="77777777" w:rsidR="00D4567D"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9BCE3E3" w14:textId="77777777" w:rsidR="00D4567D" w:rsidRDefault="00000000">
            <w:pPr>
              <w:pStyle w:val="TableHeadDC"/>
            </w:pPr>
            <w:r>
              <w:t>Sub-Process Name</w:t>
            </w:r>
          </w:p>
        </w:tc>
      </w:tr>
      <w:tr w:rsidR="00D4567D" w14:paraId="1714AE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ECAA4" w14:textId="77777777" w:rsidR="00D4567D" w:rsidRDefault="00000000">
            <w:pPr>
              <w:pStyle w:val="TableNormal0"/>
            </w:pPr>
            <w:r>
              <w:t>AT018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0B592" w14:textId="77777777" w:rsidR="00D4567D" w:rsidRDefault="00000000">
            <w:pPr>
              <w:pStyle w:val="TableNormal0"/>
            </w:pPr>
            <w:r>
              <w:t>Link significant and high risk assets to asset tracking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025A29" w14:textId="77777777" w:rsidR="00D4567D" w:rsidRDefault="00000000">
            <w:pPr>
              <w:jc w:val="left"/>
              <w:rPr>
                <w:sz w:val="20"/>
              </w:rPr>
            </w:pPr>
            <w:r>
              <w:rPr>
                <w:sz w:val="20"/>
              </w:rPr>
              <w:t xml:space="preserve">Enable the ability to link significant and high-risk assets to the Asset Tracking System Functionality. This functionality must allow </w:t>
            </w:r>
            <w:proofErr w:type="spellStart"/>
            <w:r>
              <w:rPr>
                <w:sz w:val="20"/>
              </w:rPr>
              <w:t>authorised</w:t>
            </w:r>
            <w:proofErr w:type="spellEnd"/>
            <w:r>
              <w:rPr>
                <w:sz w:val="20"/>
              </w:rPr>
              <w:t xml:space="preserve"> users to electronically classify and associate specific municipal assets as significant or high risk, and ensure their mandatory inclusion in the tracking environment. The purpose is to enhance monitoring and control over critical infrastructure and movable assets, support audit assurance, and ensure compliance with MFMA, GRAP, and </w:t>
            </w:r>
            <w:proofErr w:type="spellStart"/>
            <w:r>
              <w:rPr>
                <w:sz w:val="20"/>
              </w:rPr>
              <w:t>mSCOA</w:t>
            </w:r>
            <w:proofErr w:type="spellEnd"/>
            <w:r>
              <w:rPr>
                <w:sz w:val="20"/>
              </w:rPr>
              <w:t xml:space="preserve"> requirements for risk-based asset management. The system functionality must support:</w:t>
            </w:r>
          </w:p>
          <w:p w14:paraId="7B49B29A" w14:textId="77777777" w:rsidR="00D4567D" w:rsidRDefault="00000000">
            <w:pPr>
              <w:jc w:val="left"/>
              <w:rPr>
                <w:sz w:val="20"/>
              </w:rPr>
            </w:pPr>
            <w:r>
              <w:rPr>
                <w:sz w:val="20"/>
              </w:rPr>
              <w:t xml:space="preserve"> </w:t>
            </w:r>
          </w:p>
          <w:p w14:paraId="5555CABC" w14:textId="77777777" w:rsidR="00D4567D" w:rsidRDefault="00000000">
            <w:pPr>
              <w:jc w:val="left"/>
              <w:rPr>
                <w:sz w:val="20"/>
              </w:rPr>
            </w:pPr>
            <w:r>
              <w:rPr>
                <w:sz w:val="20"/>
              </w:rPr>
              <w:t xml:space="preserve">• Electronic tagging of assets as significant or high risk, based on predefined criteria such as value, mobility, strategic importance, or vulnerability </w:t>
            </w:r>
            <w:r>
              <w:rPr>
                <w:sz w:val="20"/>
              </w:rPr>
              <w:br/>
              <w:t xml:space="preserve">• Mandatory linking of tagged assets to real-time tracking identifiers, including GPS, RFID, or barcode technology </w:t>
            </w:r>
            <w:r>
              <w:rPr>
                <w:sz w:val="20"/>
              </w:rPr>
              <w:br/>
              <w:t xml:space="preserve">• Full </w:t>
            </w:r>
            <w:proofErr w:type="spellStart"/>
            <w:r>
              <w:rPr>
                <w:sz w:val="20"/>
              </w:rPr>
              <w:t>mSCOA</w:t>
            </w:r>
            <w:proofErr w:type="spellEnd"/>
            <w:r>
              <w:rPr>
                <w:sz w:val="20"/>
              </w:rPr>
              <w:t xml:space="preserve"> segment classification, including item, region, function, project, costing, fund, and MSC for all </w:t>
            </w:r>
            <w:r>
              <w:rPr>
                <w:sz w:val="20"/>
              </w:rPr>
              <w:lastRenderedPageBreak/>
              <w:t xml:space="preserve">tagged and tracked assets </w:t>
            </w:r>
            <w:r>
              <w:rPr>
                <w:sz w:val="20"/>
              </w:rPr>
              <w:br/>
              <w:t xml:space="preserve">• Automated inclusion of significant and high-risk assets in tracking dashboards, alerts, and reporting functions </w:t>
            </w:r>
            <w:r>
              <w:rPr>
                <w:sz w:val="20"/>
              </w:rPr>
              <w:br/>
              <w:t xml:space="preserve">• Drill-down capability to view linked tracking configurations, movement history, custodianship, and control measures for each tagged asset </w:t>
            </w:r>
            <w:r>
              <w:rPr>
                <w:sz w:val="20"/>
              </w:rPr>
              <w:br/>
              <w:t xml:space="preserve">• Role-based access controls, allowing only </w:t>
            </w:r>
            <w:proofErr w:type="spellStart"/>
            <w:r>
              <w:rPr>
                <w:sz w:val="20"/>
              </w:rPr>
              <w:t>authorised</w:t>
            </w:r>
            <w:proofErr w:type="spellEnd"/>
            <w:r>
              <w:rPr>
                <w:sz w:val="20"/>
              </w:rPr>
              <w:t xml:space="preserve"> officials to classify, link, or delink assets from the significant or high-risk category </w:t>
            </w:r>
            <w:r>
              <w:rPr>
                <w:sz w:val="20"/>
              </w:rPr>
              <w:br/>
              <w:t>• Audit trail functionality, capturing all tagging, linking, and tracking actions with user ID, timestamp, classification reason, and system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4F73D3" w14:textId="77777777" w:rsidR="00D4567D" w:rsidRDefault="00000000">
            <w:pPr>
              <w:pStyle w:val="TableNormal0"/>
            </w:pPr>
            <w:r>
              <w:lastRenderedPageBreak/>
              <w:t>Link significant assets to asset tracking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1B4437" w14:textId="77777777" w:rsidR="00D4567D" w:rsidRDefault="00000000">
            <w:pPr>
              <w:pStyle w:val="TableNormal0"/>
            </w:pPr>
            <w:proofErr w:type="spellStart"/>
            <w:r>
              <w:t>Recognise</w:t>
            </w:r>
            <w:proofErr w:type="spellEnd"/>
            <w:r>
              <w:t xml:space="preserve"> assets in system functionality</w:t>
            </w:r>
          </w:p>
        </w:tc>
      </w:tr>
      <w:tr w:rsidR="00D4567D" w14:paraId="5C2845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F7BEB" w14:textId="77777777" w:rsidR="00D4567D" w:rsidRDefault="00000000">
            <w:pPr>
              <w:pStyle w:val="TableNormal0"/>
            </w:pPr>
            <w:r>
              <w:t>AT013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1A5D6" w14:textId="77777777" w:rsidR="00D4567D" w:rsidRDefault="00000000">
            <w:pPr>
              <w:pStyle w:val="TableNormal0"/>
            </w:pPr>
            <w:r>
              <w:t>Link fleet management asset to asset tracking system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3D6D0" w14:textId="77777777" w:rsidR="00D4567D" w:rsidRDefault="00000000">
            <w:pPr>
              <w:jc w:val="left"/>
              <w:rPr>
                <w:sz w:val="20"/>
              </w:rPr>
            </w:pPr>
            <w:r>
              <w:rPr>
                <w:sz w:val="20"/>
              </w:rPr>
              <w:t xml:space="preserve">Enable the ability to link fleet management assets to the Asset Tracking System Functionality within the Asset Records Management System Functionality. This functionality must allow </w:t>
            </w:r>
            <w:proofErr w:type="spellStart"/>
            <w:r>
              <w:rPr>
                <w:sz w:val="20"/>
              </w:rPr>
              <w:t>authorised</w:t>
            </w:r>
            <w:proofErr w:type="spellEnd"/>
            <w:r>
              <w:rPr>
                <w:sz w:val="20"/>
              </w:rPr>
              <w:t xml:space="preserve"> users to electronically connect each municipal fleet asset—such as vehicles, plant, and </w:t>
            </w:r>
            <w:proofErr w:type="spellStart"/>
            <w:r>
              <w:rPr>
                <w:sz w:val="20"/>
              </w:rPr>
              <w:t>specialised</w:t>
            </w:r>
            <w:proofErr w:type="spellEnd"/>
            <w:r>
              <w:rPr>
                <w:sz w:val="20"/>
              </w:rPr>
              <w:t xml:space="preserve"> equipment—to its corresponding tracking device and tracking data within the Asset Tracking System Functionality. The purpose is to enable real-time monitoring, verification of asset </w:t>
            </w:r>
            <w:proofErr w:type="spellStart"/>
            <w:r>
              <w:rPr>
                <w:sz w:val="20"/>
              </w:rPr>
              <w:t>utilisation</w:t>
            </w:r>
            <w:proofErr w:type="spellEnd"/>
            <w:r>
              <w:rPr>
                <w:sz w:val="20"/>
              </w:rPr>
              <w:t>, and enhanced control over the location and movement of fleet assets, thereby supporting operational efficiency, accountability, and compliance with MFMA asset safeguarding requirements. The system functionality must support:</w:t>
            </w:r>
          </w:p>
          <w:p w14:paraId="3604BBC3" w14:textId="77777777" w:rsidR="00D4567D" w:rsidRDefault="00000000">
            <w:pPr>
              <w:jc w:val="left"/>
              <w:rPr>
                <w:sz w:val="20"/>
              </w:rPr>
            </w:pPr>
            <w:r>
              <w:rPr>
                <w:sz w:val="20"/>
              </w:rPr>
              <w:t xml:space="preserve"> </w:t>
            </w:r>
          </w:p>
          <w:p w14:paraId="6EA3E547" w14:textId="77777777" w:rsidR="00D4567D" w:rsidRDefault="00000000">
            <w:pPr>
              <w:numPr>
                <w:ilvl w:val="0"/>
                <w:numId w:val="104"/>
              </w:numPr>
              <w:ind w:left="238"/>
              <w:jc w:val="left"/>
              <w:rPr>
                <w:sz w:val="20"/>
              </w:rPr>
            </w:pPr>
            <w:r>
              <w:rPr>
                <w:sz w:val="20"/>
              </w:rPr>
              <w:t>Electronic linkage of each fleet asset in the asset register to its assigned GPS tracking device or system-generated tracker ID</w:t>
            </w:r>
          </w:p>
          <w:p w14:paraId="209FD2E6" w14:textId="77777777" w:rsidR="00D4567D" w:rsidRDefault="00000000">
            <w:pPr>
              <w:numPr>
                <w:ilvl w:val="0"/>
                <w:numId w:val="104"/>
              </w:numPr>
              <w:ind w:left="238"/>
              <w:jc w:val="left"/>
              <w:rPr>
                <w:sz w:val="20"/>
              </w:rPr>
            </w:pPr>
            <w:r>
              <w:rPr>
                <w:sz w:val="20"/>
              </w:rPr>
              <w:t>Integration with the Asset Tracking System Functionality to display live and historical tracking data per asset, including location, route, speed, and usage logs</w:t>
            </w:r>
          </w:p>
          <w:p w14:paraId="2E6A9002" w14:textId="77777777" w:rsidR="00D4567D" w:rsidRDefault="00000000">
            <w:pPr>
              <w:numPr>
                <w:ilvl w:val="0"/>
                <w:numId w:val="104"/>
              </w:numPr>
              <w:ind w:left="238"/>
              <w:jc w:val="left"/>
              <w:rPr>
                <w:sz w:val="20"/>
              </w:rPr>
            </w:pPr>
            <w:r>
              <w:rPr>
                <w:sz w:val="20"/>
              </w:rPr>
              <w:t>Display of asset details—such as registration number, vehicle make and model, asset custodian, and acquisition cost—alongside tracking data for verification</w:t>
            </w:r>
          </w:p>
          <w:p w14:paraId="49235705" w14:textId="77777777" w:rsidR="00D4567D" w:rsidRDefault="00000000">
            <w:pPr>
              <w:numPr>
                <w:ilvl w:val="0"/>
                <w:numId w:val="104"/>
              </w:numPr>
              <w:ind w:left="238"/>
              <w:jc w:val="left"/>
              <w:rPr>
                <w:sz w:val="20"/>
              </w:rPr>
            </w:pPr>
            <w:r>
              <w:rPr>
                <w:sz w:val="20"/>
              </w:rPr>
              <w:lastRenderedPageBreak/>
              <w:t>Real-time updates to the asset register when tracking device assignments are changed or reassigned</w:t>
            </w:r>
          </w:p>
          <w:p w14:paraId="6BCE40CB" w14:textId="77777777" w:rsidR="00D4567D" w:rsidRDefault="00000000">
            <w:pPr>
              <w:numPr>
                <w:ilvl w:val="0"/>
                <w:numId w:val="104"/>
              </w:numPr>
              <w:ind w:left="238"/>
              <w:jc w:val="left"/>
              <w:rPr>
                <w:sz w:val="20"/>
              </w:rPr>
            </w:pPr>
            <w:r>
              <w:rPr>
                <w:sz w:val="20"/>
              </w:rPr>
              <w:t xml:space="preserve">Role-based access control to restrict the linking and modification of tracking information to </w:t>
            </w:r>
            <w:proofErr w:type="spellStart"/>
            <w:r>
              <w:rPr>
                <w:sz w:val="20"/>
              </w:rPr>
              <w:t>authorised</w:t>
            </w:r>
            <w:proofErr w:type="spellEnd"/>
            <w:r>
              <w:rPr>
                <w:sz w:val="20"/>
              </w:rPr>
              <w:t xml:space="preserve"> fleet and asset management officials</w:t>
            </w:r>
          </w:p>
          <w:p w14:paraId="62988DC0" w14:textId="77777777" w:rsidR="00D4567D" w:rsidRDefault="00000000">
            <w:pPr>
              <w:numPr>
                <w:ilvl w:val="0"/>
                <w:numId w:val="104"/>
              </w:numPr>
              <w:ind w:left="238"/>
              <w:jc w:val="left"/>
              <w:rPr>
                <w:sz w:val="20"/>
              </w:rPr>
            </w:pPr>
            <w:r>
              <w:rPr>
                <w:sz w:val="20"/>
              </w:rPr>
              <w:t>Validation controls to ensure that all fleet assets have a valid and active tracking link in place</w:t>
            </w:r>
          </w:p>
          <w:p w14:paraId="1182EF12" w14:textId="77777777" w:rsidR="00D4567D" w:rsidRDefault="00000000">
            <w:pPr>
              <w:numPr>
                <w:ilvl w:val="0"/>
                <w:numId w:val="104"/>
              </w:numPr>
              <w:ind w:left="238"/>
              <w:jc w:val="left"/>
              <w:rPr>
                <w:sz w:val="20"/>
              </w:rPr>
            </w:pPr>
            <w:r>
              <w:rPr>
                <w:sz w:val="20"/>
              </w:rPr>
              <w:t>Commentary fields for tracking-related notes, such as device installation date, service provider, and coverage parameters</w:t>
            </w:r>
          </w:p>
          <w:p w14:paraId="671A43BA" w14:textId="77777777" w:rsidR="00D4567D" w:rsidRDefault="00000000">
            <w:pPr>
              <w:numPr>
                <w:ilvl w:val="0"/>
                <w:numId w:val="104"/>
              </w:numPr>
              <w:ind w:left="238"/>
              <w:jc w:val="left"/>
              <w:rPr>
                <w:sz w:val="20"/>
              </w:rPr>
            </w:pPr>
            <w:r>
              <w:rPr>
                <w:sz w:val="20"/>
              </w:rPr>
              <w:t>Audit trail capturing all linkages and changes between fleet assets and tracking devices, including user ID, timestamp, and nature of the update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A52DA1" w14:textId="77777777" w:rsidR="00D4567D" w:rsidRDefault="00000000">
            <w:pPr>
              <w:pStyle w:val="TableNormal0"/>
            </w:pPr>
            <w:r>
              <w:lastRenderedPageBreak/>
              <w:t>Link to asset tracking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D46B61" w14:textId="77777777" w:rsidR="00D4567D" w:rsidRDefault="00000000">
            <w:pPr>
              <w:pStyle w:val="TableNormal0"/>
            </w:pPr>
            <w:proofErr w:type="spellStart"/>
            <w:r>
              <w:t>Recognise</w:t>
            </w:r>
            <w:proofErr w:type="spellEnd"/>
            <w:r>
              <w:t xml:space="preserve"> assets in system functionality</w:t>
            </w:r>
          </w:p>
        </w:tc>
      </w:tr>
    </w:tbl>
    <w:p w14:paraId="1005C4BC" w14:textId="77777777" w:rsidR="00D4567D" w:rsidRDefault="00D4567D"/>
    <w:sectPr w:rsidR="00D4567D">
      <w:headerReference w:type="default" r:id="rId17"/>
      <w:footerReference w:type="default" r:id="rId18"/>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5838" w14:textId="77777777" w:rsidR="00B94C35" w:rsidRDefault="00B94C35">
      <w:r>
        <w:separator/>
      </w:r>
    </w:p>
  </w:endnote>
  <w:endnote w:type="continuationSeparator" w:id="0">
    <w:p w14:paraId="58BD3015" w14:textId="77777777" w:rsidR="00B94C35" w:rsidRDefault="00B94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D4567D" w14:paraId="2D71FA6A" w14:textId="77777777">
      <w:tc>
        <w:tcPr>
          <w:tcW w:w="5000" w:type="pct"/>
          <w:tcBorders>
            <w:top w:val="single" w:sz="20" w:space="0" w:color="CC9900"/>
            <w:left w:val="nil"/>
            <w:bottom w:val="nil"/>
            <w:right w:val="nil"/>
          </w:tcBorders>
          <w:tcMar>
            <w:top w:w="45" w:type="dxa"/>
            <w:left w:w="108" w:type="dxa"/>
            <w:bottom w:w="45" w:type="dxa"/>
            <w:right w:w="108" w:type="dxa"/>
          </w:tcMar>
        </w:tcPr>
        <w:p w14:paraId="07CBB882" w14:textId="77777777" w:rsidR="00D4567D"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56</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D4567D" w14:paraId="53A0D6A4" w14:textId="77777777">
      <w:tc>
        <w:tcPr>
          <w:tcW w:w="5000" w:type="pct"/>
          <w:tcBorders>
            <w:top w:val="single" w:sz="20" w:space="0" w:color="CC9900"/>
            <w:left w:val="nil"/>
            <w:bottom w:val="nil"/>
            <w:right w:val="nil"/>
          </w:tcBorders>
          <w:tcMar>
            <w:top w:w="45" w:type="dxa"/>
            <w:left w:w="108" w:type="dxa"/>
            <w:bottom w:w="45" w:type="dxa"/>
            <w:right w:w="108" w:type="dxa"/>
          </w:tcMar>
        </w:tcPr>
        <w:p w14:paraId="0DAD7CFE" w14:textId="77777777" w:rsidR="00D4567D"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56</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D4567D" w14:paraId="29886035" w14:textId="77777777">
      <w:tc>
        <w:tcPr>
          <w:tcW w:w="5000" w:type="pct"/>
          <w:tcBorders>
            <w:top w:val="single" w:sz="20" w:space="0" w:color="CC9900"/>
            <w:left w:val="nil"/>
            <w:bottom w:val="nil"/>
            <w:right w:val="nil"/>
          </w:tcBorders>
          <w:tcMar>
            <w:top w:w="45" w:type="dxa"/>
            <w:left w:w="108" w:type="dxa"/>
            <w:bottom w:w="45" w:type="dxa"/>
            <w:right w:w="108" w:type="dxa"/>
          </w:tcMar>
        </w:tcPr>
        <w:p w14:paraId="5B0D5525" w14:textId="77777777" w:rsidR="00D4567D"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56</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56</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08A1" w14:textId="77777777" w:rsidR="00B94C35" w:rsidRDefault="00B94C35">
      <w:r>
        <w:separator/>
      </w:r>
    </w:p>
  </w:footnote>
  <w:footnote w:type="continuationSeparator" w:id="0">
    <w:p w14:paraId="1D9FB5FA" w14:textId="77777777" w:rsidR="00B94C35" w:rsidRDefault="00B94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D4567D" w14:paraId="7858938B" w14:textId="77777777">
      <w:tc>
        <w:tcPr>
          <w:tcW w:w="5000" w:type="pct"/>
          <w:tcBorders>
            <w:top w:val="nil"/>
            <w:left w:val="nil"/>
            <w:bottom w:val="single" w:sz="20" w:space="0" w:color="CC9900"/>
            <w:right w:val="nil"/>
          </w:tcBorders>
          <w:tcMar>
            <w:top w:w="45" w:type="dxa"/>
            <w:left w:w="108" w:type="dxa"/>
            <w:bottom w:w="45" w:type="dxa"/>
            <w:right w:w="108" w:type="dxa"/>
          </w:tcMar>
        </w:tcPr>
        <w:p w14:paraId="063347DD" w14:textId="1A817285" w:rsidR="00D4567D" w:rsidRDefault="00000000">
          <w:pPr>
            <w:jc w:val="left"/>
            <w:rPr>
              <w:b/>
              <w:i/>
              <w:sz w:val="18"/>
            </w:rPr>
          </w:pPr>
          <w:r>
            <w:rPr>
              <w:b/>
              <w:i/>
              <w:sz w:val="18"/>
            </w:rPr>
            <w:t>Municipal SCOA System Functionality Requirements: Asset Management</w:t>
          </w:r>
          <w:r w:rsidR="007D02DE" w:rsidRPr="007D02DE">
            <w:rPr>
              <w:b/>
              <w:i/>
              <w:sz w:val="18"/>
            </w:rPr>
            <w:t> - Asset Tracking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D4567D" w14:paraId="281C9BDD" w14:textId="77777777">
      <w:tc>
        <w:tcPr>
          <w:tcW w:w="5000" w:type="pct"/>
          <w:tcBorders>
            <w:top w:val="nil"/>
            <w:left w:val="nil"/>
            <w:bottom w:val="single" w:sz="20" w:space="0" w:color="CC9900"/>
            <w:right w:val="nil"/>
          </w:tcBorders>
          <w:tcMar>
            <w:top w:w="45" w:type="dxa"/>
            <w:left w:w="108" w:type="dxa"/>
            <w:bottom w:w="45" w:type="dxa"/>
            <w:right w:w="108" w:type="dxa"/>
          </w:tcMar>
        </w:tcPr>
        <w:p w14:paraId="127EDE23" w14:textId="1F20081B" w:rsidR="00D4567D" w:rsidRDefault="00000000">
          <w:pPr>
            <w:jc w:val="left"/>
            <w:rPr>
              <w:b/>
              <w:i/>
              <w:sz w:val="18"/>
            </w:rPr>
          </w:pPr>
          <w:r>
            <w:rPr>
              <w:b/>
              <w:i/>
              <w:sz w:val="18"/>
            </w:rPr>
            <w:t>Municipal SCOA System Functionality Requirements: Asset Management</w:t>
          </w:r>
          <w:r w:rsidR="007D02DE" w:rsidRPr="007D02DE">
            <w:rPr>
              <w:b/>
              <w:i/>
              <w:sz w:val="18"/>
            </w:rPr>
            <w:t> - Asset Tracking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D4567D" w14:paraId="054C1D02" w14:textId="77777777">
      <w:tc>
        <w:tcPr>
          <w:tcW w:w="5000" w:type="pct"/>
          <w:tcBorders>
            <w:top w:val="nil"/>
            <w:left w:val="nil"/>
            <w:bottom w:val="single" w:sz="20" w:space="0" w:color="CC9900"/>
            <w:right w:val="nil"/>
          </w:tcBorders>
          <w:tcMar>
            <w:top w:w="45" w:type="dxa"/>
            <w:left w:w="108" w:type="dxa"/>
            <w:bottom w:w="45" w:type="dxa"/>
            <w:right w:w="108" w:type="dxa"/>
          </w:tcMar>
        </w:tcPr>
        <w:p w14:paraId="1A067891" w14:textId="5D2E8CD6" w:rsidR="00D4567D" w:rsidRDefault="00000000">
          <w:pPr>
            <w:jc w:val="left"/>
            <w:rPr>
              <w:b/>
              <w:i/>
              <w:sz w:val="18"/>
            </w:rPr>
          </w:pPr>
          <w:r>
            <w:rPr>
              <w:b/>
              <w:i/>
              <w:sz w:val="18"/>
            </w:rPr>
            <w:t>Municipal SCOA System Functionality Requirements: Asset Management</w:t>
          </w:r>
          <w:r w:rsidR="007D02DE" w:rsidRPr="007D02DE">
            <w:rPr>
              <w:b/>
              <w:i/>
              <w:sz w:val="18"/>
            </w:rPr>
            <w:t> - Asset Tracking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D138CA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1437B8">
      <w:start w:val="1"/>
      <w:numFmt w:val="bullet"/>
      <w:lvlText w:val="•"/>
      <w:lvlJc w:val="left"/>
      <w:pPr>
        <w:tabs>
          <w:tab w:val="num" w:pos="23"/>
        </w:tabs>
        <w:ind w:left="454" w:hanging="431"/>
      </w:pPr>
      <w:rPr>
        <w:rFonts w:ascii="Courier New" w:hAnsi="Courier New"/>
      </w:rPr>
    </w:lvl>
    <w:lvl w:ilvl="2" w:tplc="21484986">
      <w:start w:val="1"/>
      <w:numFmt w:val="bullet"/>
      <w:lvlText w:val="•"/>
      <w:lvlJc w:val="left"/>
      <w:pPr>
        <w:tabs>
          <w:tab w:val="num" w:pos="34"/>
        </w:tabs>
        <w:ind w:left="680" w:hanging="646"/>
      </w:pPr>
      <w:rPr>
        <w:rFonts w:ascii="Wingdings" w:hAnsi="Wingdings"/>
      </w:rPr>
    </w:lvl>
    <w:lvl w:ilvl="3" w:tplc="040A34EE">
      <w:start w:val="1"/>
      <w:numFmt w:val="bullet"/>
      <w:lvlText w:val=""/>
      <w:lvlJc w:val="left"/>
      <w:pPr>
        <w:tabs>
          <w:tab w:val="num" w:pos="45"/>
        </w:tabs>
        <w:ind w:left="907" w:hanging="862"/>
      </w:pPr>
      <w:rPr>
        <w:rFonts w:ascii="Symbol" w:hAnsi="Symbol"/>
      </w:rPr>
    </w:lvl>
    <w:lvl w:ilvl="4" w:tplc="1EF4EE30">
      <w:start w:val="1"/>
      <w:numFmt w:val="bullet"/>
      <w:lvlText w:val="o"/>
      <w:lvlJc w:val="left"/>
      <w:pPr>
        <w:tabs>
          <w:tab w:val="num" w:pos="57"/>
        </w:tabs>
        <w:ind w:left="1134" w:hanging="1077"/>
      </w:pPr>
      <w:rPr>
        <w:rFonts w:ascii="Courier New" w:hAnsi="Courier New"/>
      </w:rPr>
    </w:lvl>
    <w:lvl w:ilvl="5" w:tplc="3AB81C74">
      <w:start w:val="1"/>
      <w:numFmt w:val="bullet"/>
      <w:lvlText w:val=""/>
      <w:lvlJc w:val="left"/>
      <w:pPr>
        <w:tabs>
          <w:tab w:val="num" w:pos="68"/>
        </w:tabs>
        <w:ind w:left="1361" w:hanging="1293"/>
      </w:pPr>
      <w:rPr>
        <w:rFonts w:ascii="Wingdings" w:hAnsi="Wingdings"/>
      </w:rPr>
    </w:lvl>
    <w:lvl w:ilvl="6" w:tplc="030C2B0C">
      <w:start w:val="1"/>
      <w:numFmt w:val="bullet"/>
      <w:lvlText w:val=""/>
      <w:lvlJc w:val="left"/>
      <w:pPr>
        <w:tabs>
          <w:tab w:val="num" w:pos="79"/>
        </w:tabs>
        <w:ind w:left="1587" w:hanging="1508"/>
      </w:pPr>
      <w:rPr>
        <w:rFonts w:ascii="Symbol" w:hAnsi="Symbol"/>
      </w:rPr>
    </w:lvl>
    <w:lvl w:ilvl="7" w:tplc="F3386C28">
      <w:start w:val="1"/>
      <w:numFmt w:val="bullet"/>
      <w:lvlText w:val="o"/>
      <w:lvlJc w:val="left"/>
      <w:pPr>
        <w:tabs>
          <w:tab w:val="num" w:pos="91"/>
        </w:tabs>
        <w:ind w:left="1814" w:hanging="1723"/>
      </w:pPr>
      <w:rPr>
        <w:rFonts w:ascii="Courier New" w:hAnsi="Courier New"/>
      </w:rPr>
    </w:lvl>
    <w:lvl w:ilvl="8" w:tplc="B37AEEEA">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6AC8EC7A">
      <w:start w:val="1"/>
      <w:numFmt w:val="bullet"/>
      <w:lvlText w:val=""/>
      <w:lvlJc w:val="left"/>
      <w:pPr>
        <w:tabs>
          <w:tab w:val="num" w:pos="11"/>
        </w:tabs>
        <w:ind w:left="227" w:hanging="216"/>
      </w:pPr>
      <w:rPr>
        <w:rFonts w:ascii="Symbol" w:hAnsi="Symbol"/>
      </w:rPr>
    </w:lvl>
    <w:lvl w:ilvl="1" w:tplc="C546C954">
      <w:start w:val="1"/>
      <w:numFmt w:val="bullet"/>
      <w:lvlText w:val="o"/>
      <w:lvlJc w:val="left"/>
      <w:pPr>
        <w:tabs>
          <w:tab w:val="num" w:pos="23"/>
        </w:tabs>
        <w:ind w:left="454" w:hanging="431"/>
      </w:pPr>
      <w:rPr>
        <w:rFonts w:ascii="Courier New" w:hAnsi="Courier New"/>
      </w:rPr>
    </w:lvl>
    <w:lvl w:ilvl="2" w:tplc="1592C106">
      <w:start w:val="1"/>
      <w:numFmt w:val="bullet"/>
      <w:lvlText w:val=""/>
      <w:lvlJc w:val="left"/>
      <w:pPr>
        <w:tabs>
          <w:tab w:val="num" w:pos="34"/>
        </w:tabs>
        <w:ind w:left="680" w:hanging="646"/>
      </w:pPr>
      <w:rPr>
        <w:rFonts w:ascii="Wingdings" w:hAnsi="Wingdings"/>
      </w:rPr>
    </w:lvl>
    <w:lvl w:ilvl="3" w:tplc="7902C270">
      <w:start w:val="1"/>
      <w:numFmt w:val="bullet"/>
      <w:lvlText w:val=""/>
      <w:lvlJc w:val="left"/>
      <w:pPr>
        <w:tabs>
          <w:tab w:val="num" w:pos="45"/>
        </w:tabs>
        <w:ind w:left="907" w:hanging="862"/>
      </w:pPr>
      <w:rPr>
        <w:rFonts w:ascii="Symbol" w:hAnsi="Symbol"/>
      </w:rPr>
    </w:lvl>
    <w:lvl w:ilvl="4" w:tplc="BB32E584">
      <w:start w:val="1"/>
      <w:numFmt w:val="bullet"/>
      <w:lvlText w:val="o"/>
      <w:lvlJc w:val="left"/>
      <w:pPr>
        <w:tabs>
          <w:tab w:val="num" w:pos="57"/>
        </w:tabs>
        <w:ind w:left="1134" w:hanging="1077"/>
      </w:pPr>
      <w:rPr>
        <w:rFonts w:ascii="Courier New" w:hAnsi="Courier New"/>
      </w:rPr>
    </w:lvl>
    <w:lvl w:ilvl="5" w:tplc="B82A99A8">
      <w:start w:val="1"/>
      <w:numFmt w:val="bullet"/>
      <w:lvlText w:val=""/>
      <w:lvlJc w:val="left"/>
      <w:pPr>
        <w:tabs>
          <w:tab w:val="num" w:pos="68"/>
        </w:tabs>
        <w:ind w:left="1361" w:hanging="1293"/>
      </w:pPr>
      <w:rPr>
        <w:rFonts w:ascii="Wingdings" w:hAnsi="Wingdings"/>
      </w:rPr>
    </w:lvl>
    <w:lvl w:ilvl="6" w:tplc="5DAC09A6">
      <w:start w:val="1"/>
      <w:numFmt w:val="bullet"/>
      <w:lvlText w:val=""/>
      <w:lvlJc w:val="left"/>
      <w:pPr>
        <w:tabs>
          <w:tab w:val="num" w:pos="79"/>
        </w:tabs>
        <w:ind w:left="1587" w:hanging="1508"/>
      </w:pPr>
      <w:rPr>
        <w:rFonts w:ascii="Symbol" w:hAnsi="Symbol"/>
      </w:rPr>
    </w:lvl>
    <w:lvl w:ilvl="7" w:tplc="7D967764">
      <w:start w:val="1"/>
      <w:numFmt w:val="bullet"/>
      <w:lvlText w:val="o"/>
      <w:lvlJc w:val="left"/>
      <w:pPr>
        <w:tabs>
          <w:tab w:val="num" w:pos="91"/>
        </w:tabs>
        <w:ind w:left="1814" w:hanging="1723"/>
      </w:pPr>
      <w:rPr>
        <w:rFonts w:ascii="Courier New" w:hAnsi="Courier New"/>
      </w:rPr>
    </w:lvl>
    <w:lvl w:ilvl="8" w:tplc="C584F532">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0B0AE0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620D36E">
      <w:start w:val="1"/>
      <w:numFmt w:val="bullet"/>
      <w:lvlText w:val="•"/>
      <w:lvlJc w:val="left"/>
      <w:pPr>
        <w:tabs>
          <w:tab w:val="num" w:pos="23"/>
        </w:tabs>
        <w:ind w:left="454" w:hanging="431"/>
      </w:pPr>
      <w:rPr>
        <w:rFonts w:ascii="Courier New" w:hAnsi="Courier New"/>
      </w:rPr>
    </w:lvl>
    <w:lvl w:ilvl="2" w:tplc="B5D65848">
      <w:start w:val="1"/>
      <w:numFmt w:val="bullet"/>
      <w:lvlText w:val="•"/>
      <w:lvlJc w:val="left"/>
      <w:pPr>
        <w:tabs>
          <w:tab w:val="num" w:pos="34"/>
        </w:tabs>
        <w:ind w:left="680" w:hanging="646"/>
      </w:pPr>
      <w:rPr>
        <w:rFonts w:ascii="Wingdings" w:hAnsi="Wingdings"/>
      </w:rPr>
    </w:lvl>
    <w:lvl w:ilvl="3" w:tplc="28B4C8F4">
      <w:start w:val="1"/>
      <w:numFmt w:val="bullet"/>
      <w:lvlText w:val=""/>
      <w:lvlJc w:val="left"/>
      <w:pPr>
        <w:tabs>
          <w:tab w:val="num" w:pos="45"/>
        </w:tabs>
        <w:ind w:left="907" w:hanging="862"/>
      </w:pPr>
      <w:rPr>
        <w:rFonts w:ascii="Symbol" w:hAnsi="Symbol"/>
      </w:rPr>
    </w:lvl>
    <w:lvl w:ilvl="4" w:tplc="C10EE210">
      <w:start w:val="1"/>
      <w:numFmt w:val="bullet"/>
      <w:lvlText w:val="o"/>
      <w:lvlJc w:val="left"/>
      <w:pPr>
        <w:tabs>
          <w:tab w:val="num" w:pos="57"/>
        </w:tabs>
        <w:ind w:left="1134" w:hanging="1077"/>
      </w:pPr>
      <w:rPr>
        <w:rFonts w:ascii="Courier New" w:hAnsi="Courier New"/>
      </w:rPr>
    </w:lvl>
    <w:lvl w:ilvl="5" w:tplc="1F5C6C98">
      <w:start w:val="1"/>
      <w:numFmt w:val="bullet"/>
      <w:lvlText w:val=""/>
      <w:lvlJc w:val="left"/>
      <w:pPr>
        <w:tabs>
          <w:tab w:val="num" w:pos="68"/>
        </w:tabs>
        <w:ind w:left="1361" w:hanging="1293"/>
      </w:pPr>
      <w:rPr>
        <w:rFonts w:ascii="Wingdings" w:hAnsi="Wingdings"/>
      </w:rPr>
    </w:lvl>
    <w:lvl w:ilvl="6" w:tplc="92263566">
      <w:start w:val="1"/>
      <w:numFmt w:val="bullet"/>
      <w:lvlText w:val=""/>
      <w:lvlJc w:val="left"/>
      <w:pPr>
        <w:tabs>
          <w:tab w:val="num" w:pos="79"/>
        </w:tabs>
        <w:ind w:left="1587" w:hanging="1508"/>
      </w:pPr>
      <w:rPr>
        <w:rFonts w:ascii="Symbol" w:hAnsi="Symbol"/>
      </w:rPr>
    </w:lvl>
    <w:lvl w:ilvl="7" w:tplc="056A1DE0">
      <w:start w:val="1"/>
      <w:numFmt w:val="bullet"/>
      <w:lvlText w:val="o"/>
      <w:lvlJc w:val="left"/>
      <w:pPr>
        <w:tabs>
          <w:tab w:val="num" w:pos="91"/>
        </w:tabs>
        <w:ind w:left="1814" w:hanging="1723"/>
      </w:pPr>
      <w:rPr>
        <w:rFonts w:ascii="Courier New" w:hAnsi="Courier New"/>
      </w:rPr>
    </w:lvl>
    <w:lvl w:ilvl="8" w:tplc="7F8C98A4">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05E2E9D6">
      <w:start w:val="1"/>
      <w:numFmt w:val="bullet"/>
      <w:lvlText w:val=""/>
      <w:lvlJc w:val="left"/>
      <w:pPr>
        <w:tabs>
          <w:tab w:val="num" w:pos="11"/>
        </w:tabs>
        <w:ind w:left="227" w:hanging="216"/>
      </w:pPr>
      <w:rPr>
        <w:rFonts w:ascii="Symbol" w:hAnsi="Symbol"/>
      </w:rPr>
    </w:lvl>
    <w:lvl w:ilvl="1" w:tplc="47EA58FC">
      <w:start w:val="1"/>
      <w:numFmt w:val="bullet"/>
      <w:lvlText w:val="o"/>
      <w:lvlJc w:val="left"/>
      <w:pPr>
        <w:tabs>
          <w:tab w:val="num" w:pos="23"/>
        </w:tabs>
        <w:ind w:left="454" w:hanging="431"/>
      </w:pPr>
      <w:rPr>
        <w:rFonts w:ascii="Courier New" w:hAnsi="Courier New"/>
      </w:rPr>
    </w:lvl>
    <w:lvl w:ilvl="2" w:tplc="4C3E4A4C">
      <w:start w:val="1"/>
      <w:numFmt w:val="bullet"/>
      <w:lvlText w:val=""/>
      <w:lvlJc w:val="left"/>
      <w:pPr>
        <w:tabs>
          <w:tab w:val="num" w:pos="34"/>
        </w:tabs>
        <w:ind w:left="680" w:hanging="646"/>
      </w:pPr>
      <w:rPr>
        <w:rFonts w:ascii="Wingdings" w:hAnsi="Wingdings"/>
      </w:rPr>
    </w:lvl>
    <w:lvl w:ilvl="3" w:tplc="BA84DF2C">
      <w:start w:val="1"/>
      <w:numFmt w:val="bullet"/>
      <w:lvlText w:val=""/>
      <w:lvlJc w:val="left"/>
      <w:pPr>
        <w:tabs>
          <w:tab w:val="num" w:pos="45"/>
        </w:tabs>
        <w:ind w:left="907" w:hanging="862"/>
      </w:pPr>
      <w:rPr>
        <w:rFonts w:ascii="Symbol" w:hAnsi="Symbol"/>
      </w:rPr>
    </w:lvl>
    <w:lvl w:ilvl="4" w:tplc="2BBC5B14">
      <w:start w:val="1"/>
      <w:numFmt w:val="bullet"/>
      <w:lvlText w:val="o"/>
      <w:lvlJc w:val="left"/>
      <w:pPr>
        <w:tabs>
          <w:tab w:val="num" w:pos="57"/>
        </w:tabs>
        <w:ind w:left="1134" w:hanging="1077"/>
      </w:pPr>
      <w:rPr>
        <w:rFonts w:ascii="Courier New" w:hAnsi="Courier New"/>
      </w:rPr>
    </w:lvl>
    <w:lvl w:ilvl="5" w:tplc="A4027792">
      <w:start w:val="1"/>
      <w:numFmt w:val="bullet"/>
      <w:lvlText w:val=""/>
      <w:lvlJc w:val="left"/>
      <w:pPr>
        <w:tabs>
          <w:tab w:val="num" w:pos="68"/>
        </w:tabs>
        <w:ind w:left="1361" w:hanging="1293"/>
      </w:pPr>
      <w:rPr>
        <w:rFonts w:ascii="Wingdings" w:hAnsi="Wingdings"/>
      </w:rPr>
    </w:lvl>
    <w:lvl w:ilvl="6" w:tplc="993E768A">
      <w:start w:val="1"/>
      <w:numFmt w:val="bullet"/>
      <w:lvlText w:val=""/>
      <w:lvlJc w:val="left"/>
      <w:pPr>
        <w:tabs>
          <w:tab w:val="num" w:pos="79"/>
        </w:tabs>
        <w:ind w:left="1587" w:hanging="1508"/>
      </w:pPr>
      <w:rPr>
        <w:rFonts w:ascii="Symbol" w:hAnsi="Symbol"/>
      </w:rPr>
    </w:lvl>
    <w:lvl w:ilvl="7" w:tplc="10D074A8">
      <w:start w:val="1"/>
      <w:numFmt w:val="bullet"/>
      <w:lvlText w:val="o"/>
      <w:lvlJc w:val="left"/>
      <w:pPr>
        <w:tabs>
          <w:tab w:val="num" w:pos="91"/>
        </w:tabs>
        <w:ind w:left="1814" w:hanging="1723"/>
      </w:pPr>
      <w:rPr>
        <w:rFonts w:ascii="Courier New" w:hAnsi="Courier New"/>
      </w:rPr>
    </w:lvl>
    <w:lvl w:ilvl="8" w:tplc="BA8619EA">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AFA86F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FA023E">
      <w:start w:val="1"/>
      <w:numFmt w:val="bullet"/>
      <w:lvlText w:val="•"/>
      <w:lvlJc w:val="left"/>
      <w:pPr>
        <w:tabs>
          <w:tab w:val="num" w:pos="23"/>
        </w:tabs>
        <w:ind w:left="454" w:hanging="431"/>
      </w:pPr>
      <w:rPr>
        <w:rFonts w:ascii="Courier New" w:hAnsi="Courier New"/>
      </w:rPr>
    </w:lvl>
    <w:lvl w:ilvl="2" w:tplc="642A307A">
      <w:start w:val="1"/>
      <w:numFmt w:val="bullet"/>
      <w:lvlText w:val="•"/>
      <w:lvlJc w:val="left"/>
      <w:pPr>
        <w:tabs>
          <w:tab w:val="num" w:pos="34"/>
        </w:tabs>
        <w:ind w:left="680" w:hanging="646"/>
      </w:pPr>
      <w:rPr>
        <w:rFonts w:ascii="Wingdings" w:hAnsi="Wingdings"/>
      </w:rPr>
    </w:lvl>
    <w:lvl w:ilvl="3" w:tplc="1A3A8A30">
      <w:start w:val="1"/>
      <w:numFmt w:val="bullet"/>
      <w:lvlText w:val=""/>
      <w:lvlJc w:val="left"/>
      <w:pPr>
        <w:tabs>
          <w:tab w:val="num" w:pos="45"/>
        </w:tabs>
        <w:ind w:left="907" w:hanging="862"/>
      </w:pPr>
      <w:rPr>
        <w:rFonts w:ascii="Symbol" w:hAnsi="Symbol"/>
      </w:rPr>
    </w:lvl>
    <w:lvl w:ilvl="4" w:tplc="D9785214">
      <w:start w:val="1"/>
      <w:numFmt w:val="bullet"/>
      <w:lvlText w:val="o"/>
      <w:lvlJc w:val="left"/>
      <w:pPr>
        <w:tabs>
          <w:tab w:val="num" w:pos="57"/>
        </w:tabs>
        <w:ind w:left="1134" w:hanging="1077"/>
      </w:pPr>
      <w:rPr>
        <w:rFonts w:ascii="Courier New" w:hAnsi="Courier New"/>
      </w:rPr>
    </w:lvl>
    <w:lvl w:ilvl="5" w:tplc="34C86B8C">
      <w:start w:val="1"/>
      <w:numFmt w:val="bullet"/>
      <w:lvlText w:val=""/>
      <w:lvlJc w:val="left"/>
      <w:pPr>
        <w:tabs>
          <w:tab w:val="num" w:pos="68"/>
        </w:tabs>
        <w:ind w:left="1361" w:hanging="1293"/>
      </w:pPr>
      <w:rPr>
        <w:rFonts w:ascii="Wingdings" w:hAnsi="Wingdings"/>
      </w:rPr>
    </w:lvl>
    <w:lvl w:ilvl="6" w:tplc="5B900778">
      <w:start w:val="1"/>
      <w:numFmt w:val="bullet"/>
      <w:lvlText w:val=""/>
      <w:lvlJc w:val="left"/>
      <w:pPr>
        <w:tabs>
          <w:tab w:val="num" w:pos="79"/>
        </w:tabs>
        <w:ind w:left="1587" w:hanging="1508"/>
      </w:pPr>
      <w:rPr>
        <w:rFonts w:ascii="Symbol" w:hAnsi="Symbol"/>
      </w:rPr>
    </w:lvl>
    <w:lvl w:ilvl="7" w:tplc="FF702794">
      <w:start w:val="1"/>
      <w:numFmt w:val="bullet"/>
      <w:lvlText w:val="o"/>
      <w:lvlJc w:val="left"/>
      <w:pPr>
        <w:tabs>
          <w:tab w:val="num" w:pos="91"/>
        </w:tabs>
        <w:ind w:left="1814" w:hanging="1723"/>
      </w:pPr>
      <w:rPr>
        <w:rFonts w:ascii="Courier New" w:hAnsi="Courier New"/>
      </w:rPr>
    </w:lvl>
    <w:lvl w:ilvl="8" w:tplc="D5D619C8">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785CD24E">
      <w:start w:val="1"/>
      <w:numFmt w:val="bullet"/>
      <w:lvlText w:val=""/>
      <w:lvlJc w:val="left"/>
      <w:pPr>
        <w:tabs>
          <w:tab w:val="num" w:pos="11"/>
        </w:tabs>
        <w:ind w:left="227" w:hanging="216"/>
      </w:pPr>
      <w:rPr>
        <w:rFonts w:ascii="Symbol" w:hAnsi="Symbol"/>
      </w:rPr>
    </w:lvl>
    <w:lvl w:ilvl="1" w:tplc="779C27EC">
      <w:start w:val="1"/>
      <w:numFmt w:val="bullet"/>
      <w:lvlText w:val="o"/>
      <w:lvlJc w:val="left"/>
      <w:pPr>
        <w:tabs>
          <w:tab w:val="num" w:pos="23"/>
        </w:tabs>
        <w:ind w:left="454" w:hanging="431"/>
      </w:pPr>
      <w:rPr>
        <w:rFonts w:ascii="Courier New" w:hAnsi="Courier New"/>
      </w:rPr>
    </w:lvl>
    <w:lvl w:ilvl="2" w:tplc="0A361F0A">
      <w:start w:val="1"/>
      <w:numFmt w:val="bullet"/>
      <w:lvlText w:val=""/>
      <w:lvlJc w:val="left"/>
      <w:pPr>
        <w:tabs>
          <w:tab w:val="num" w:pos="34"/>
        </w:tabs>
        <w:ind w:left="680" w:hanging="646"/>
      </w:pPr>
      <w:rPr>
        <w:rFonts w:ascii="Wingdings" w:hAnsi="Wingdings"/>
      </w:rPr>
    </w:lvl>
    <w:lvl w:ilvl="3" w:tplc="47060D7E">
      <w:start w:val="1"/>
      <w:numFmt w:val="bullet"/>
      <w:lvlText w:val=""/>
      <w:lvlJc w:val="left"/>
      <w:pPr>
        <w:tabs>
          <w:tab w:val="num" w:pos="45"/>
        </w:tabs>
        <w:ind w:left="907" w:hanging="862"/>
      </w:pPr>
      <w:rPr>
        <w:rFonts w:ascii="Symbol" w:hAnsi="Symbol"/>
      </w:rPr>
    </w:lvl>
    <w:lvl w:ilvl="4" w:tplc="DE9EE65C">
      <w:start w:val="1"/>
      <w:numFmt w:val="bullet"/>
      <w:lvlText w:val="o"/>
      <w:lvlJc w:val="left"/>
      <w:pPr>
        <w:tabs>
          <w:tab w:val="num" w:pos="57"/>
        </w:tabs>
        <w:ind w:left="1134" w:hanging="1077"/>
      </w:pPr>
      <w:rPr>
        <w:rFonts w:ascii="Courier New" w:hAnsi="Courier New"/>
      </w:rPr>
    </w:lvl>
    <w:lvl w:ilvl="5" w:tplc="1D38592A">
      <w:start w:val="1"/>
      <w:numFmt w:val="bullet"/>
      <w:lvlText w:val=""/>
      <w:lvlJc w:val="left"/>
      <w:pPr>
        <w:tabs>
          <w:tab w:val="num" w:pos="68"/>
        </w:tabs>
        <w:ind w:left="1361" w:hanging="1293"/>
      </w:pPr>
      <w:rPr>
        <w:rFonts w:ascii="Wingdings" w:hAnsi="Wingdings"/>
      </w:rPr>
    </w:lvl>
    <w:lvl w:ilvl="6" w:tplc="30549476">
      <w:start w:val="1"/>
      <w:numFmt w:val="bullet"/>
      <w:lvlText w:val=""/>
      <w:lvlJc w:val="left"/>
      <w:pPr>
        <w:tabs>
          <w:tab w:val="num" w:pos="79"/>
        </w:tabs>
        <w:ind w:left="1587" w:hanging="1508"/>
      </w:pPr>
      <w:rPr>
        <w:rFonts w:ascii="Symbol" w:hAnsi="Symbol"/>
      </w:rPr>
    </w:lvl>
    <w:lvl w:ilvl="7" w:tplc="05003CE4">
      <w:start w:val="1"/>
      <w:numFmt w:val="bullet"/>
      <w:lvlText w:val="o"/>
      <w:lvlJc w:val="left"/>
      <w:pPr>
        <w:tabs>
          <w:tab w:val="num" w:pos="91"/>
        </w:tabs>
        <w:ind w:left="1814" w:hanging="1723"/>
      </w:pPr>
      <w:rPr>
        <w:rFonts w:ascii="Courier New" w:hAnsi="Courier New"/>
      </w:rPr>
    </w:lvl>
    <w:lvl w:ilvl="8" w:tplc="7DB4FD98">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8424BE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F8C76E">
      <w:start w:val="1"/>
      <w:numFmt w:val="bullet"/>
      <w:lvlText w:val="•"/>
      <w:lvlJc w:val="left"/>
      <w:pPr>
        <w:tabs>
          <w:tab w:val="num" w:pos="23"/>
        </w:tabs>
        <w:ind w:left="454" w:hanging="431"/>
      </w:pPr>
      <w:rPr>
        <w:rFonts w:ascii="Courier New" w:hAnsi="Courier New"/>
      </w:rPr>
    </w:lvl>
    <w:lvl w:ilvl="2" w:tplc="554E2D16">
      <w:start w:val="1"/>
      <w:numFmt w:val="bullet"/>
      <w:lvlText w:val="•"/>
      <w:lvlJc w:val="left"/>
      <w:pPr>
        <w:tabs>
          <w:tab w:val="num" w:pos="34"/>
        </w:tabs>
        <w:ind w:left="680" w:hanging="646"/>
      </w:pPr>
      <w:rPr>
        <w:rFonts w:ascii="Wingdings" w:hAnsi="Wingdings"/>
      </w:rPr>
    </w:lvl>
    <w:lvl w:ilvl="3" w:tplc="2E420EC0">
      <w:start w:val="1"/>
      <w:numFmt w:val="bullet"/>
      <w:lvlText w:val=""/>
      <w:lvlJc w:val="left"/>
      <w:pPr>
        <w:tabs>
          <w:tab w:val="num" w:pos="45"/>
        </w:tabs>
        <w:ind w:left="907" w:hanging="862"/>
      </w:pPr>
      <w:rPr>
        <w:rFonts w:ascii="Symbol" w:hAnsi="Symbol"/>
      </w:rPr>
    </w:lvl>
    <w:lvl w:ilvl="4" w:tplc="407C2840">
      <w:start w:val="1"/>
      <w:numFmt w:val="bullet"/>
      <w:lvlText w:val="o"/>
      <w:lvlJc w:val="left"/>
      <w:pPr>
        <w:tabs>
          <w:tab w:val="num" w:pos="57"/>
        </w:tabs>
        <w:ind w:left="1134" w:hanging="1077"/>
      </w:pPr>
      <w:rPr>
        <w:rFonts w:ascii="Courier New" w:hAnsi="Courier New"/>
      </w:rPr>
    </w:lvl>
    <w:lvl w:ilvl="5" w:tplc="97DEB83E">
      <w:start w:val="1"/>
      <w:numFmt w:val="bullet"/>
      <w:lvlText w:val=""/>
      <w:lvlJc w:val="left"/>
      <w:pPr>
        <w:tabs>
          <w:tab w:val="num" w:pos="68"/>
        </w:tabs>
        <w:ind w:left="1361" w:hanging="1293"/>
      </w:pPr>
      <w:rPr>
        <w:rFonts w:ascii="Wingdings" w:hAnsi="Wingdings"/>
      </w:rPr>
    </w:lvl>
    <w:lvl w:ilvl="6" w:tplc="C3E0DDEE">
      <w:start w:val="1"/>
      <w:numFmt w:val="bullet"/>
      <w:lvlText w:val=""/>
      <w:lvlJc w:val="left"/>
      <w:pPr>
        <w:tabs>
          <w:tab w:val="num" w:pos="79"/>
        </w:tabs>
        <w:ind w:left="1587" w:hanging="1508"/>
      </w:pPr>
      <w:rPr>
        <w:rFonts w:ascii="Symbol" w:hAnsi="Symbol"/>
      </w:rPr>
    </w:lvl>
    <w:lvl w:ilvl="7" w:tplc="A40CFBFC">
      <w:start w:val="1"/>
      <w:numFmt w:val="bullet"/>
      <w:lvlText w:val="o"/>
      <w:lvlJc w:val="left"/>
      <w:pPr>
        <w:tabs>
          <w:tab w:val="num" w:pos="91"/>
        </w:tabs>
        <w:ind w:left="1814" w:hanging="1723"/>
      </w:pPr>
      <w:rPr>
        <w:rFonts w:ascii="Courier New" w:hAnsi="Courier New"/>
      </w:rPr>
    </w:lvl>
    <w:lvl w:ilvl="8" w:tplc="B2BA41E6">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17DCC1B8">
      <w:start w:val="1"/>
      <w:numFmt w:val="bullet"/>
      <w:lvlText w:val=""/>
      <w:lvlJc w:val="left"/>
      <w:pPr>
        <w:tabs>
          <w:tab w:val="num" w:pos="11"/>
        </w:tabs>
        <w:ind w:left="227" w:hanging="216"/>
      </w:pPr>
      <w:rPr>
        <w:rFonts w:ascii="Symbol" w:hAnsi="Symbol"/>
      </w:rPr>
    </w:lvl>
    <w:lvl w:ilvl="1" w:tplc="23C46340">
      <w:start w:val="1"/>
      <w:numFmt w:val="bullet"/>
      <w:lvlText w:val="o"/>
      <w:lvlJc w:val="left"/>
      <w:pPr>
        <w:tabs>
          <w:tab w:val="num" w:pos="23"/>
        </w:tabs>
        <w:ind w:left="454" w:hanging="431"/>
      </w:pPr>
      <w:rPr>
        <w:rFonts w:ascii="Courier New" w:hAnsi="Courier New"/>
      </w:rPr>
    </w:lvl>
    <w:lvl w:ilvl="2" w:tplc="1492A2DE">
      <w:start w:val="1"/>
      <w:numFmt w:val="bullet"/>
      <w:lvlText w:val=""/>
      <w:lvlJc w:val="left"/>
      <w:pPr>
        <w:tabs>
          <w:tab w:val="num" w:pos="34"/>
        </w:tabs>
        <w:ind w:left="680" w:hanging="646"/>
      </w:pPr>
      <w:rPr>
        <w:rFonts w:ascii="Wingdings" w:hAnsi="Wingdings"/>
      </w:rPr>
    </w:lvl>
    <w:lvl w:ilvl="3" w:tplc="9FE20BBA">
      <w:start w:val="1"/>
      <w:numFmt w:val="bullet"/>
      <w:lvlText w:val=""/>
      <w:lvlJc w:val="left"/>
      <w:pPr>
        <w:tabs>
          <w:tab w:val="num" w:pos="45"/>
        </w:tabs>
        <w:ind w:left="907" w:hanging="862"/>
      </w:pPr>
      <w:rPr>
        <w:rFonts w:ascii="Symbol" w:hAnsi="Symbol"/>
      </w:rPr>
    </w:lvl>
    <w:lvl w:ilvl="4" w:tplc="50D6B91A">
      <w:start w:val="1"/>
      <w:numFmt w:val="bullet"/>
      <w:lvlText w:val="o"/>
      <w:lvlJc w:val="left"/>
      <w:pPr>
        <w:tabs>
          <w:tab w:val="num" w:pos="57"/>
        </w:tabs>
        <w:ind w:left="1134" w:hanging="1077"/>
      </w:pPr>
      <w:rPr>
        <w:rFonts w:ascii="Courier New" w:hAnsi="Courier New"/>
      </w:rPr>
    </w:lvl>
    <w:lvl w:ilvl="5" w:tplc="C64C0814">
      <w:start w:val="1"/>
      <w:numFmt w:val="bullet"/>
      <w:lvlText w:val=""/>
      <w:lvlJc w:val="left"/>
      <w:pPr>
        <w:tabs>
          <w:tab w:val="num" w:pos="68"/>
        </w:tabs>
        <w:ind w:left="1361" w:hanging="1293"/>
      </w:pPr>
      <w:rPr>
        <w:rFonts w:ascii="Wingdings" w:hAnsi="Wingdings"/>
      </w:rPr>
    </w:lvl>
    <w:lvl w:ilvl="6" w:tplc="325EAAE6">
      <w:start w:val="1"/>
      <w:numFmt w:val="bullet"/>
      <w:lvlText w:val=""/>
      <w:lvlJc w:val="left"/>
      <w:pPr>
        <w:tabs>
          <w:tab w:val="num" w:pos="79"/>
        </w:tabs>
        <w:ind w:left="1587" w:hanging="1508"/>
      </w:pPr>
      <w:rPr>
        <w:rFonts w:ascii="Symbol" w:hAnsi="Symbol"/>
      </w:rPr>
    </w:lvl>
    <w:lvl w:ilvl="7" w:tplc="DF1E3E18">
      <w:start w:val="1"/>
      <w:numFmt w:val="bullet"/>
      <w:lvlText w:val="o"/>
      <w:lvlJc w:val="left"/>
      <w:pPr>
        <w:tabs>
          <w:tab w:val="num" w:pos="91"/>
        </w:tabs>
        <w:ind w:left="1814" w:hanging="1723"/>
      </w:pPr>
      <w:rPr>
        <w:rFonts w:ascii="Courier New" w:hAnsi="Courier New"/>
      </w:rPr>
    </w:lvl>
    <w:lvl w:ilvl="8" w:tplc="A6FEC6AC">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B51C98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4CC7D0">
      <w:start w:val="1"/>
      <w:numFmt w:val="bullet"/>
      <w:lvlText w:val="•"/>
      <w:lvlJc w:val="left"/>
      <w:pPr>
        <w:tabs>
          <w:tab w:val="num" w:pos="23"/>
        </w:tabs>
        <w:ind w:left="454" w:hanging="431"/>
      </w:pPr>
      <w:rPr>
        <w:rFonts w:ascii="Courier New" w:hAnsi="Courier New"/>
      </w:rPr>
    </w:lvl>
    <w:lvl w:ilvl="2" w:tplc="25883E20">
      <w:start w:val="1"/>
      <w:numFmt w:val="bullet"/>
      <w:lvlText w:val="•"/>
      <w:lvlJc w:val="left"/>
      <w:pPr>
        <w:tabs>
          <w:tab w:val="num" w:pos="34"/>
        </w:tabs>
        <w:ind w:left="680" w:hanging="646"/>
      </w:pPr>
      <w:rPr>
        <w:rFonts w:ascii="Wingdings" w:hAnsi="Wingdings"/>
      </w:rPr>
    </w:lvl>
    <w:lvl w:ilvl="3" w:tplc="A7087F9E">
      <w:start w:val="1"/>
      <w:numFmt w:val="bullet"/>
      <w:lvlText w:val=""/>
      <w:lvlJc w:val="left"/>
      <w:pPr>
        <w:tabs>
          <w:tab w:val="num" w:pos="45"/>
        </w:tabs>
        <w:ind w:left="907" w:hanging="862"/>
      </w:pPr>
      <w:rPr>
        <w:rFonts w:ascii="Symbol" w:hAnsi="Symbol"/>
      </w:rPr>
    </w:lvl>
    <w:lvl w:ilvl="4" w:tplc="405468DC">
      <w:start w:val="1"/>
      <w:numFmt w:val="bullet"/>
      <w:lvlText w:val="o"/>
      <w:lvlJc w:val="left"/>
      <w:pPr>
        <w:tabs>
          <w:tab w:val="num" w:pos="57"/>
        </w:tabs>
        <w:ind w:left="1134" w:hanging="1077"/>
      </w:pPr>
      <w:rPr>
        <w:rFonts w:ascii="Courier New" w:hAnsi="Courier New"/>
      </w:rPr>
    </w:lvl>
    <w:lvl w:ilvl="5" w:tplc="4A109C42">
      <w:start w:val="1"/>
      <w:numFmt w:val="bullet"/>
      <w:lvlText w:val=""/>
      <w:lvlJc w:val="left"/>
      <w:pPr>
        <w:tabs>
          <w:tab w:val="num" w:pos="68"/>
        </w:tabs>
        <w:ind w:left="1361" w:hanging="1293"/>
      </w:pPr>
      <w:rPr>
        <w:rFonts w:ascii="Wingdings" w:hAnsi="Wingdings"/>
      </w:rPr>
    </w:lvl>
    <w:lvl w:ilvl="6" w:tplc="3AF64958">
      <w:start w:val="1"/>
      <w:numFmt w:val="bullet"/>
      <w:lvlText w:val=""/>
      <w:lvlJc w:val="left"/>
      <w:pPr>
        <w:tabs>
          <w:tab w:val="num" w:pos="79"/>
        </w:tabs>
        <w:ind w:left="1587" w:hanging="1508"/>
      </w:pPr>
      <w:rPr>
        <w:rFonts w:ascii="Symbol" w:hAnsi="Symbol"/>
      </w:rPr>
    </w:lvl>
    <w:lvl w:ilvl="7" w:tplc="3CC261A8">
      <w:start w:val="1"/>
      <w:numFmt w:val="bullet"/>
      <w:lvlText w:val="o"/>
      <w:lvlJc w:val="left"/>
      <w:pPr>
        <w:tabs>
          <w:tab w:val="num" w:pos="91"/>
        </w:tabs>
        <w:ind w:left="1814" w:hanging="1723"/>
      </w:pPr>
      <w:rPr>
        <w:rFonts w:ascii="Courier New" w:hAnsi="Courier New"/>
      </w:rPr>
    </w:lvl>
    <w:lvl w:ilvl="8" w:tplc="C640FB72">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2F4CC9C6">
      <w:start w:val="1"/>
      <w:numFmt w:val="bullet"/>
      <w:lvlText w:val=""/>
      <w:lvlJc w:val="left"/>
      <w:pPr>
        <w:tabs>
          <w:tab w:val="num" w:pos="11"/>
        </w:tabs>
        <w:ind w:left="227" w:hanging="216"/>
      </w:pPr>
      <w:rPr>
        <w:rFonts w:ascii="Symbol" w:hAnsi="Symbol"/>
      </w:rPr>
    </w:lvl>
    <w:lvl w:ilvl="1" w:tplc="327E5BC8">
      <w:start w:val="1"/>
      <w:numFmt w:val="bullet"/>
      <w:lvlText w:val="o"/>
      <w:lvlJc w:val="left"/>
      <w:pPr>
        <w:tabs>
          <w:tab w:val="num" w:pos="23"/>
        </w:tabs>
        <w:ind w:left="454" w:hanging="431"/>
      </w:pPr>
      <w:rPr>
        <w:rFonts w:ascii="Courier New" w:hAnsi="Courier New"/>
      </w:rPr>
    </w:lvl>
    <w:lvl w:ilvl="2" w:tplc="8222B296">
      <w:start w:val="1"/>
      <w:numFmt w:val="bullet"/>
      <w:lvlText w:val=""/>
      <w:lvlJc w:val="left"/>
      <w:pPr>
        <w:tabs>
          <w:tab w:val="num" w:pos="34"/>
        </w:tabs>
        <w:ind w:left="680" w:hanging="646"/>
      </w:pPr>
      <w:rPr>
        <w:rFonts w:ascii="Wingdings" w:hAnsi="Wingdings"/>
      </w:rPr>
    </w:lvl>
    <w:lvl w:ilvl="3" w:tplc="9470F42E">
      <w:start w:val="1"/>
      <w:numFmt w:val="bullet"/>
      <w:lvlText w:val=""/>
      <w:lvlJc w:val="left"/>
      <w:pPr>
        <w:tabs>
          <w:tab w:val="num" w:pos="45"/>
        </w:tabs>
        <w:ind w:left="907" w:hanging="862"/>
      </w:pPr>
      <w:rPr>
        <w:rFonts w:ascii="Symbol" w:hAnsi="Symbol"/>
      </w:rPr>
    </w:lvl>
    <w:lvl w:ilvl="4" w:tplc="0A2EE700">
      <w:start w:val="1"/>
      <w:numFmt w:val="bullet"/>
      <w:lvlText w:val="o"/>
      <w:lvlJc w:val="left"/>
      <w:pPr>
        <w:tabs>
          <w:tab w:val="num" w:pos="57"/>
        </w:tabs>
        <w:ind w:left="1134" w:hanging="1077"/>
      </w:pPr>
      <w:rPr>
        <w:rFonts w:ascii="Courier New" w:hAnsi="Courier New"/>
      </w:rPr>
    </w:lvl>
    <w:lvl w:ilvl="5" w:tplc="93324EC8">
      <w:start w:val="1"/>
      <w:numFmt w:val="bullet"/>
      <w:lvlText w:val=""/>
      <w:lvlJc w:val="left"/>
      <w:pPr>
        <w:tabs>
          <w:tab w:val="num" w:pos="68"/>
        </w:tabs>
        <w:ind w:left="1361" w:hanging="1293"/>
      </w:pPr>
      <w:rPr>
        <w:rFonts w:ascii="Wingdings" w:hAnsi="Wingdings"/>
      </w:rPr>
    </w:lvl>
    <w:lvl w:ilvl="6" w:tplc="B6288F1E">
      <w:start w:val="1"/>
      <w:numFmt w:val="bullet"/>
      <w:lvlText w:val=""/>
      <w:lvlJc w:val="left"/>
      <w:pPr>
        <w:tabs>
          <w:tab w:val="num" w:pos="79"/>
        </w:tabs>
        <w:ind w:left="1587" w:hanging="1508"/>
      </w:pPr>
      <w:rPr>
        <w:rFonts w:ascii="Symbol" w:hAnsi="Symbol"/>
      </w:rPr>
    </w:lvl>
    <w:lvl w:ilvl="7" w:tplc="EDB612F2">
      <w:start w:val="1"/>
      <w:numFmt w:val="bullet"/>
      <w:lvlText w:val="o"/>
      <w:lvlJc w:val="left"/>
      <w:pPr>
        <w:tabs>
          <w:tab w:val="num" w:pos="91"/>
        </w:tabs>
        <w:ind w:left="1814" w:hanging="1723"/>
      </w:pPr>
      <w:rPr>
        <w:rFonts w:ascii="Courier New" w:hAnsi="Courier New"/>
      </w:rPr>
    </w:lvl>
    <w:lvl w:ilvl="8" w:tplc="324C1A5A">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56F086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A4F5CE">
      <w:start w:val="1"/>
      <w:numFmt w:val="bullet"/>
      <w:lvlText w:val="•"/>
      <w:lvlJc w:val="left"/>
      <w:pPr>
        <w:tabs>
          <w:tab w:val="num" w:pos="23"/>
        </w:tabs>
        <w:ind w:left="454" w:hanging="431"/>
      </w:pPr>
      <w:rPr>
        <w:rFonts w:ascii="Courier New" w:hAnsi="Courier New"/>
      </w:rPr>
    </w:lvl>
    <w:lvl w:ilvl="2" w:tplc="83C45AAC">
      <w:start w:val="1"/>
      <w:numFmt w:val="bullet"/>
      <w:lvlText w:val="•"/>
      <w:lvlJc w:val="left"/>
      <w:pPr>
        <w:tabs>
          <w:tab w:val="num" w:pos="34"/>
        </w:tabs>
        <w:ind w:left="680" w:hanging="646"/>
      </w:pPr>
      <w:rPr>
        <w:rFonts w:ascii="Wingdings" w:hAnsi="Wingdings"/>
      </w:rPr>
    </w:lvl>
    <w:lvl w:ilvl="3" w:tplc="EA427B12">
      <w:start w:val="1"/>
      <w:numFmt w:val="bullet"/>
      <w:lvlText w:val=""/>
      <w:lvlJc w:val="left"/>
      <w:pPr>
        <w:tabs>
          <w:tab w:val="num" w:pos="45"/>
        </w:tabs>
        <w:ind w:left="907" w:hanging="862"/>
      </w:pPr>
      <w:rPr>
        <w:rFonts w:ascii="Symbol" w:hAnsi="Symbol"/>
      </w:rPr>
    </w:lvl>
    <w:lvl w:ilvl="4" w:tplc="CD3C224E">
      <w:start w:val="1"/>
      <w:numFmt w:val="bullet"/>
      <w:lvlText w:val="o"/>
      <w:lvlJc w:val="left"/>
      <w:pPr>
        <w:tabs>
          <w:tab w:val="num" w:pos="57"/>
        </w:tabs>
        <w:ind w:left="1134" w:hanging="1077"/>
      </w:pPr>
      <w:rPr>
        <w:rFonts w:ascii="Courier New" w:hAnsi="Courier New"/>
      </w:rPr>
    </w:lvl>
    <w:lvl w:ilvl="5" w:tplc="71D44ACA">
      <w:start w:val="1"/>
      <w:numFmt w:val="bullet"/>
      <w:lvlText w:val=""/>
      <w:lvlJc w:val="left"/>
      <w:pPr>
        <w:tabs>
          <w:tab w:val="num" w:pos="68"/>
        </w:tabs>
        <w:ind w:left="1361" w:hanging="1293"/>
      </w:pPr>
      <w:rPr>
        <w:rFonts w:ascii="Wingdings" w:hAnsi="Wingdings"/>
      </w:rPr>
    </w:lvl>
    <w:lvl w:ilvl="6" w:tplc="B372BEAE">
      <w:start w:val="1"/>
      <w:numFmt w:val="bullet"/>
      <w:lvlText w:val=""/>
      <w:lvlJc w:val="left"/>
      <w:pPr>
        <w:tabs>
          <w:tab w:val="num" w:pos="79"/>
        </w:tabs>
        <w:ind w:left="1587" w:hanging="1508"/>
      </w:pPr>
      <w:rPr>
        <w:rFonts w:ascii="Symbol" w:hAnsi="Symbol"/>
      </w:rPr>
    </w:lvl>
    <w:lvl w:ilvl="7" w:tplc="C6740504">
      <w:start w:val="1"/>
      <w:numFmt w:val="bullet"/>
      <w:lvlText w:val="o"/>
      <w:lvlJc w:val="left"/>
      <w:pPr>
        <w:tabs>
          <w:tab w:val="num" w:pos="91"/>
        </w:tabs>
        <w:ind w:left="1814" w:hanging="1723"/>
      </w:pPr>
      <w:rPr>
        <w:rFonts w:ascii="Courier New" w:hAnsi="Courier New"/>
      </w:rPr>
    </w:lvl>
    <w:lvl w:ilvl="8" w:tplc="CD3AE6F2">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869CAA1C">
      <w:start w:val="1"/>
      <w:numFmt w:val="bullet"/>
      <w:lvlText w:val=""/>
      <w:lvlJc w:val="left"/>
      <w:pPr>
        <w:tabs>
          <w:tab w:val="num" w:pos="11"/>
        </w:tabs>
        <w:ind w:left="227" w:hanging="216"/>
      </w:pPr>
      <w:rPr>
        <w:rFonts w:ascii="Symbol" w:hAnsi="Symbol"/>
      </w:rPr>
    </w:lvl>
    <w:lvl w:ilvl="1" w:tplc="7540A302">
      <w:start w:val="1"/>
      <w:numFmt w:val="bullet"/>
      <w:lvlText w:val="o"/>
      <w:lvlJc w:val="left"/>
      <w:pPr>
        <w:tabs>
          <w:tab w:val="num" w:pos="23"/>
        </w:tabs>
        <w:ind w:left="454" w:hanging="431"/>
      </w:pPr>
      <w:rPr>
        <w:rFonts w:ascii="Courier New" w:hAnsi="Courier New"/>
      </w:rPr>
    </w:lvl>
    <w:lvl w:ilvl="2" w:tplc="1660C882">
      <w:start w:val="1"/>
      <w:numFmt w:val="bullet"/>
      <w:lvlText w:val=""/>
      <w:lvlJc w:val="left"/>
      <w:pPr>
        <w:tabs>
          <w:tab w:val="num" w:pos="34"/>
        </w:tabs>
        <w:ind w:left="680" w:hanging="646"/>
      </w:pPr>
      <w:rPr>
        <w:rFonts w:ascii="Wingdings" w:hAnsi="Wingdings"/>
      </w:rPr>
    </w:lvl>
    <w:lvl w:ilvl="3" w:tplc="A4BE84CA">
      <w:start w:val="1"/>
      <w:numFmt w:val="bullet"/>
      <w:lvlText w:val=""/>
      <w:lvlJc w:val="left"/>
      <w:pPr>
        <w:tabs>
          <w:tab w:val="num" w:pos="45"/>
        </w:tabs>
        <w:ind w:left="907" w:hanging="862"/>
      </w:pPr>
      <w:rPr>
        <w:rFonts w:ascii="Symbol" w:hAnsi="Symbol"/>
      </w:rPr>
    </w:lvl>
    <w:lvl w:ilvl="4" w:tplc="E0DAB9E2">
      <w:start w:val="1"/>
      <w:numFmt w:val="bullet"/>
      <w:lvlText w:val="o"/>
      <w:lvlJc w:val="left"/>
      <w:pPr>
        <w:tabs>
          <w:tab w:val="num" w:pos="57"/>
        </w:tabs>
        <w:ind w:left="1134" w:hanging="1077"/>
      </w:pPr>
      <w:rPr>
        <w:rFonts w:ascii="Courier New" w:hAnsi="Courier New"/>
      </w:rPr>
    </w:lvl>
    <w:lvl w:ilvl="5" w:tplc="9E2211A6">
      <w:start w:val="1"/>
      <w:numFmt w:val="bullet"/>
      <w:lvlText w:val=""/>
      <w:lvlJc w:val="left"/>
      <w:pPr>
        <w:tabs>
          <w:tab w:val="num" w:pos="68"/>
        </w:tabs>
        <w:ind w:left="1361" w:hanging="1293"/>
      </w:pPr>
      <w:rPr>
        <w:rFonts w:ascii="Wingdings" w:hAnsi="Wingdings"/>
      </w:rPr>
    </w:lvl>
    <w:lvl w:ilvl="6" w:tplc="8DEAC630">
      <w:start w:val="1"/>
      <w:numFmt w:val="bullet"/>
      <w:lvlText w:val=""/>
      <w:lvlJc w:val="left"/>
      <w:pPr>
        <w:tabs>
          <w:tab w:val="num" w:pos="79"/>
        </w:tabs>
        <w:ind w:left="1587" w:hanging="1508"/>
      </w:pPr>
      <w:rPr>
        <w:rFonts w:ascii="Symbol" w:hAnsi="Symbol"/>
      </w:rPr>
    </w:lvl>
    <w:lvl w:ilvl="7" w:tplc="D9681B1E">
      <w:start w:val="1"/>
      <w:numFmt w:val="bullet"/>
      <w:lvlText w:val="o"/>
      <w:lvlJc w:val="left"/>
      <w:pPr>
        <w:tabs>
          <w:tab w:val="num" w:pos="91"/>
        </w:tabs>
        <w:ind w:left="1814" w:hanging="1723"/>
      </w:pPr>
      <w:rPr>
        <w:rFonts w:ascii="Courier New" w:hAnsi="Courier New"/>
      </w:rPr>
    </w:lvl>
    <w:lvl w:ilvl="8" w:tplc="D3A2AC04">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910CEC9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F69C80">
      <w:start w:val="1"/>
      <w:numFmt w:val="bullet"/>
      <w:lvlText w:val="•"/>
      <w:lvlJc w:val="left"/>
      <w:pPr>
        <w:tabs>
          <w:tab w:val="num" w:pos="23"/>
        </w:tabs>
        <w:ind w:left="454" w:hanging="431"/>
      </w:pPr>
      <w:rPr>
        <w:rFonts w:ascii="Courier New" w:hAnsi="Courier New"/>
      </w:rPr>
    </w:lvl>
    <w:lvl w:ilvl="2" w:tplc="47E6978E">
      <w:start w:val="1"/>
      <w:numFmt w:val="bullet"/>
      <w:lvlText w:val="•"/>
      <w:lvlJc w:val="left"/>
      <w:pPr>
        <w:tabs>
          <w:tab w:val="num" w:pos="34"/>
        </w:tabs>
        <w:ind w:left="680" w:hanging="646"/>
      </w:pPr>
      <w:rPr>
        <w:rFonts w:ascii="Wingdings" w:hAnsi="Wingdings"/>
      </w:rPr>
    </w:lvl>
    <w:lvl w:ilvl="3" w:tplc="C7C2E456">
      <w:start w:val="1"/>
      <w:numFmt w:val="bullet"/>
      <w:lvlText w:val=""/>
      <w:lvlJc w:val="left"/>
      <w:pPr>
        <w:tabs>
          <w:tab w:val="num" w:pos="45"/>
        </w:tabs>
        <w:ind w:left="907" w:hanging="862"/>
      </w:pPr>
      <w:rPr>
        <w:rFonts w:ascii="Symbol" w:hAnsi="Symbol"/>
      </w:rPr>
    </w:lvl>
    <w:lvl w:ilvl="4" w:tplc="4912B56E">
      <w:start w:val="1"/>
      <w:numFmt w:val="bullet"/>
      <w:lvlText w:val="o"/>
      <w:lvlJc w:val="left"/>
      <w:pPr>
        <w:tabs>
          <w:tab w:val="num" w:pos="57"/>
        </w:tabs>
        <w:ind w:left="1134" w:hanging="1077"/>
      </w:pPr>
      <w:rPr>
        <w:rFonts w:ascii="Courier New" w:hAnsi="Courier New"/>
      </w:rPr>
    </w:lvl>
    <w:lvl w:ilvl="5" w:tplc="A9B86498">
      <w:start w:val="1"/>
      <w:numFmt w:val="bullet"/>
      <w:lvlText w:val=""/>
      <w:lvlJc w:val="left"/>
      <w:pPr>
        <w:tabs>
          <w:tab w:val="num" w:pos="68"/>
        </w:tabs>
        <w:ind w:left="1361" w:hanging="1293"/>
      </w:pPr>
      <w:rPr>
        <w:rFonts w:ascii="Wingdings" w:hAnsi="Wingdings"/>
      </w:rPr>
    </w:lvl>
    <w:lvl w:ilvl="6" w:tplc="737A7F82">
      <w:start w:val="1"/>
      <w:numFmt w:val="bullet"/>
      <w:lvlText w:val=""/>
      <w:lvlJc w:val="left"/>
      <w:pPr>
        <w:tabs>
          <w:tab w:val="num" w:pos="79"/>
        </w:tabs>
        <w:ind w:left="1587" w:hanging="1508"/>
      </w:pPr>
      <w:rPr>
        <w:rFonts w:ascii="Symbol" w:hAnsi="Symbol"/>
      </w:rPr>
    </w:lvl>
    <w:lvl w:ilvl="7" w:tplc="2AFC7FCA">
      <w:start w:val="1"/>
      <w:numFmt w:val="bullet"/>
      <w:lvlText w:val="o"/>
      <w:lvlJc w:val="left"/>
      <w:pPr>
        <w:tabs>
          <w:tab w:val="num" w:pos="91"/>
        </w:tabs>
        <w:ind w:left="1814" w:hanging="1723"/>
      </w:pPr>
      <w:rPr>
        <w:rFonts w:ascii="Courier New" w:hAnsi="Courier New"/>
      </w:rPr>
    </w:lvl>
    <w:lvl w:ilvl="8" w:tplc="E88024CA">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F0B87A98">
      <w:start w:val="1"/>
      <w:numFmt w:val="bullet"/>
      <w:lvlText w:val=""/>
      <w:lvlJc w:val="left"/>
      <w:pPr>
        <w:tabs>
          <w:tab w:val="num" w:pos="11"/>
        </w:tabs>
        <w:ind w:left="227" w:hanging="216"/>
      </w:pPr>
      <w:rPr>
        <w:rFonts w:ascii="Symbol" w:hAnsi="Symbol"/>
      </w:rPr>
    </w:lvl>
    <w:lvl w:ilvl="1" w:tplc="98F8E9D2">
      <w:start w:val="1"/>
      <w:numFmt w:val="bullet"/>
      <w:lvlText w:val="o"/>
      <w:lvlJc w:val="left"/>
      <w:pPr>
        <w:tabs>
          <w:tab w:val="num" w:pos="23"/>
        </w:tabs>
        <w:ind w:left="454" w:hanging="431"/>
      </w:pPr>
      <w:rPr>
        <w:rFonts w:ascii="Courier New" w:hAnsi="Courier New"/>
      </w:rPr>
    </w:lvl>
    <w:lvl w:ilvl="2" w:tplc="B88EB694">
      <w:start w:val="1"/>
      <w:numFmt w:val="bullet"/>
      <w:lvlText w:val=""/>
      <w:lvlJc w:val="left"/>
      <w:pPr>
        <w:tabs>
          <w:tab w:val="num" w:pos="34"/>
        </w:tabs>
        <w:ind w:left="680" w:hanging="646"/>
      </w:pPr>
      <w:rPr>
        <w:rFonts w:ascii="Wingdings" w:hAnsi="Wingdings"/>
      </w:rPr>
    </w:lvl>
    <w:lvl w:ilvl="3" w:tplc="BCF22522">
      <w:start w:val="1"/>
      <w:numFmt w:val="bullet"/>
      <w:lvlText w:val=""/>
      <w:lvlJc w:val="left"/>
      <w:pPr>
        <w:tabs>
          <w:tab w:val="num" w:pos="45"/>
        </w:tabs>
        <w:ind w:left="907" w:hanging="862"/>
      </w:pPr>
      <w:rPr>
        <w:rFonts w:ascii="Symbol" w:hAnsi="Symbol"/>
      </w:rPr>
    </w:lvl>
    <w:lvl w:ilvl="4" w:tplc="02501C68">
      <w:start w:val="1"/>
      <w:numFmt w:val="bullet"/>
      <w:lvlText w:val="o"/>
      <w:lvlJc w:val="left"/>
      <w:pPr>
        <w:tabs>
          <w:tab w:val="num" w:pos="57"/>
        </w:tabs>
        <w:ind w:left="1134" w:hanging="1077"/>
      </w:pPr>
      <w:rPr>
        <w:rFonts w:ascii="Courier New" w:hAnsi="Courier New"/>
      </w:rPr>
    </w:lvl>
    <w:lvl w:ilvl="5" w:tplc="2676EA4C">
      <w:start w:val="1"/>
      <w:numFmt w:val="bullet"/>
      <w:lvlText w:val=""/>
      <w:lvlJc w:val="left"/>
      <w:pPr>
        <w:tabs>
          <w:tab w:val="num" w:pos="68"/>
        </w:tabs>
        <w:ind w:left="1361" w:hanging="1293"/>
      </w:pPr>
      <w:rPr>
        <w:rFonts w:ascii="Wingdings" w:hAnsi="Wingdings"/>
      </w:rPr>
    </w:lvl>
    <w:lvl w:ilvl="6" w:tplc="2DC6928A">
      <w:start w:val="1"/>
      <w:numFmt w:val="bullet"/>
      <w:lvlText w:val=""/>
      <w:lvlJc w:val="left"/>
      <w:pPr>
        <w:tabs>
          <w:tab w:val="num" w:pos="79"/>
        </w:tabs>
        <w:ind w:left="1587" w:hanging="1508"/>
      </w:pPr>
      <w:rPr>
        <w:rFonts w:ascii="Symbol" w:hAnsi="Symbol"/>
      </w:rPr>
    </w:lvl>
    <w:lvl w:ilvl="7" w:tplc="446C56BE">
      <w:start w:val="1"/>
      <w:numFmt w:val="bullet"/>
      <w:lvlText w:val="o"/>
      <w:lvlJc w:val="left"/>
      <w:pPr>
        <w:tabs>
          <w:tab w:val="num" w:pos="91"/>
        </w:tabs>
        <w:ind w:left="1814" w:hanging="1723"/>
      </w:pPr>
      <w:rPr>
        <w:rFonts w:ascii="Courier New" w:hAnsi="Courier New"/>
      </w:rPr>
    </w:lvl>
    <w:lvl w:ilvl="8" w:tplc="20FE2956">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EA22C1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AEF950">
      <w:start w:val="1"/>
      <w:numFmt w:val="bullet"/>
      <w:lvlText w:val="•"/>
      <w:lvlJc w:val="left"/>
      <w:pPr>
        <w:tabs>
          <w:tab w:val="num" w:pos="23"/>
        </w:tabs>
        <w:ind w:left="454" w:hanging="431"/>
      </w:pPr>
      <w:rPr>
        <w:rFonts w:ascii="Courier New" w:hAnsi="Courier New"/>
      </w:rPr>
    </w:lvl>
    <w:lvl w:ilvl="2" w:tplc="014E877E">
      <w:start w:val="1"/>
      <w:numFmt w:val="bullet"/>
      <w:lvlText w:val="•"/>
      <w:lvlJc w:val="left"/>
      <w:pPr>
        <w:tabs>
          <w:tab w:val="num" w:pos="34"/>
        </w:tabs>
        <w:ind w:left="680" w:hanging="646"/>
      </w:pPr>
      <w:rPr>
        <w:rFonts w:ascii="Wingdings" w:hAnsi="Wingdings"/>
      </w:rPr>
    </w:lvl>
    <w:lvl w:ilvl="3" w:tplc="5A8AE04A">
      <w:start w:val="1"/>
      <w:numFmt w:val="bullet"/>
      <w:lvlText w:val=""/>
      <w:lvlJc w:val="left"/>
      <w:pPr>
        <w:tabs>
          <w:tab w:val="num" w:pos="45"/>
        </w:tabs>
        <w:ind w:left="907" w:hanging="862"/>
      </w:pPr>
      <w:rPr>
        <w:rFonts w:ascii="Symbol" w:hAnsi="Symbol"/>
      </w:rPr>
    </w:lvl>
    <w:lvl w:ilvl="4" w:tplc="2B92D72C">
      <w:start w:val="1"/>
      <w:numFmt w:val="bullet"/>
      <w:lvlText w:val="o"/>
      <w:lvlJc w:val="left"/>
      <w:pPr>
        <w:tabs>
          <w:tab w:val="num" w:pos="57"/>
        </w:tabs>
        <w:ind w:left="1134" w:hanging="1077"/>
      </w:pPr>
      <w:rPr>
        <w:rFonts w:ascii="Courier New" w:hAnsi="Courier New"/>
      </w:rPr>
    </w:lvl>
    <w:lvl w:ilvl="5" w:tplc="3B04529E">
      <w:start w:val="1"/>
      <w:numFmt w:val="bullet"/>
      <w:lvlText w:val=""/>
      <w:lvlJc w:val="left"/>
      <w:pPr>
        <w:tabs>
          <w:tab w:val="num" w:pos="68"/>
        </w:tabs>
        <w:ind w:left="1361" w:hanging="1293"/>
      </w:pPr>
      <w:rPr>
        <w:rFonts w:ascii="Wingdings" w:hAnsi="Wingdings"/>
      </w:rPr>
    </w:lvl>
    <w:lvl w:ilvl="6" w:tplc="0F406B26">
      <w:start w:val="1"/>
      <w:numFmt w:val="bullet"/>
      <w:lvlText w:val=""/>
      <w:lvlJc w:val="left"/>
      <w:pPr>
        <w:tabs>
          <w:tab w:val="num" w:pos="79"/>
        </w:tabs>
        <w:ind w:left="1587" w:hanging="1508"/>
      </w:pPr>
      <w:rPr>
        <w:rFonts w:ascii="Symbol" w:hAnsi="Symbol"/>
      </w:rPr>
    </w:lvl>
    <w:lvl w:ilvl="7" w:tplc="1CF439B0">
      <w:start w:val="1"/>
      <w:numFmt w:val="bullet"/>
      <w:lvlText w:val="o"/>
      <w:lvlJc w:val="left"/>
      <w:pPr>
        <w:tabs>
          <w:tab w:val="num" w:pos="91"/>
        </w:tabs>
        <w:ind w:left="1814" w:hanging="1723"/>
      </w:pPr>
      <w:rPr>
        <w:rFonts w:ascii="Courier New" w:hAnsi="Courier New"/>
      </w:rPr>
    </w:lvl>
    <w:lvl w:ilvl="8" w:tplc="86D41C86">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C91016F0">
      <w:start w:val="1"/>
      <w:numFmt w:val="bullet"/>
      <w:lvlText w:val=""/>
      <w:lvlJc w:val="left"/>
      <w:pPr>
        <w:tabs>
          <w:tab w:val="num" w:pos="11"/>
        </w:tabs>
        <w:ind w:left="227" w:hanging="216"/>
      </w:pPr>
      <w:rPr>
        <w:rFonts w:ascii="Symbol" w:hAnsi="Symbol"/>
      </w:rPr>
    </w:lvl>
    <w:lvl w:ilvl="1" w:tplc="702A673A">
      <w:start w:val="1"/>
      <w:numFmt w:val="bullet"/>
      <w:lvlText w:val="o"/>
      <w:lvlJc w:val="left"/>
      <w:pPr>
        <w:tabs>
          <w:tab w:val="num" w:pos="23"/>
        </w:tabs>
        <w:ind w:left="454" w:hanging="431"/>
      </w:pPr>
      <w:rPr>
        <w:rFonts w:ascii="Courier New" w:hAnsi="Courier New"/>
      </w:rPr>
    </w:lvl>
    <w:lvl w:ilvl="2" w:tplc="97507368">
      <w:start w:val="1"/>
      <w:numFmt w:val="bullet"/>
      <w:lvlText w:val=""/>
      <w:lvlJc w:val="left"/>
      <w:pPr>
        <w:tabs>
          <w:tab w:val="num" w:pos="34"/>
        </w:tabs>
        <w:ind w:left="680" w:hanging="646"/>
      </w:pPr>
      <w:rPr>
        <w:rFonts w:ascii="Wingdings" w:hAnsi="Wingdings"/>
      </w:rPr>
    </w:lvl>
    <w:lvl w:ilvl="3" w:tplc="D80E447E">
      <w:start w:val="1"/>
      <w:numFmt w:val="bullet"/>
      <w:lvlText w:val=""/>
      <w:lvlJc w:val="left"/>
      <w:pPr>
        <w:tabs>
          <w:tab w:val="num" w:pos="45"/>
        </w:tabs>
        <w:ind w:left="907" w:hanging="862"/>
      </w:pPr>
      <w:rPr>
        <w:rFonts w:ascii="Symbol" w:hAnsi="Symbol"/>
      </w:rPr>
    </w:lvl>
    <w:lvl w:ilvl="4" w:tplc="286E76D4">
      <w:start w:val="1"/>
      <w:numFmt w:val="bullet"/>
      <w:lvlText w:val="o"/>
      <w:lvlJc w:val="left"/>
      <w:pPr>
        <w:tabs>
          <w:tab w:val="num" w:pos="57"/>
        </w:tabs>
        <w:ind w:left="1134" w:hanging="1077"/>
      </w:pPr>
      <w:rPr>
        <w:rFonts w:ascii="Courier New" w:hAnsi="Courier New"/>
      </w:rPr>
    </w:lvl>
    <w:lvl w:ilvl="5" w:tplc="42EE2C56">
      <w:start w:val="1"/>
      <w:numFmt w:val="bullet"/>
      <w:lvlText w:val=""/>
      <w:lvlJc w:val="left"/>
      <w:pPr>
        <w:tabs>
          <w:tab w:val="num" w:pos="68"/>
        </w:tabs>
        <w:ind w:left="1361" w:hanging="1293"/>
      </w:pPr>
      <w:rPr>
        <w:rFonts w:ascii="Wingdings" w:hAnsi="Wingdings"/>
      </w:rPr>
    </w:lvl>
    <w:lvl w:ilvl="6" w:tplc="46A6C85A">
      <w:start w:val="1"/>
      <w:numFmt w:val="bullet"/>
      <w:lvlText w:val=""/>
      <w:lvlJc w:val="left"/>
      <w:pPr>
        <w:tabs>
          <w:tab w:val="num" w:pos="79"/>
        </w:tabs>
        <w:ind w:left="1587" w:hanging="1508"/>
      </w:pPr>
      <w:rPr>
        <w:rFonts w:ascii="Symbol" w:hAnsi="Symbol"/>
      </w:rPr>
    </w:lvl>
    <w:lvl w:ilvl="7" w:tplc="9A4E3E4E">
      <w:start w:val="1"/>
      <w:numFmt w:val="bullet"/>
      <w:lvlText w:val="o"/>
      <w:lvlJc w:val="left"/>
      <w:pPr>
        <w:tabs>
          <w:tab w:val="num" w:pos="91"/>
        </w:tabs>
        <w:ind w:left="1814" w:hanging="1723"/>
      </w:pPr>
      <w:rPr>
        <w:rFonts w:ascii="Courier New" w:hAnsi="Courier New"/>
      </w:rPr>
    </w:lvl>
    <w:lvl w:ilvl="8" w:tplc="B5B803A6">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19761E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0EB020">
      <w:start w:val="1"/>
      <w:numFmt w:val="bullet"/>
      <w:lvlText w:val="•"/>
      <w:lvlJc w:val="left"/>
      <w:pPr>
        <w:tabs>
          <w:tab w:val="num" w:pos="23"/>
        </w:tabs>
        <w:ind w:left="454" w:hanging="431"/>
      </w:pPr>
      <w:rPr>
        <w:rFonts w:ascii="Courier New" w:hAnsi="Courier New"/>
      </w:rPr>
    </w:lvl>
    <w:lvl w:ilvl="2" w:tplc="35AC5EDE">
      <w:start w:val="1"/>
      <w:numFmt w:val="bullet"/>
      <w:lvlText w:val="•"/>
      <w:lvlJc w:val="left"/>
      <w:pPr>
        <w:tabs>
          <w:tab w:val="num" w:pos="34"/>
        </w:tabs>
        <w:ind w:left="680" w:hanging="646"/>
      </w:pPr>
      <w:rPr>
        <w:rFonts w:ascii="Wingdings" w:hAnsi="Wingdings"/>
      </w:rPr>
    </w:lvl>
    <w:lvl w:ilvl="3" w:tplc="014039D8">
      <w:start w:val="1"/>
      <w:numFmt w:val="bullet"/>
      <w:lvlText w:val=""/>
      <w:lvlJc w:val="left"/>
      <w:pPr>
        <w:tabs>
          <w:tab w:val="num" w:pos="45"/>
        </w:tabs>
        <w:ind w:left="907" w:hanging="862"/>
      </w:pPr>
      <w:rPr>
        <w:rFonts w:ascii="Symbol" w:hAnsi="Symbol"/>
      </w:rPr>
    </w:lvl>
    <w:lvl w:ilvl="4" w:tplc="8E3E49F8">
      <w:start w:val="1"/>
      <w:numFmt w:val="bullet"/>
      <w:lvlText w:val="o"/>
      <w:lvlJc w:val="left"/>
      <w:pPr>
        <w:tabs>
          <w:tab w:val="num" w:pos="57"/>
        </w:tabs>
        <w:ind w:left="1134" w:hanging="1077"/>
      </w:pPr>
      <w:rPr>
        <w:rFonts w:ascii="Courier New" w:hAnsi="Courier New"/>
      </w:rPr>
    </w:lvl>
    <w:lvl w:ilvl="5" w:tplc="28A0C510">
      <w:start w:val="1"/>
      <w:numFmt w:val="bullet"/>
      <w:lvlText w:val=""/>
      <w:lvlJc w:val="left"/>
      <w:pPr>
        <w:tabs>
          <w:tab w:val="num" w:pos="68"/>
        </w:tabs>
        <w:ind w:left="1361" w:hanging="1293"/>
      </w:pPr>
      <w:rPr>
        <w:rFonts w:ascii="Wingdings" w:hAnsi="Wingdings"/>
      </w:rPr>
    </w:lvl>
    <w:lvl w:ilvl="6" w:tplc="970C107A">
      <w:start w:val="1"/>
      <w:numFmt w:val="bullet"/>
      <w:lvlText w:val=""/>
      <w:lvlJc w:val="left"/>
      <w:pPr>
        <w:tabs>
          <w:tab w:val="num" w:pos="79"/>
        </w:tabs>
        <w:ind w:left="1587" w:hanging="1508"/>
      </w:pPr>
      <w:rPr>
        <w:rFonts w:ascii="Symbol" w:hAnsi="Symbol"/>
      </w:rPr>
    </w:lvl>
    <w:lvl w:ilvl="7" w:tplc="83A6E080">
      <w:start w:val="1"/>
      <w:numFmt w:val="bullet"/>
      <w:lvlText w:val="o"/>
      <w:lvlJc w:val="left"/>
      <w:pPr>
        <w:tabs>
          <w:tab w:val="num" w:pos="91"/>
        </w:tabs>
        <w:ind w:left="1814" w:hanging="1723"/>
      </w:pPr>
      <w:rPr>
        <w:rFonts w:ascii="Courier New" w:hAnsi="Courier New"/>
      </w:rPr>
    </w:lvl>
    <w:lvl w:ilvl="8" w:tplc="084A74B8">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72D6E966">
      <w:start w:val="1"/>
      <w:numFmt w:val="bullet"/>
      <w:lvlText w:val=""/>
      <w:lvlJc w:val="left"/>
      <w:pPr>
        <w:tabs>
          <w:tab w:val="num" w:pos="11"/>
        </w:tabs>
        <w:ind w:left="227" w:hanging="216"/>
      </w:pPr>
      <w:rPr>
        <w:rFonts w:ascii="Symbol" w:hAnsi="Symbol"/>
      </w:rPr>
    </w:lvl>
    <w:lvl w:ilvl="1" w:tplc="86F4A1D2">
      <w:start w:val="1"/>
      <w:numFmt w:val="bullet"/>
      <w:lvlText w:val="o"/>
      <w:lvlJc w:val="left"/>
      <w:pPr>
        <w:tabs>
          <w:tab w:val="num" w:pos="23"/>
        </w:tabs>
        <w:ind w:left="454" w:hanging="431"/>
      </w:pPr>
      <w:rPr>
        <w:rFonts w:ascii="Courier New" w:hAnsi="Courier New"/>
      </w:rPr>
    </w:lvl>
    <w:lvl w:ilvl="2" w:tplc="7AF0E558">
      <w:start w:val="1"/>
      <w:numFmt w:val="bullet"/>
      <w:lvlText w:val=""/>
      <w:lvlJc w:val="left"/>
      <w:pPr>
        <w:tabs>
          <w:tab w:val="num" w:pos="34"/>
        </w:tabs>
        <w:ind w:left="680" w:hanging="646"/>
      </w:pPr>
      <w:rPr>
        <w:rFonts w:ascii="Wingdings" w:hAnsi="Wingdings"/>
      </w:rPr>
    </w:lvl>
    <w:lvl w:ilvl="3" w:tplc="FF38CAD6">
      <w:start w:val="1"/>
      <w:numFmt w:val="bullet"/>
      <w:lvlText w:val=""/>
      <w:lvlJc w:val="left"/>
      <w:pPr>
        <w:tabs>
          <w:tab w:val="num" w:pos="45"/>
        </w:tabs>
        <w:ind w:left="907" w:hanging="862"/>
      </w:pPr>
      <w:rPr>
        <w:rFonts w:ascii="Symbol" w:hAnsi="Symbol"/>
      </w:rPr>
    </w:lvl>
    <w:lvl w:ilvl="4" w:tplc="FB6E6498">
      <w:start w:val="1"/>
      <w:numFmt w:val="bullet"/>
      <w:lvlText w:val="o"/>
      <w:lvlJc w:val="left"/>
      <w:pPr>
        <w:tabs>
          <w:tab w:val="num" w:pos="57"/>
        </w:tabs>
        <w:ind w:left="1134" w:hanging="1077"/>
      </w:pPr>
      <w:rPr>
        <w:rFonts w:ascii="Courier New" w:hAnsi="Courier New"/>
      </w:rPr>
    </w:lvl>
    <w:lvl w:ilvl="5" w:tplc="7E30706E">
      <w:start w:val="1"/>
      <w:numFmt w:val="bullet"/>
      <w:lvlText w:val=""/>
      <w:lvlJc w:val="left"/>
      <w:pPr>
        <w:tabs>
          <w:tab w:val="num" w:pos="68"/>
        </w:tabs>
        <w:ind w:left="1361" w:hanging="1293"/>
      </w:pPr>
      <w:rPr>
        <w:rFonts w:ascii="Wingdings" w:hAnsi="Wingdings"/>
      </w:rPr>
    </w:lvl>
    <w:lvl w:ilvl="6" w:tplc="99107FD4">
      <w:start w:val="1"/>
      <w:numFmt w:val="bullet"/>
      <w:lvlText w:val=""/>
      <w:lvlJc w:val="left"/>
      <w:pPr>
        <w:tabs>
          <w:tab w:val="num" w:pos="79"/>
        </w:tabs>
        <w:ind w:left="1587" w:hanging="1508"/>
      </w:pPr>
      <w:rPr>
        <w:rFonts w:ascii="Symbol" w:hAnsi="Symbol"/>
      </w:rPr>
    </w:lvl>
    <w:lvl w:ilvl="7" w:tplc="4AA87B62">
      <w:start w:val="1"/>
      <w:numFmt w:val="bullet"/>
      <w:lvlText w:val="o"/>
      <w:lvlJc w:val="left"/>
      <w:pPr>
        <w:tabs>
          <w:tab w:val="num" w:pos="91"/>
        </w:tabs>
        <w:ind w:left="1814" w:hanging="1723"/>
      </w:pPr>
      <w:rPr>
        <w:rFonts w:ascii="Courier New" w:hAnsi="Courier New"/>
      </w:rPr>
    </w:lvl>
    <w:lvl w:ilvl="8" w:tplc="E0E2F794">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ECDA04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EA6244">
      <w:start w:val="1"/>
      <w:numFmt w:val="bullet"/>
      <w:lvlText w:val="•"/>
      <w:lvlJc w:val="left"/>
      <w:pPr>
        <w:tabs>
          <w:tab w:val="num" w:pos="23"/>
        </w:tabs>
        <w:ind w:left="454" w:hanging="431"/>
      </w:pPr>
      <w:rPr>
        <w:rFonts w:ascii="Courier New" w:hAnsi="Courier New"/>
      </w:rPr>
    </w:lvl>
    <w:lvl w:ilvl="2" w:tplc="2B6ACA84">
      <w:start w:val="1"/>
      <w:numFmt w:val="bullet"/>
      <w:lvlText w:val="•"/>
      <w:lvlJc w:val="left"/>
      <w:pPr>
        <w:tabs>
          <w:tab w:val="num" w:pos="34"/>
        </w:tabs>
        <w:ind w:left="680" w:hanging="646"/>
      </w:pPr>
      <w:rPr>
        <w:rFonts w:ascii="Wingdings" w:hAnsi="Wingdings"/>
      </w:rPr>
    </w:lvl>
    <w:lvl w:ilvl="3" w:tplc="C84E1376">
      <w:start w:val="1"/>
      <w:numFmt w:val="bullet"/>
      <w:lvlText w:val=""/>
      <w:lvlJc w:val="left"/>
      <w:pPr>
        <w:tabs>
          <w:tab w:val="num" w:pos="45"/>
        </w:tabs>
        <w:ind w:left="907" w:hanging="862"/>
      </w:pPr>
      <w:rPr>
        <w:rFonts w:ascii="Symbol" w:hAnsi="Symbol"/>
      </w:rPr>
    </w:lvl>
    <w:lvl w:ilvl="4" w:tplc="EDA205D4">
      <w:start w:val="1"/>
      <w:numFmt w:val="bullet"/>
      <w:lvlText w:val="o"/>
      <w:lvlJc w:val="left"/>
      <w:pPr>
        <w:tabs>
          <w:tab w:val="num" w:pos="57"/>
        </w:tabs>
        <w:ind w:left="1134" w:hanging="1077"/>
      </w:pPr>
      <w:rPr>
        <w:rFonts w:ascii="Courier New" w:hAnsi="Courier New"/>
      </w:rPr>
    </w:lvl>
    <w:lvl w:ilvl="5" w:tplc="CE982DC8">
      <w:start w:val="1"/>
      <w:numFmt w:val="bullet"/>
      <w:lvlText w:val=""/>
      <w:lvlJc w:val="left"/>
      <w:pPr>
        <w:tabs>
          <w:tab w:val="num" w:pos="68"/>
        </w:tabs>
        <w:ind w:left="1361" w:hanging="1293"/>
      </w:pPr>
      <w:rPr>
        <w:rFonts w:ascii="Wingdings" w:hAnsi="Wingdings"/>
      </w:rPr>
    </w:lvl>
    <w:lvl w:ilvl="6" w:tplc="A94EAD1C">
      <w:start w:val="1"/>
      <w:numFmt w:val="bullet"/>
      <w:lvlText w:val=""/>
      <w:lvlJc w:val="left"/>
      <w:pPr>
        <w:tabs>
          <w:tab w:val="num" w:pos="79"/>
        </w:tabs>
        <w:ind w:left="1587" w:hanging="1508"/>
      </w:pPr>
      <w:rPr>
        <w:rFonts w:ascii="Symbol" w:hAnsi="Symbol"/>
      </w:rPr>
    </w:lvl>
    <w:lvl w:ilvl="7" w:tplc="AA1EDF64">
      <w:start w:val="1"/>
      <w:numFmt w:val="bullet"/>
      <w:lvlText w:val="o"/>
      <w:lvlJc w:val="left"/>
      <w:pPr>
        <w:tabs>
          <w:tab w:val="num" w:pos="91"/>
        </w:tabs>
        <w:ind w:left="1814" w:hanging="1723"/>
      </w:pPr>
      <w:rPr>
        <w:rFonts w:ascii="Courier New" w:hAnsi="Courier New"/>
      </w:rPr>
    </w:lvl>
    <w:lvl w:ilvl="8" w:tplc="AAFADF9E">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3664E4AE">
      <w:start w:val="1"/>
      <w:numFmt w:val="bullet"/>
      <w:lvlText w:val=""/>
      <w:lvlJc w:val="left"/>
      <w:pPr>
        <w:tabs>
          <w:tab w:val="num" w:pos="11"/>
        </w:tabs>
        <w:ind w:left="227" w:hanging="216"/>
      </w:pPr>
      <w:rPr>
        <w:rFonts w:ascii="Symbol" w:hAnsi="Symbol"/>
      </w:rPr>
    </w:lvl>
    <w:lvl w:ilvl="1" w:tplc="AAE24178">
      <w:start w:val="1"/>
      <w:numFmt w:val="bullet"/>
      <w:lvlText w:val="o"/>
      <w:lvlJc w:val="left"/>
      <w:pPr>
        <w:tabs>
          <w:tab w:val="num" w:pos="23"/>
        </w:tabs>
        <w:ind w:left="454" w:hanging="431"/>
      </w:pPr>
      <w:rPr>
        <w:rFonts w:ascii="Courier New" w:hAnsi="Courier New"/>
      </w:rPr>
    </w:lvl>
    <w:lvl w:ilvl="2" w:tplc="0D1EAAD2">
      <w:start w:val="1"/>
      <w:numFmt w:val="bullet"/>
      <w:lvlText w:val=""/>
      <w:lvlJc w:val="left"/>
      <w:pPr>
        <w:tabs>
          <w:tab w:val="num" w:pos="34"/>
        </w:tabs>
        <w:ind w:left="680" w:hanging="646"/>
      </w:pPr>
      <w:rPr>
        <w:rFonts w:ascii="Wingdings" w:hAnsi="Wingdings"/>
      </w:rPr>
    </w:lvl>
    <w:lvl w:ilvl="3" w:tplc="F04638E0">
      <w:start w:val="1"/>
      <w:numFmt w:val="bullet"/>
      <w:lvlText w:val=""/>
      <w:lvlJc w:val="left"/>
      <w:pPr>
        <w:tabs>
          <w:tab w:val="num" w:pos="45"/>
        </w:tabs>
        <w:ind w:left="907" w:hanging="862"/>
      </w:pPr>
      <w:rPr>
        <w:rFonts w:ascii="Symbol" w:hAnsi="Symbol"/>
      </w:rPr>
    </w:lvl>
    <w:lvl w:ilvl="4" w:tplc="59101AB6">
      <w:start w:val="1"/>
      <w:numFmt w:val="bullet"/>
      <w:lvlText w:val="o"/>
      <w:lvlJc w:val="left"/>
      <w:pPr>
        <w:tabs>
          <w:tab w:val="num" w:pos="57"/>
        </w:tabs>
        <w:ind w:left="1134" w:hanging="1077"/>
      </w:pPr>
      <w:rPr>
        <w:rFonts w:ascii="Courier New" w:hAnsi="Courier New"/>
      </w:rPr>
    </w:lvl>
    <w:lvl w:ilvl="5" w:tplc="30467DD2">
      <w:start w:val="1"/>
      <w:numFmt w:val="bullet"/>
      <w:lvlText w:val=""/>
      <w:lvlJc w:val="left"/>
      <w:pPr>
        <w:tabs>
          <w:tab w:val="num" w:pos="68"/>
        </w:tabs>
        <w:ind w:left="1361" w:hanging="1293"/>
      </w:pPr>
      <w:rPr>
        <w:rFonts w:ascii="Wingdings" w:hAnsi="Wingdings"/>
      </w:rPr>
    </w:lvl>
    <w:lvl w:ilvl="6" w:tplc="40EAE524">
      <w:start w:val="1"/>
      <w:numFmt w:val="bullet"/>
      <w:lvlText w:val=""/>
      <w:lvlJc w:val="left"/>
      <w:pPr>
        <w:tabs>
          <w:tab w:val="num" w:pos="79"/>
        </w:tabs>
        <w:ind w:left="1587" w:hanging="1508"/>
      </w:pPr>
      <w:rPr>
        <w:rFonts w:ascii="Symbol" w:hAnsi="Symbol"/>
      </w:rPr>
    </w:lvl>
    <w:lvl w:ilvl="7" w:tplc="58C04042">
      <w:start w:val="1"/>
      <w:numFmt w:val="bullet"/>
      <w:lvlText w:val="o"/>
      <w:lvlJc w:val="left"/>
      <w:pPr>
        <w:tabs>
          <w:tab w:val="num" w:pos="91"/>
        </w:tabs>
        <w:ind w:left="1814" w:hanging="1723"/>
      </w:pPr>
      <w:rPr>
        <w:rFonts w:ascii="Courier New" w:hAnsi="Courier New"/>
      </w:rPr>
    </w:lvl>
    <w:lvl w:ilvl="8" w:tplc="9842B06C">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6C046C4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BAF92E">
      <w:start w:val="1"/>
      <w:numFmt w:val="bullet"/>
      <w:lvlText w:val="•"/>
      <w:lvlJc w:val="left"/>
      <w:pPr>
        <w:tabs>
          <w:tab w:val="num" w:pos="23"/>
        </w:tabs>
        <w:ind w:left="454" w:hanging="431"/>
      </w:pPr>
      <w:rPr>
        <w:rFonts w:ascii="Courier New" w:hAnsi="Courier New"/>
      </w:rPr>
    </w:lvl>
    <w:lvl w:ilvl="2" w:tplc="EBB2AD9E">
      <w:start w:val="1"/>
      <w:numFmt w:val="bullet"/>
      <w:lvlText w:val="•"/>
      <w:lvlJc w:val="left"/>
      <w:pPr>
        <w:tabs>
          <w:tab w:val="num" w:pos="34"/>
        </w:tabs>
        <w:ind w:left="680" w:hanging="646"/>
      </w:pPr>
      <w:rPr>
        <w:rFonts w:ascii="Wingdings" w:hAnsi="Wingdings"/>
      </w:rPr>
    </w:lvl>
    <w:lvl w:ilvl="3" w:tplc="133EA4B8">
      <w:start w:val="1"/>
      <w:numFmt w:val="bullet"/>
      <w:lvlText w:val=""/>
      <w:lvlJc w:val="left"/>
      <w:pPr>
        <w:tabs>
          <w:tab w:val="num" w:pos="45"/>
        </w:tabs>
        <w:ind w:left="907" w:hanging="862"/>
      </w:pPr>
      <w:rPr>
        <w:rFonts w:ascii="Symbol" w:hAnsi="Symbol"/>
      </w:rPr>
    </w:lvl>
    <w:lvl w:ilvl="4" w:tplc="D0F85754">
      <w:start w:val="1"/>
      <w:numFmt w:val="bullet"/>
      <w:lvlText w:val="o"/>
      <w:lvlJc w:val="left"/>
      <w:pPr>
        <w:tabs>
          <w:tab w:val="num" w:pos="57"/>
        </w:tabs>
        <w:ind w:left="1134" w:hanging="1077"/>
      </w:pPr>
      <w:rPr>
        <w:rFonts w:ascii="Courier New" w:hAnsi="Courier New"/>
      </w:rPr>
    </w:lvl>
    <w:lvl w:ilvl="5" w:tplc="CA4C410C">
      <w:start w:val="1"/>
      <w:numFmt w:val="bullet"/>
      <w:lvlText w:val=""/>
      <w:lvlJc w:val="left"/>
      <w:pPr>
        <w:tabs>
          <w:tab w:val="num" w:pos="68"/>
        </w:tabs>
        <w:ind w:left="1361" w:hanging="1293"/>
      </w:pPr>
      <w:rPr>
        <w:rFonts w:ascii="Wingdings" w:hAnsi="Wingdings"/>
      </w:rPr>
    </w:lvl>
    <w:lvl w:ilvl="6" w:tplc="C64ABA04">
      <w:start w:val="1"/>
      <w:numFmt w:val="bullet"/>
      <w:lvlText w:val=""/>
      <w:lvlJc w:val="left"/>
      <w:pPr>
        <w:tabs>
          <w:tab w:val="num" w:pos="79"/>
        </w:tabs>
        <w:ind w:left="1587" w:hanging="1508"/>
      </w:pPr>
      <w:rPr>
        <w:rFonts w:ascii="Symbol" w:hAnsi="Symbol"/>
      </w:rPr>
    </w:lvl>
    <w:lvl w:ilvl="7" w:tplc="9F924638">
      <w:start w:val="1"/>
      <w:numFmt w:val="bullet"/>
      <w:lvlText w:val="o"/>
      <w:lvlJc w:val="left"/>
      <w:pPr>
        <w:tabs>
          <w:tab w:val="num" w:pos="91"/>
        </w:tabs>
        <w:ind w:left="1814" w:hanging="1723"/>
      </w:pPr>
      <w:rPr>
        <w:rFonts w:ascii="Courier New" w:hAnsi="Courier New"/>
      </w:rPr>
    </w:lvl>
    <w:lvl w:ilvl="8" w:tplc="66DC7152">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29D2A5CA">
      <w:start w:val="1"/>
      <w:numFmt w:val="bullet"/>
      <w:lvlText w:val=""/>
      <w:lvlJc w:val="left"/>
      <w:pPr>
        <w:tabs>
          <w:tab w:val="num" w:pos="11"/>
        </w:tabs>
        <w:ind w:left="227" w:hanging="216"/>
      </w:pPr>
      <w:rPr>
        <w:rFonts w:ascii="Symbol" w:hAnsi="Symbol"/>
      </w:rPr>
    </w:lvl>
    <w:lvl w:ilvl="1" w:tplc="BD90D8AA">
      <w:start w:val="1"/>
      <w:numFmt w:val="bullet"/>
      <w:lvlText w:val="o"/>
      <w:lvlJc w:val="left"/>
      <w:pPr>
        <w:tabs>
          <w:tab w:val="num" w:pos="23"/>
        </w:tabs>
        <w:ind w:left="454" w:hanging="431"/>
      </w:pPr>
      <w:rPr>
        <w:rFonts w:ascii="Courier New" w:hAnsi="Courier New"/>
      </w:rPr>
    </w:lvl>
    <w:lvl w:ilvl="2" w:tplc="B44C74F2">
      <w:start w:val="1"/>
      <w:numFmt w:val="bullet"/>
      <w:lvlText w:val=""/>
      <w:lvlJc w:val="left"/>
      <w:pPr>
        <w:tabs>
          <w:tab w:val="num" w:pos="34"/>
        </w:tabs>
        <w:ind w:left="680" w:hanging="646"/>
      </w:pPr>
      <w:rPr>
        <w:rFonts w:ascii="Wingdings" w:hAnsi="Wingdings"/>
      </w:rPr>
    </w:lvl>
    <w:lvl w:ilvl="3" w:tplc="EFAAD9F8">
      <w:start w:val="1"/>
      <w:numFmt w:val="bullet"/>
      <w:lvlText w:val=""/>
      <w:lvlJc w:val="left"/>
      <w:pPr>
        <w:tabs>
          <w:tab w:val="num" w:pos="45"/>
        </w:tabs>
        <w:ind w:left="907" w:hanging="862"/>
      </w:pPr>
      <w:rPr>
        <w:rFonts w:ascii="Symbol" w:hAnsi="Symbol"/>
      </w:rPr>
    </w:lvl>
    <w:lvl w:ilvl="4" w:tplc="A0AEE3DA">
      <w:start w:val="1"/>
      <w:numFmt w:val="bullet"/>
      <w:lvlText w:val="o"/>
      <w:lvlJc w:val="left"/>
      <w:pPr>
        <w:tabs>
          <w:tab w:val="num" w:pos="57"/>
        </w:tabs>
        <w:ind w:left="1134" w:hanging="1077"/>
      </w:pPr>
      <w:rPr>
        <w:rFonts w:ascii="Courier New" w:hAnsi="Courier New"/>
      </w:rPr>
    </w:lvl>
    <w:lvl w:ilvl="5" w:tplc="C0DA030E">
      <w:start w:val="1"/>
      <w:numFmt w:val="bullet"/>
      <w:lvlText w:val=""/>
      <w:lvlJc w:val="left"/>
      <w:pPr>
        <w:tabs>
          <w:tab w:val="num" w:pos="68"/>
        </w:tabs>
        <w:ind w:left="1361" w:hanging="1293"/>
      </w:pPr>
      <w:rPr>
        <w:rFonts w:ascii="Wingdings" w:hAnsi="Wingdings"/>
      </w:rPr>
    </w:lvl>
    <w:lvl w:ilvl="6" w:tplc="7CB2268C">
      <w:start w:val="1"/>
      <w:numFmt w:val="bullet"/>
      <w:lvlText w:val=""/>
      <w:lvlJc w:val="left"/>
      <w:pPr>
        <w:tabs>
          <w:tab w:val="num" w:pos="79"/>
        </w:tabs>
        <w:ind w:left="1587" w:hanging="1508"/>
      </w:pPr>
      <w:rPr>
        <w:rFonts w:ascii="Symbol" w:hAnsi="Symbol"/>
      </w:rPr>
    </w:lvl>
    <w:lvl w:ilvl="7" w:tplc="1CECC994">
      <w:start w:val="1"/>
      <w:numFmt w:val="bullet"/>
      <w:lvlText w:val="o"/>
      <w:lvlJc w:val="left"/>
      <w:pPr>
        <w:tabs>
          <w:tab w:val="num" w:pos="91"/>
        </w:tabs>
        <w:ind w:left="1814" w:hanging="1723"/>
      </w:pPr>
      <w:rPr>
        <w:rFonts w:ascii="Courier New" w:hAnsi="Courier New"/>
      </w:rPr>
    </w:lvl>
    <w:lvl w:ilvl="8" w:tplc="D838924E">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26F4BE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F2BA80">
      <w:start w:val="1"/>
      <w:numFmt w:val="bullet"/>
      <w:lvlText w:val="•"/>
      <w:lvlJc w:val="left"/>
      <w:pPr>
        <w:tabs>
          <w:tab w:val="num" w:pos="23"/>
        </w:tabs>
        <w:ind w:left="454" w:hanging="431"/>
      </w:pPr>
      <w:rPr>
        <w:rFonts w:ascii="Courier New" w:hAnsi="Courier New"/>
      </w:rPr>
    </w:lvl>
    <w:lvl w:ilvl="2" w:tplc="52E81684">
      <w:start w:val="1"/>
      <w:numFmt w:val="bullet"/>
      <w:lvlText w:val="•"/>
      <w:lvlJc w:val="left"/>
      <w:pPr>
        <w:tabs>
          <w:tab w:val="num" w:pos="34"/>
        </w:tabs>
        <w:ind w:left="680" w:hanging="646"/>
      </w:pPr>
      <w:rPr>
        <w:rFonts w:ascii="Wingdings" w:hAnsi="Wingdings"/>
      </w:rPr>
    </w:lvl>
    <w:lvl w:ilvl="3" w:tplc="2C6EC212">
      <w:start w:val="1"/>
      <w:numFmt w:val="bullet"/>
      <w:lvlText w:val=""/>
      <w:lvlJc w:val="left"/>
      <w:pPr>
        <w:tabs>
          <w:tab w:val="num" w:pos="45"/>
        </w:tabs>
        <w:ind w:left="907" w:hanging="862"/>
      </w:pPr>
      <w:rPr>
        <w:rFonts w:ascii="Symbol" w:hAnsi="Symbol"/>
      </w:rPr>
    </w:lvl>
    <w:lvl w:ilvl="4" w:tplc="B32AF3F0">
      <w:start w:val="1"/>
      <w:numFmt w:val="bullet"/>
      <w:lvlText w:val="o"/>
      <w:lvlJc w:val="left"/>
      <w:pPr>
        <w:tabs>
          <w:tab w:val="num" w:pos="57"/>
        </w:tabs>
        <w:ind w:left="1134" w:hanging="1077"/>
      </w:pPr>
      <w:rPr>
        <w:rFonts w:ascii="Courier New" w:hAnsi="Courier New"/>
      </w:rPr>
    </w:lvl>
    <w:lvl w:ilvl="5" w:tplc="DC8C64D6">
      <w:start w:val="1"/>
      <w:numFmt w:val="bullet"/>
      <w:lvlText w:val=""/>
      <w:lvlJc w:val="left"/>
      <w:pPr>
        <w:tabs>
          <w:tab w:val="num" w:pos="68"/>
        </w:tabs>
        <w:ind w:left="1361" w:hanging="1293"/>
      </w:pPr>
      <w:rPr>
        <w:rFonts w:ascii="Wingdings" w:hAnsi="Wingdings"/>
      </w:rPr>
    </w:lvl>
    <w:lvl w:ilvl="6" w:tplc="028C0954">
      <w:start w:val="1"/>
      <w:numFmt w:val="bullet"/>
      <w:lvlText w:val=""/>
      <w:lvlJc w:val="left"/>
      <w:pPr>
        <w:tabs>
          <w:tab w:val="num" w:pos="79"/>
        </w:tabs>
        <w:ind w:left="1587" w:hanging="1508"/>
      </w:pPr>
      <w:rPr>
        <w:rFonts w:ascii="Symbol" w:hAnsi="Symbol"/>
      </w:rPr>
    </w:lvl>
    <w:lvl w:ilvl="7" w:tplc="4ACA97A0">
      <w:start w:val="1"/>
      <w:numFmt w:val="bullet"/>
      <w:lvlText w:val="o"/>
      <w:lvlJc w:val="left"/>
      <w:pPr>
        <w:tabs>
          <w:tab w:val="num" w:pos="91"/>
        </w:tabs>
        <w:ind w:left="1814" w:hanging="1723"/>
      </w:pPr>
      <w:rPr>
        <w:rFonts w:ascii="Courier New" w:hAnsi="Courier New"/>
      </w:rPr>
    </w:lvl>
    <w:lvl w:ilvl="8" w:tplc="592C83BE">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58C05254">
      <w:start w:val="1"/>
      <w:numFmt w:val="bullet"/>
      <w:lvlText w:val=""/>
      <w:lvlJc w:val="left"/>
      <w:pPr>
        <w:tabs>
          <w:tab w:val="num" w:pos="11"/>
        </w:tabs>
        <w:ind w:left="227" w:hanging="216"/>
      </w:pPr>
      <w:rPr>
        <w:rFonts w:ascii="Symbol" w:hAnsi="Symbol"/>
      </w:rPr>
    </w:lvl>
    <w:lvl w:ilvl="1" w:tplc="F650E75E">
      <w:start w:val="1"/>
      <w:numFmt w:val="bullet"/>
      <w:lvlText w:val="o"/>
      <w:lvlJc w:val="left"/>
      <w:pPr>
        <w:tabs>
          <w:tab w:val="num" w:pos="23"/>
        </w:tabs>
        <w:ind w:left="454" w:hanging="431"/>
      </w:pPr>
      <w:rPr>
        <w:rFonts w:ascii="Courier New" w:hAnsi="Courier New"/>
      </w:rPr>
    </w:lvl>
    <w:lvl w:ilvl="2" w:tplc="93D836D6">
      <w:start w:val="1"/>
      <w:numFmt w:val="bullet"/>
      <w:lvlText w:val=""/>
      <w:lvlJc w:val="left"/>
      <w:pPr>
        <w:tabs>
          <w:tab w:val="num" w:pos="34"/>
        </w:tabs>
        <w:ind w:left="680" w:hanging="646"/>
      </w:pPr>
      <w:rPr>
        <w:rFonts w:ascii="Wingdings" w:hAnsi="Wingdings"/>
      </w:rPr>
    </w:lvl>
    <w:lvl w:ilvl="3" w:tplc="21F292A8">
      <w:start w:val="1"/>
      <w:numFmt w:val="bullet"/>
      <w:lvlText w:val=""/>
      <w:lvlJc w:val="left"/>
      <w:pPr>
        <w:tabs>
          <w:tab w:val="num" w:pos="45"/>
        </w:tabs>
        <w:ind w:left="907" w:hanging="862"/>
      </w:pPr>
      <w:rPr>
        <w:rFonts w:ascii="Symbol" w:hAnsi="Symbol"/>
      </w:rPr>
    </w:lvl>
    <w:lvl w:ilvl="4" w:tplc="BC7457DA">
      <w:start w:val="1"/>
      <w:numFmt w:val="bullet"/>
      <w:lvlText w:val="o"/>
      <w:lvlJc w:val="left"/>
      <w:pPr>
        <w:tabs>
          <w:tab w:val="num" w:pos="57"/>
        </w:tabs>
        <w:ind w:left="1134" w:hanging="1077"/>
      </w:pPr>
      <w:rPr>
        <w:rFonts w:ascii="Courier New" w:hAnsi="Courier New"/>
      </w:rPr>
    </w:lvl>
    <w:lvl w:ilvl="5" w:tplc="BE041734">
      <w:start w:val="1"/>
      <w:numFmt w:val="bullet"/>
      <w:lvlText w:val=""/>
      <w:lvlJc w:val="left"/>
      <w:pPr>
        <w:tabs>
          <w:tab w:val="num" w:pos="68"/>
        </w:tabs>
        <w:ind w:left="1361" w:hanging="1293"/>
      </w:pPr>
      <w:rPr>
        <w:rFonts w:ascii="Wingdings" w:hAnsi="Wingdings"/>
      </w:rPr>
    </w:lvl>
    <w:lvl w:ilvl="6" w:tplc="90CE95BC">
      <w:start w:val="1"/>
      <w:numFmt w:val="bullet"/>
      <w:lvlText w:val=""/>
      <w:lvlJc w:val="left"/>
      <w:pPr>
        <w:tabs>
          <w:tab w:val="num" w:pos="79"/>
        </w:tabs>
        <w:ind w:left="1587" w:hanging="1508"/>
      </w:pPr>
      <w:rPr>
        <w:rFonts w:ascii="Symbol" w:hAnsi="Symbol"/>
      </w:rPr>
    </w:lvl>
    <w:lvl w:ilvl="7" w:tplc="DC84604C">
      <w:start w:val="1"/>
      <w:numFmt w:val="bullet"/>
      <w:lvlText w:val="o"/>
      <w:lvlJc w:val="left"/>
      <w:pPr>
        <w:tabs>
          <w:tab w:val="num" w:pos="91"/>
        </w:tabs>
        <w:ind w:left="1814" w:hanging="1723"/>
      </w:pPr>
      <w:rPr>
        <w:rFonts w:ascii="Courier New" w:hAnsi="Courier New"/>
      </w:rPr>
    </w:lvl>
    <w:lvl w:ilvl="8" w:tplc="AB86A76A">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D6283A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986D10">
      <w:start w:val="1"/>
      <w:numFmt w:val="bullet"/>
      <w:lvlText w:val="•"/>
      <w:lvlJc w:val="left"/>
      <w:pPr>
        <w:tabs>
          <w:tab w:val="num" w:pos="23"/>
        </w:tabs>
        <w:ind w:left="454" w:hanging="431"/>
      </w:pPr>
      <w:rPr>
        <w:rFonts w:ascii="Courier New" w:hAnsi="Courier New"/>
      </w:rPr>
    </w:lvl>
    <w:lvl w:ilvl="2" w:tplc="5D54EA40">
      <w:start w:val="1"/>
      <w:numFmt w:val="bullet"/>
      <w:lvlText w:val="•"/>
      <w:lvlJc w:val="left"/>
      <w:pPr>
        <w:tabs>
          <w:tab w:val="num" w:pos="34"/>
        </w:tabs>
        <w:ind w:left="680" w:hanging="646"/>
      </w:pPr>
      <w:rPr>
        <w:rFonts w:ascii="Wingdings" w:hAnsi="Wingdings"/>
      </w:rPr>
    </w:lvl>
    <w:lvl w:ilvl="3" w:tplc="2670F8A0">
      <w:start w:val="1"/>
      <w:numFmt w:val="bullet"/>
      <w:lvlText w:val=""/>
      <w:lvlJc w:val="left"/>
      <w:pPr>
        <w:tabs>
          <w:tab w:val="num" w:pos="45"/>
        </w:tabs>
        <w:ind w:left="907" w:hanging="862"/>
      </w:pPr>
      <w:rPr>
        <w:rFonts w:ascii="Symbol" w:hAnsi="Symbol"/>
      </w:rPr>
    </w:lvl>
    <w:lvl w:ilvl="4" w:tplc="CB308EA4">
      <w:start w:val="1"/>
      <w:numFmt w:val="bullet"/>
      <w:lvlText w:val="o"/>
      <w:lvlJc w:val="left"/>
      <w:pPr>
        <w:tabs>
          <w:tab w:val="num" w:pos="57"/>
        </w:tabs>
        <w:ind w:left="1134" w:hanging="1077"/>
      </w:pPr>
      <w:rPr>
        <w:rFonts w:ascii="Courier New" w:hAnsi="Courier New"/>
      </w:rPr>
    </w:lvl>
    <w:lvl w:ilvl="5" w:tplc="C25E39B8">
      <w:start w:val="1"/>
      <w:numFmt w:val="bullet"/>
      <w:lvlText w:val=""/>
      <w:lvlJc w:val="left"/>
      <w:pPr>
        <w:tabs>
          <w:tab w:val="num" w:pos="68"/>
        </w:tabs>
        <w:ind w:left="1361" w:hanging="1293"/>
      </w:pPr>
      <w:rPr>
        <w:rFonts w:ascii="Wingdings" w:hAnsi="Wingdings"/>
      </w:rPr>
    </w:lvl>
    <w:lvl w:ilvl="6" w:tplc="C07C0A20">
      <w:start w:val="1"/>
      <w:numFmt w:val="bullet"/>
      <w:lvlText w:val=""/>
      <w:lvlJc w:val="left"/>
      <w:pPr>
        <w:tabs>
          <w:tab w:val="num" w:pos="79"/>
        </w:tabs>
        <w:ind w:left="1587" w:hanging="1508"/>
      </w:pPr>
      <w:rPr>
        <w:rFonts w:ascii="Symbol" w:hAnsi="Symbol"/>
      </w:rPr>
    </w:lvl>
    <w:lvl w:ilvl="7" w:tplc="E3582FE8">
      <w:start w:val="1"/>
      <w:numFmt w:val="bullet"/>
      <w:lvlText w:val="o"/>
      <w:lvlJc w:val="left"/>
      <w:pPr>
        <w:tabs>
          <w:tab w:val="num" w:pos="91"/>
        </w:tabs>
        <w:ind w:left="1814" w:hanging="1723"/>
      </w:pPr>
      <w:rPr>
        <w:rFonts w:ascii="Courier New" w:hAnsi="Courier New"/>
      </w:rPr>
    </w:lvl>
    <w:lvl w:ilvl="8" w:tplc="615802A8">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62D4CC22">
      <w:start w:val="1"/>
      <w:numFmt w:val="bullet"/>
      <w:lvlText w:val=""/>
      <w:lvlJc w:val="left"/>
      <w:pPr>
        <w:tabs>
          <w:tab w:val="num" w:pos="11"/>
        </w:tabs>
        <w:ind w:left="227" w:hanging="216"/>
      </w:pPr>
      <w:rPr>
        <w:rFonts w:ascii="Symbol" w:hAnsi="Symbol"/>
      </w:rPr>
    </w:lvl>
    <w:lvl w:ilvl="1" w:tplc="AC722138">
      <w:start w:val="1"/>
      <w:numFmt w:val="bullet"/>
      <w:lvlText w:val="o"/>
      <w:lvlJc w:val="left"/>
      <w:pPr>
        <w:tabs>
          <w:tab w:val="num" w:pos="23"/>
        </w:tabs>
        <w:ind w:left="454" w:hanging="431"/>
      </w:pPr>
      <w:rPr>
        <w:rFonts w:ascii="Courier New" w:hAnsi="Courier New"/>
      </w:rPr>
    </w:lvl>
    <w:lvl w:ilvl="2" w:tplc="A9A840F4">
      <w:start w:val="1"/>
      <w:numFmt w:val="bullet"/>
      <w:lvlText w:val=""/>
      <w:lvlJc w:val="left"/>
      <w:pPr>
        <w:tabs>
          <w:tab w:val="num" w:pos="34"/>
        </w:tabs>
        <w:ind w:left="680" w:hanging="646"/>
      </w:pPr>
      <w:rPr>
        <w:rFonts w:ascii="Wingdings" w:hAnsi="Wingdings"/>
      </w:rPr>
    </w:lvl>
    <w:lvl w:ilvl="3" w:tplc="2B2C823C">
      <w:start w:val="1"/>
      <w:numFmt w:val="bullet"/>
      <w:lvlText w:val=""/>
      <w:lvlJc w:val="left"/>
      <w:pPr>
        <w:tabs>
          <w:tab w:val="num" w:pos="45"/>
        </w:tabs>
        <w:ind w:left="907" w:hanging="862"/>
      </w:pPr>
      <w:rPr>
        <w:rFonts w:ascii="Symbol" w:hAnsi="Symbol"/>
      </w:rPr>
    </w:lvl>
    <w:lvl w:ilvl="4" w:tplc="DCD0C848">
      <w:start w:val="1"/>
      <w:numFmt w:val="bullet"/>
      <w:lvlText w:val="o"/>
      <w:lvlJc w:val="left"/>
      <w:pPr>
        <w:tabs>
          <w:tab w:val="num" w:pos="57"/>
        </w:tabs>
        <w:ind w:left="1134" w:hanging="1077"/>
      </w:pPr>
      <w:rPr>
        <w:rFonts w:ascii="Courier New" w:hAnsi="Courier New"/>
      </w:rPr>
    </w:lvl>
    <w:lvl w:ilvl="5" w:tplc="09FEAB72">
      <w:start w:val="1"/>
      <w:numFmt w:val="bullet"/>
      <w:lvlText w:val=""/>
      <w:lvlJc w:val="left"/>
      <w:pPr>
        <w:tabs>
          <w:tab w:val="num" w:pos="68"/>
        </w:tabs>
        <w:ind w:left="1361" w:hanging="1293"/>
      </w:pPr>
      <w:rPr>
        <w:rFonts w:ascii="Wingdings" w:hAnsi="Wingdings"/>
      </w:rPr>
    </w:lvl>
    <w:lvl w:ilvl="6" w:tplc="9F724EAC">
      <w:start w:val="1"/>
      <w:numFmt w:val="bullet"/>
      <w:lvlText w:val=""/>
      <w:lvlJc w:val="left"/>
      <w:pPr>
        <w:tabs>
          <w:tab w:val="num" w:pos="79"/>
        </w:tabs>
        <w:ind w:left="1587" w:hanging="1508"/>
      </w:pPr>
      <w:rPr>
        <w:rFonts w:ascii="Symbol" w:hAnsi="Symbol"/>
      </w:rPr>
    </w:lvl>
    <w:lvl w:ilvl="7" w:tplc="B66A793E">
      <w:start w:val="1"/>
      <w:numFmt w:val="bullet"/>
      <w:lvlText w:val="o"/>
      <w:lvlJc w:val="left"/>
      <w:pPr>
        <w:tabs>
          <w:tab w:val="num" w:pos="91"/>
        </w:tabs>
        <w:ind w:left="1814" w:hanging="1723"/>
      </w:pPr>
      <w:rPr>
        <w:rFonts w:ascii="Courier New" w:hAnsi="Courier New"/>
      </w:rPr>
    </w:lvl>
    <w:lvl w:ilvl="8" w:tplc="B680E398">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C4AA5C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7695D2">
      <w:start w:val="1"/>
      <w:numFmt w:val="bullet"/>
      <w:lvlText w:val="•"/>
      <w:lvlJc w:val="left"/>
      <w:pPr>
        <w:tabs>
          <w:tab w:val="num" w:pos="23"/>
        </w:tabs>
        <w:ind w:left="454" w:hanging="431"/>
      </w:pPr>
      <w:rPr>
        <w:rFonts w:ascii="Courier New" w:hAnsi="Courier New"/>
      </w:rPr>
    </w:lvl>
    <w:lvl w:ilvl="2" w:tplc="3D263C86">
      <w:start w:val="1"/>
      <w:numFmt w:val="bullet"/>
      <w:lvlText w:val="•"/>
      <w:lvlJc w:val="left"/>
      <w:pPr>
        <w:tabs>
          <w:tab w:val="num" w:pos="34"/>
        </w:tabs>
        <w:ind w:left="680" w:hanging="646"/>
      </w:pPr>
      <w:rPr>
        <w:rFonts w:ascii="Wingdings" w:hAnsi="Wingdings"/>
      </w:rPr>
    </w:lvl>
    <w:lvl w:ilvl="3" w:tplc="336E67F8">
      <w:start w:val="1"/>
      <w:numFmt w:val="bullet"/>
      <w:lvlText w:val=""/>
      <w:lvlJc w:val="left"/>
      <w:pPr>
        <w:tabs>
          <w:tab w:val="num" w:pos="45"/>
        </w:tabs>
        <w:ind w:left="907" w:hanging="862"/>
      </w:pPr>
      <w:rPr>
        <w:rFonts w:ascii="Symbol" w:hAnsi="Symbol"/>
      </w:rPr>
    </w:lvl>
    <w:lvl w:ilvl="4" w:tplc="31701D42">
      <w:start w:val="1"/>
      <w:numFmt w:val="bullet"/>
      <w:lvlText w:val="o"/>
      <w:lvlJc w:val="left"/>
      <w:pPr>
        <w:tabs>
          <w:tab w:val="num" w:pos="57"/>
        </w:tabs>
        <w:ind w:left="1134" w:hanging="1077"/>
      </w:pPr>
      <w:rPr>
        <w:rFonts w:ascii="Courier New" w:hAnsi="Courier New"/>
      </w:rPr>
    </w:lvl>
    <w:lvl w:ilvl="5" w:tplc="C4047BD2">
      <w:start w:val="1"/>
      <w:numFmt w:val="bullet"/>
      <w:lvlText w:val=""/>
      <w:lvlJc w:val="left"/>
      <w:pPr>
        <w:tabs>
          <w:tab w:val="num" w:pos="68"/>
        </w:tabs>
        <w:ind w:left="1361" w:hanging="1293"/>
      </w:pPr>
      <w:rPr>
        <w:rFonts w:ascii="Wingdings" w:hAnsi="Wingdings"/>
      </w:rPr>
    </w:lvl>
    <w:lvl w:ilvl="6" w:tplc="8C46C618">
      <w:start w:val="1"/>
      <w:numFmt w:val="bullet"/>
      <w:lvlText w:val=""/>
      <w:lvlJc w:val="left"/>
      <w:pPr>
        <w:tabs>
          <w:tab w:val="num" w:pos="79"/>
        </w:tabs>
        <w:ind w:left="1587" w:hanging="1508"/>
      </w:pPr>
      <w:rPr>
        <w:rFonts w:ascii="Symbol" w:hAnsi="Symbol"/>
      </w:rPr>
    </w:lvl>
    <w:lvl w:ilvl="7" w:tplc="04BE4AE8">
      <w:start w:val="1"/>
      <w:numFmt w:val="bullet"/>
      <w:lvlText w:val="o"/>
      <w:lvlJc w:val="left"/>
      <w:pPr>
        <w:tabs>
          <w:tab w:val="num" w:pos="91"/>
        </w:tabs>
        <w:ind w:left="1814" w:hanging="1723"/>
      </w:pPr>
      <w:rPr>
        <w:rFonts w:ascii="Courier New" w:hAnsi="Courier New"/>
      </w:rPr>
    </w:lvl>
    <w:lvl w:ilvl="8" w:tplc="38D4710A">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6F48BCC2">
      <w:start w:val="1"/>
      <w:numFmt w:val="bullet"/>
      <w:lvlText w:val=""/>
      <w:lvlJc w:val="left"/>
      <w:pPr>
        <w:tabs>
          <w:tab w:val="num" w:pos="11"/>
        </w:tabs>
        <w:ind w:left="227" w:hanging="216"/>
      </w:pPr>
      <w:rPr>
        <w:rFonts w:ascii="Symbol" w:hAnsi="Symbol"/>
      </w:rPr>
    </w:lvl>
    <w:lvl w:ilvl="1" w:tplc="0BBEE514">
      <w:start w:val="1"/>
      <w:numFmt w:val="bullet"/>
      <w:lvlText w:val="o"/>
      <w:lvlJc w:val="left"/>
      <w:pPr>
        <w:tabs>
          <w:tab w:val="num" w:pos="23"/>
        </w:tabs>
        <w:ind w:left="454" w:hanging="431"/>
      </w:pPr>
      <w:rPr>
        <w:rFonts w:ascii="Courier New" w:hAnsi="Courier New"/>
      </w:rPr>
    </w:lvl>
    <w:lvl w:ilvl="2" w:tplc="DAF815AA">
      <w:start w:val="1"/>
      <w:numFmt w:val="bullet"/>
      <w:lvlText w:val=""/>
      <w:lvlJc w:val="left"/>
      <w:pPr>
        <w:tabs>
          <w:tab w:val="num" w:pos="34"/>
        </w:tabs>
        <w:ind w:left="680" w:hanging="646"/>
      </w:pPr>
      <w:rPr>
        <w:rFonts w:ascii="Wingdings" w:hAnsi="Wingdings"/>
      </w:rPr>
    </w:lvl>
    <w:lvl w:ilvl="3" w:tplc="84AEA892">
      <w:start w:val="1"/>
      <w:numFmt w:val="bullet"/>
      <w:lvlText w:val=""/>
      <w:lvlJc w:val="left"/>
      <w:pPr>
        <w:tabs>
          <w:tab w:val="num" w:pos="45"/>
        </w:tabs>
        <w:ind w:left="907" w:hanging="862"/>
      </w:pPr>
      <w:rPr>
        <w:rFonts w:ascii="Symbol" w:hAnsi="Symbol"/>
      </w:rPr>
    </w:lvl>
    <w:lvl w:ilvl="4" w:tplc="79226BA0">
      <w:start w:val="1"/>
      <w:numFmt w:val="bullet"/>
      <w:lvlText w:val="o"/>
      <w:lvlJc w:val="left"/>
      <w:pPr>
        <w:tabs>
          <w:tab w:val="num" w:pos="57"/>
        </w:tabs>
        <w:ind w:left="1134" w:hanging="1077"/>
      </w:pPr>
      <w:rPr>
        <w:rFonts w:ascii="Courier New" w:hAnsi="Courier New"/>
      </w:rPr>
    </w:lvl>
    <w:lvl w:ilvl="5" w:tplc="6CBE5018">
      <w:start w:val="1"/>
      <w:numFmt w:val="bullet"/>
      <w:lvlText w:val=""/>
      <w:lvlJc w:val="left"/>
      <w:pPr>
        <w:tabs>
          <w:tab w:val="num" w:pos="68"/>
        </w:tabs>
        <w:ind w:left="1361" w:hanging="1293"/>
      </w:pPr>
      <w:rPr>
        <w:rFonts w:ascii="Wingdings" w:hAnsi="Wingdings"/>
      </w:rPr>
    </w:lvl>
    <w:lvl w:ilvl="6" w:tplc="39280B8E">
      <w:start w:val="1"/>
      <w:numFmt w:val="bullet"/>
      <w:lvlText w:val=""/>
      <w:lvlJc w:val="left"/>
      <w:pPr>
        <w:tabs>
          <w:tab w:val="num" w:pos="79"/>
        </w:tabs>
        <w:ind w:left="1587" w:hanging="1508"/>
      </w:pPr>
      <w:rPr>
        <w:rFonts w:ascii="Symbol" w:hAnsi="Symbol"/>
      </w:rPr>
    </w:lvl>
    <w:lvl w:ilvl="7" w:tplc="C2F24B22">
      <w:start w:val="1"/>
      <w:numFmt w:val="bullet"/>
      <w:lvlText w:val="o"/>
      <w:lvlJc w:val="left"/>
      <w:pPr>
        <w:tabs>
          <w:tab w:val="num" w:pos="91"/>
        </w:tabs>
        <w:ind w:left="1814" w:hanging="1723"/>
      </w:pPr>
      <w:rPr>
        <w:rFonts w:ascii="Courier New" w:hAnsi="Courier New"/>
      </w:rPr>
    </w:lvl>
    <w:lvl w:ilvl="8" w:tplc="EF6ECEB4">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5AC6D0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4028B4">
      <w:start w:val="1"/>
      <w:numFmt w:val="bullet"/>
      <w:lvlText w:val="•"/>
      <w:lvlJc w:val="left"/>
      <w:pPr>
        <w:tabs>
          <w:tab w:val="num" w:pos="23"/>
        </w:tabs>
        <w:ind w:left="454" w:hanging="431"/>
      </w:pPr>
      <w:rPr>
        <w:rFonts w:ascii="Courier New" w:hAnsi="Courier New"/>
      </w:rPr>
    </w:lvl>
    <w:lvl w:ilvl="2" w:tplc="0C0C9882">
      <w:start w:val="1"/>
      <w:numFmt w:val="bullet"/>
      <w:lvlText w:val="•"/>
      <w:lvlJc w:val="left"/>
      <w:pPr>
        <w:tabs>
          <w:tab w:val="num" w:pos="34"/>
        </w:tabs>
        <w:ind w:left="680" w:hanging="646"/>
      </w:pPr>
      <w:rPr>
        <w:rFonts w:ascii="Wingdings" w:hAnsi="Wingdings"/>
      </w:rPr>
    </w:lvl>
    <w:lvl w:ilvl="3" w:tplc="2B48CDF8">
      <w:start w:val="1"/>
      <w:numFmt w:val="bullet"/>
      <w:lvlText w:val=""/>
      <w:lvlJc w:val="left"/>
      <w:pPr>
        <w:tabs>
          <w:tab w:val="num" w:pos="45"/>
        </w:tabs>
        <w:ind w:left="907" w:hanging="862"/>
      </w:pPr>
      <w:rPr>
        <w:rFonts w:ascii="Symbol" w:hAnsi="Symbol"/>
      </w:rPr>
    </w:lvl>
    <w:lvl w:ilvl="4" w:tplc="492A3F5C">
      <w:start w:val="1"/>
      <w:numFmt w:val="bullet"/>
      <w:lvlText w:val="o"/>
      <w:lvlJc w:val="left"/>
      <w:pPr>
        <w:tabs>
          <w:tab w:val="num" w:pos="57"/>
        </w:tabs>
        <w:ind w:left="1134" w:hanging="1077"/>
      </w:pPr>
      <w:rPr>
        <w:rFonts w:ascii="Courier New" w:hAnsi="Courier New"/>
      </w:rPr>
    </w:lvl>
    <w:lvl w:ilvl="5" w:tplc="24F05E98">
      <w:start w:val="1"/>
      <w:numFmt w:val="bullet"/>
      <w:lvlText w:val=""/>
      <w:lvlJc w:val="left"/>
      <w:pPr>
        <w:tabs>
          <w:tab w:val="num" w:pos="68"/>
        </w:tabs>
        <w:ind w:left="1361" w:hanging="1293"/>
      </w:pPr>
      <w:rPr>
        <w:rFonts w:ascii="Wingdings" w:hAnsi="Wingdings"/>
      </w:rPr>
    </w:lvl>
    <w:lvl w:ilvl="6" w:tplc="4B042C32">
      <w:start w:val="1"/>
      <w:numFmt w:val="bullet"/>
      <w:lvlText w:val=""/>
      <w:lvlJc w:val="left"/>
      <w:pPr>
        <w:tabs>
          <w:tab w:val="num" w:pos="79"/>
        </w:tabs>
        <w:ind w:left="1587" w:hanging="1508"/>
      </w:pPr>
      <w:rPr>
        <w:rFonts w:ascii="Symbol" w:hAnsi="Symbol"/>
      </w:rPr>
    </w:lvl>
    <w:lvl w:ilvl="7" w:tplc="098CB392">
      <w:start w:val="1"/>
      <w:numFmt w:val="bullet"/>
      <w:lvlText w:val="o"/>
      <w:lvlJc w:val="left"/>
      <w:pPr>
        <w:tabs>
          <w:tab w:val="num" w:pos="91"/>
        </w:tabs>
        <w:ind w:left="1814" w:hanging="1723"/>
      </w:pPr>
      <w:rPr>
        <w:rFonts w:ascii="Courier New" w:hAnsi="Courier New"/>
      </w:rPr>
    </w:lvl>
    <w:lvl w:ilvl="8" w:tplc="820EB2B2">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B9FEF9D4">
      <w:start w:val="1"/>
      <w:numFmt w:val="bullet"/>
      <w:lvlText w:val=""/>
      <w:lvlJc w:val="left"/>
      <w:pPr>
        <w:tabs>
          <w:tab w:val="num" w:pos="11"/>
        </w:tabs>
        <w:ind w:left="227" w:hanging="216"/>
      </w:pPr>
      <w:rPr>
        <w:rFonts w:ascii="Symbol" w:hAnsi="Symbol"/>
      </w:rPr>
    </w:lvl>
    <w:lvl w:ilvl="1" w:tplc="F29E17AE">
      <w:start w:val="1"/>
      <w:numFmt w:val="bullet"/>
      <w:lvlText w:val="o"/>
      <w:lvlJc w:val="left"/>
      <w:pPr>
        <w:tabs>
          <w:tab w:val="num" w:pos="23"/>
        </w:tabs>
        <w:ind w:left="454" w:hanging="431"/>
      </w:pPr>
      <w:rPr>
        <w:rFonts w:ascii="Courier New" w:hAnsi="Courier New"/>
      </w:rPr>
    </w:lvl>
    <w:lvl w:ilvl="2" w:tplc="E12CD18C">
      <w:start w:val="1"/>
      <w:numFmt w:val="bullet"/>
      <w:lvlText w:val=""/>
      <w:lvlJc w:val="left"/>
      <w:pPr>
        <w:tabs>
          <w:tab w:val="num" w:pos="34"/>
        </w:tabs>
        <w:ind w:left="680" w:hanging="646"/>
      </w:pPr>
      <w:rPr>
        <w:rFonts w:ascii="Wingdings" w:hAnsi="Wingdings"/>
      </w:rPr>
    </w:lvl>
    <w:lvl w:ilvl="3" w:tplc="6C883108">
      <w:start w:val="1"/>
      <w:numFmt w:val="bullet"/>
      <w:lvlText w:val=""/>
      <w:lvlJc w:val="left"/>
      <w:pPr>
        <w:tabs>
          <w:tab w:val="num" w:pos="45"/>
        </w:tabs>
        <w:ind w:left="907" w:hanging="862"/>
      </w:pPr>
      <w:rPr>
        <w:rFonts w:ascii="Symbol" w:hAnsi="Symbol"/>
      </w:rPr>
    </w:lvl>
    <w:lvl w:ilvl="4" w:tplc="90129E0C">
      <w:start w:val="1"/>
      <w:numFmt w:val="bullet"/>
      <w:lvlText w:val="o"/>
      <w:lvlJc w:val="left"/>
      <w:pPr>
        <w:tabs>
          <w:tab w:val="num" w:pos="57"/>
        </w:tabs>
        <w:ind w:left="1134" w:hanging="1077"/>
      </w:pPr>
      <w:rPr>
        <w:rFonts w:ascii="Courier New" w:hAnsi="Courier New"/>
      </w:rPr>
    </w:lvl>
    <w:lvl w:ilvl="5" w:tplc="A66AC0BE">
      <w:start w:val="1"/>
      <w:numFmt w:val="bullet"/>
      <w:lvlText w:val=""/>
      <w:lvlJc w:val="left"/>
      <w:pPr>
        <w:tabs>
          <w:tab w:val="num" w:pos="68"/>
        </w:tabs>
        <w:ind w:left="1361" w:hanging="1293"/>
      </w:pPr>
      <w:rPr>
        <w:rFonts w:ascii="Wingdings" w:hAnsi="Wingdings"/>
      </w:rPr>
    </w:lvl>
    <w:lvl w:ilvl="6" w:tplc="B76AF79E">
      <w:start w:val="1"/>
      <w:numFmt w:val="bullet"/>
      <w:lvlText w:val=""/>
      <w:lvlJc w:val="left"/>
      <w:pPr>
        <w:tabs>
          <w:tab w:val="num" w:pos="79"/>
        </w:tabs>
        <w:ind w:left="1587" w:hanging="1508"/>
      </w:pPr>
      <w:rPr>
        <w:rFonts w:ascii="Symbol" w:hAnsi="Symbol"/>
      </w:rPr>
    </w:lvl>
    <w:lvl w:ilvl="7" w:tplc="E98E88FA">
      <w:start w:val="1"/>
      <w:numFmt w:val="bullet"/>
      <w:lvlText w:val="o"/>
      <w:lvlJc w:val="left"/>
      <w:pPr>
        <w:tabs>
          <w:tab w:val="num" w:pos="91"/>
        </w:tabs>
        <w:ind w:left="1814" w:hanging="1723"/>
      </w:pPr>
      <w:rPr>
        <w:rFonts w:ascii="Courier New" w:hAnsi="Courier New"/>
      </w:rPr>
    </w:lvl>
    <w:lvl w:ilvl="8" w:tplc="48B6C9EA">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990863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A522C30">
      <w:start w:val="1"/>
      <w:numFmt w:val="bullet"/>
      <w:lvlText w:val="•"/>
      <w:lvlJc w:val="left"/>
      <w:pPr>
        <w:tabs>
          <w:tab w:val="num" w:pos="23"/>
        </w:tabs>
        <w:ind w:left="454" w:hanging="431"/>
      </w:pPr>
      <w:rPr>
        <w:rFonts w:ascii="Courier New" w:hAnsi="Courier New"/>
      </w:rPr>
    </w:lvl>
    <w:lvl w:ilvl="2" w:tplc="7D0CDA94">
      <w:start w:val="1"/>
      <w:numFmt w:val="bullet"/>
      <w:lvlText w:val="•"/>
      <w:lvlJc w:val="left"/>
      <w:pPr>
        <w:tabs>
          <w:tab w:val="num" w:pos="34"/>
        </w:tabs>
        <w:ind w:left="680" w:hanging="646"/>
      </w:pPr>
      <w:rPr>
        <w:rFonts w:ascii="Wingdings" w:hAnsi="Wingdings"/>
      </w:rPr>
    </w:lvl>
    <w:lvl w:ilvl="3" w:tplc="080E6446">
      <w:start w:val="1"/>
      <w:numFmt w:val="bullet"/>
      <w:lvlText w:val=""/>
      <w:lvlJc w:val="left"/>
      <w:pPr>
        <w:tabs>
          <w:tab w:val="num" w:pos="45"/>
        </w:tabs>
        <w:ind w:left="907" w:hanging="862"/>
      </w:pPr>
      <w:rPr>
        <w:rFonts w:ascii="Symbol" w:hAnsi="Symbol"/>
      </w:rPr>
    </w:lvl>
    <w:lvl w:ilvl="4" w:tplc="50822164">
      <w:start w:val="1"/>
      <w:numFmt w:val="bullet"/>
      <w:lvlText w:val="o"/>
      <w:lvlJc w:val="left"/>
      <w:pPr>
        <w:tabs>
          <w:tab w:val="num" w:pos="57"/>
        </w:tabs>
        <w:ind w:left="1134" w:hanging="1077"/>
      </w:pPr>
      <w:rPr>
        <w:rFonts w:ascii="Courier New" w:hAnsi="Courier New"/>
      </w:rPr>
    </w:lvl>
    <w:lvl w:ilvl="5" w:tplc="59FA2D72">
      <w:start w:val="1"/>
      <w:numFmt w:val="bullet"/>
      <w:lvlText w:val=""/>
      <w:lvlJc w:val="left"/>
      <w:pPr>
        <w:tabs>
          <w:tab w:val="num" w:pos="68"/>
        </w:tabs>
        <w:ind w:left="1361" w:hanging="1293"/>
      </w:pPr>
      <w:rPr>
        <w:rFonts w:ascii="Wingdings" w:hAnsi="Wingdings"/>
      </w:rPr>
    </w:lvl>
    <w:lvl w:ilvl="6" w:tplc="B6CAF424">
      <w:start w:val="1"/>
      <w:numFmt w:val="bullet"/>
      <w:lvlText w:val=""/>
      <w:lvlJc w:val="left"/>
      <w:pPr>
        <w:tabs>
          <w:tab w:val="num" w:pos="79"/>
        </w:tabs>
        <w:ind w:left="1587" w:hanging="1508"/>
      </w:pPr>
      <w:rPr>
        <w:rFonts w:ascii="Symbol" w:hAnsi="Symbol"/>
      </w:rPr>
    </w:lvl>
    <w:lvl w:ilvl="7" w:tplc="B9907EC4">
      <w:start w:val="1"/>
      <w:numFmt w:val="bullet"/>
      <w:lvlText w:val="o"/>
      <w:lvlJc w:val="left"/>
      <w:pPr>
        <w:tabs>
          <w:tab w:val="num" w:pos="91"/>
        </w:tabs>
        <w:ind w:left="1814" w:hanging="1723"/>
      </w:pPr>
      <w:rPr>
        <w:rFonts w:ascii="Courier New" w:hAnsi="Courier New"/>
      </w:rPr>
    </w:lvl>
    <w:lvl w:ilvl="8" w:tplc="A0D495C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A9860EB0">
      <w:start w:val="1"/>
      <w:numFmt w:val="bullet"/>
      <w:lvlText w:val=""/>
      <w:lvlJc w:val="left"/>
      <w:pPr>
        <w:tabs>
          <w:tab w:val="num" w:pos="11"/>
        </w:tabs>
        <w:ind w:left="227" w:hanging="216"/>
      </w:pPr>
      <w:rPr>
        <w:rFonts w:ascii="Symbol" w:hAnsi="Symbol"/>
      </w:rPr>
    </w:lvl>
    <w:lvl w:ilvl="1" w:tplc="D7906182">
      <w:start w:val="1"/>
      <w:numFmt w:val="bullet"/>
      <w:lvlText w:val="o"/>
      <w:lvlJc w:val="left"/>
      <w:pPr>
        <w:tabs>
          <w:tab w:val="num" w:pos="23"/>
        </w:tabs>
        <w:ind w:left="454" w:hanging="431"/>
      </w:pPr>
      <w:rPr>
        <w:rFonts w:ascii="Courier New" w:hAnsi="Courier New"/>
      </w:rPr>
    </w:lvl>
    <w:lvl w:ilvl="2" w:tplc="2BCEE57A">
      <w:start w:val="1"/>
      <w:numFmt w:val="bullet"/>
      <w:lvlText w:val=""/>
      <w:lvlJc w:val="left"/>
      <w:pPr>
        <w:tabs>
          <w:tab w:val="num" w:pos="34"/>
        </w:tabs>
        <w:ind w:left="680" w:hanging="646"/>
      </w:pPr>
      <w:rPr>
        <w:rFonts w:ascii="Wingdings" w:hAnsi="Wingdings"/>
      </w:rPr>
    </w:lvl>
    <w:lvl w:ilvl="3" w:tplc="2D54684C">
      <w:start w:val="1"/>
      <w:numFmt w:val="bullet"/>
      <w:lvlText w:val=""/>
      <w:lvlJc w:val="left"/>
      <w:pPr>
        <w:tabs>
          <w:tab w:val="num" w:pos="45"/>
        </w:tabs>
        <w:ind w:left="907" w:hanging="862"/>
      </w:pPr>
      <w:rPr>
        <w:rFonts w:ascii="Symbol" w:hAnsi="Symbol"/>
      </w:rPr>
    </w:lvl>
    <w:lvl w:ilvl="4" w:tplc="99248FC0">
      <w:start w:val="1"/>
      <w:numFmt w:val="bullet"/>
      <w:lvlText w:val="o"/>
      <w:lvlJc w:val="left"/>
      <w:pPr>
        <w:tabs>
          <w:tab w:val="num" w:pos="57"/>
        </w:tabs>
        <w:ind w:left="1134" w:hanging="1077"/>
      </w:pPr>
      <w:rPr>
        <w:rFonts w:ascii="Courier New" w:hAnsi="Courier New"/>
      </w:rPr>
    </w:lvl>
    <w:lvl w:ilvl="5" w:tplc="5A561F48">
      <w:start w:val="1"/>
      <w:numFmt w:val="bullet"/>
      <w:lvlText w:val=""/>
      <w:lvlJc w:val="left"/>
      <w:pPr>
        <w:tabs>
          <w:tab w:val="num" w:pos="68"/>
        </w:tabs>
        <w:ind w:left="1361" w:hanging="1293"/>
      </w:pPr>
      <w:rPr>
        <w:rFonts w:ascii="Wingdings" w:hAnsi="Wingdings"/>
      </w:rPr>
    </w:lvl>
    <w:lvl w:ilvl="6" w:tplc="981ABBEA">
      <w:start w:val="1"/>
      <w:numFmt w:val="bullet"/>
      <w:lvlText w:val=""/>
      <w:lvlJc w:val="left"/>
      <w:pPr>
        <w:tabs>
          <w:tab w:val="num" w:pos="79"/>
        </w:tabs>
        <w:ind w:left="1587" w:hanging="1508"/>
      </w:pPr>
      <w:rPr>
        <w:rFonts w:ascii="Symbol" w:hAnsi="Symbol"/>
      </w:rPr>
    </w:lvl>
    <w:lvl w:ilvl="7" w:tplc="9C340C7C">
      <w:start w:val="1"/>
      <w:numFmt w:val="bullet"/>
      <w:lvlText w:val="o"/>
      <w:lvlJc w:val="left"/>
      <w:pPr>
        <w:tabs>
          <w:tab w:val="num" w:pos="91"/>
        </w:tabs>
        <w:ind w:left="1814" w:hanging="1723"/>
      </w:pPr>
      <w:rPr>
        <w:rFonts w:ascii="Courier New" w:hAnsi="Courier New"/>
      </w:rPr>
    </w:lvl>
    <w:lvl w:ilvl="8" w:tplc="3CDAD63E">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1F2ADE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7470FA">
      <w:start w:val="1"/>
      <w:numFmt w:val="bullet"/>
      <w:lvlText w:val="•"/>
      <w:lvlJc w:val="left"/>
      <w:pPr>
        <w:tabs>
          <w:tab w:val="num" w:pos="23"/>
        </w:tabs>
        <w:ind w:left="454" w:hanging="431"/>
      </w:pPr>
      <w:rPr>
        <w:rFonts w:ascii="Courier New" w:hAnsi="Courier New"/>
      </w:rPr>
    </w:lvl>
    <w:lvl w:ilvl="2" w:tplc="99CEF62C">
      <w:start w:val="1"/>
      <w:numFmt w:val="bullet"/>
      <w:lvlText w:val="•"/>
      <w:lvlJc w:val="left"/>
      <w:pPr>
        <w:tabs>
          <w:tab w:val="num" w:pos="34"/>
        </w:tabs>
        <w:ind w:left="680" w:hanging="646"/>
      </w:pPr>
      <w:rPr>
        <w:rFonts w:ascii="Wingdings" w:hAnsi="Wingdings"/>
      </w:rPr>
    </w:lvl>
    <w:lvl w:ilvl="3" w:tplc="92FC6648">
      <w:start w:val="1"/>
      <w:numFmt w:val="bullet"/>
      <w:lvlText w:val=""/>
      <w:lvlJc w:val="left"/>
      <w:pPr>
        <w:tabs>
          <w:tab w:val="num" w:pos="45"/>
        </w:tabs>
        <w:ind w:left="907" w:hanging="862"/>
      </w:pPr>
      <w:rPr>
        <w:rFonts w:ascii="Symbol" w:hAnsi="Symbol"/>
      </w:rPr>
    </w:lvl>
    <w:lvl w:ilvl="4" w:tplc="69240380">
      <w:start w:val="1"/>
      <w:numFmt w:val="bullet"/>
      <w:lvlText w:val="o"/>
      <w:lvlJc w:val="left"/>
      <w:pPr>
        <w:tabs>
          <w:tab w:val="num" w:pos="57"/>
        </w:tabs>
        <w:ind w:left="1134" w:hanging="1077"/>
      </w:pPr>
      <w:rPr>
        <w:rFonts w:ascii="Courier New" w:hAnsi="Courier New"/>
      </w:rPr>
    </w:lvl>
    <w:lvl w:ilvl="5" w:tplc="8C7860AE">
      <w:start w:val="1"/>
      <w:numFmt w:val="bullet"/>
      <w:lvlText w:val=""/>
      <w:lvlJc w:val="left"/>
      <w:pPr>
        <w:tabs>
          <w:tab w:val="num" w:pos="68"/>
        </w:tabs>
        <w:ind w:left="1361" w:hanging="1293"/>
      </w:pPr>
      <w:rPr>
        <w:rFonts w:ascii="Wingdings" w:hAnsi="Wingdings"/>
      </w:rPr>
    </w:lvl>
    <w:lvl w:ilvl="6" w:tplc="5ECC12D4">
      <w:start w:val="1"/>
      <w:numFmt w:val="bullet"/>
      <w:lvlText w:val=""/>
      <w:lvlJc w:val="left"/>
      <w:pPr>
        <w:tabs>
          <w:tab w:val="num" w:pos="79"/>
        </w:tabs>
        <w:ind w:left="1587" w:hanging="1508"/>
      </w:pPr>
      <w:rPr>
        <w:rFonts w:ascii="Symbol" w:hAnsi="Symbol"/>
      </w:rPr>
    </w:lvl>
    <w:lvl w:ilvl="7" w:tplc="A1E458B6">
      <w:start w:val="1"/>
      <w:numFmt w:val="bullet"/>
      <w:lvlText w:val="o"/>
      <w:lvlJc w:val="left"/>
      <w:pPr>
        <w:tabs>
          <w:tab w:val="num" w:pos="91"/>
        </w:tabs>
        <w:ind w:left="1814" w:hanging="1723"/>
      </w:pPr>
      <w:rPr>
        <w:rFonts w:ascii="Courier New" w:hAnsi="Courier New"/>
      </w:rPr>
    </w:lvl>
    <w:lvl w:ilvl="8" w:tplc="9B580AA2">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C700FAC0">
      <w:start w:val="1"/>
      <w:numFmt w:val="bullet"/>
      <w:lvlText w:val=""/>
      <w:lvlJc w:val="left"/>
      <w:pPr>
        <w:tabs>
          <w:tab w:val="num" w:pos="11"/>
        </w:tabs>
        <w:ind w:left="227" w:hanging="216"/>
      </w:pPr>
      <w:rPr>
        <w:rFonts w:ascii="Symbol" w:hAnsi="Symbol"/>
      </w:rPr>
    </w:lvl>
    <w:lvl w:ilvl="1" w:tplc="58AAFF78">
      <w:start w:val="1"/>
      <w:numFmt w:val="bullet"/>
      <w:lvlText w:val="o"/>
      <w:lvlJc w:val="left"/>
      <w:pPr>
        <w:tabs>
          <w:tab w:val="num" w:pos="23"/>
        </w:tabs>
        <w:ind w:left="454" w:hanging="431"/>
      </w:pPr>
      <w:rPr>
        <w:rFonts w:ascii="Courier New" w:hAnsi="Courier New"/>
      </w:rPr>
    </w:lvl>
    <w:lvl w:ilvl="2" w:tplc="40AC6C54">
      <w:start w:val="1"/>
      <w:numFmt w:val="bullet"/>
      <w:lvlText w:val=""/>
      <w:lvlJc w:val="left"/>
      <w:pPr>
        <w:tabs>
          <w:tab w:val="num" w:pos="34"/>
        </w:tabs>
        <w:ind w:left="680" w:hanging="646"/>
      </w:pPr>
      <w:rPr>
        <w:rFonts w:ascii="Wingdings" w:hAnsi="Wingdings"/>
      </w:rPr>
    </w:lvl>
    <w:lvl w:ilvl="3" w:tplc="50288D36">
      <w:start w:val="1"/>
      <w:numFmt w:val="bullet"/>
      <w:lvlText w:val=""/>
      <w:lvlJc w:val="left"/>
      <w:pPr>
        <w:tabs>
          <w:tab w:val="num" w:pos="45"/>
        </w:tabs>
        <w:ind w:left="907" w:hanging="862"/>
      </w:pPr>
      <w:rPr>
        <w:rFonts w:ascii="Symbol" w:hAnsi="Symbol"/>
      </w:rPr>
    </w:lvl>
    <w:lvl w:ilvl="4" w:tplc="E02A493E">
      <w:start w:val="1"/>
      <w:numFmt w:val="bullet"/>
      <w:lvlText w:val="o"/>
      <w:lvlJc w:val="left"/>
      <w:pPr>
        <w:tabs>
          <w:tab w:val="num" w:pos="57"/>
        </w:tabs>
        <w:ind w:left="1134" w:hanging="1077"/>
      </w:pPr>
      <w:rPr>
        <w:rFonts w:ascii="Courier New" w:hAnsi="Courier New"/>
      </w:rPr>
    </w:lvl>
    <w:lvl w:ilvl="5" w:tplc="6406B79C">
      <w:start w:val="1"/>
      <w:numFmt w:val="bullet"/>
      <w:lvlText w:val=""/>
      <w:lvlJc w:val="left"/>
      <w:pPr>
        <w:tabs>
          <w:tab w:val="num" w:pos="68"/>
        </w:tabs>
        <w:ind w:left="1361" w:hanging="1293"/>
      </w:pPr>
      <w:rPr>
        <w:rFonts w:ascii="Wingdings" w:hAnsi="Wingdings"/>
      </w:rPr>
    </w:lvl>
    <w:lvl w:ilvl="6" w:tplc="76065226">
      <w:start w:val="1"/>
      <w:numFmt w:val="bullet"/>
      <w:lvlText w:val=""/>
      <w:lvlJc w:val="left"/>
      <w:pPr>
        <w:tabs>
          <w:tab w:val="num" w:pos="79"/>
        </w:tabs>
        <w:ind w:left="1587" w:hanging="1508"/>
      </w:pPr>
      <w:rPr>
        <w:rFonts w:ascii="Symbol" w:hAnsi="Symbol"/>
      </w:rPr>
    </w:lvl>
    <w:lvl w:ilvl="7" w:tplc="F80A4B9C">
      <w:start w:val="1"/>
      <w:numFmt w:val="bullet"/>
      <w:lvlText w:val="o"/>
      <w:lvlJc w:val="left"/>
      <w:pPr>
        <w:tabs>
          <w:tab w:val="num" w:pos="91"/>
        </w:tabs>
        <w:ind w:left="1814" w:hanging="1723"/>
      </w:pPr>
      <w:rPr>
        <w:rFonts w:ascii="Courier New" w:hAnsi="Courier New"/>
      </w:rPr>
    </w:lvl>
    <w:lvl w:ilvl="8" w:tplc="FDC2862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C3F077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EAA67C">
      <w:start w:val="1"/>
      <w:numFmt w:val="bullet"/>
      <w:lvlText w:val="•"/>
      <w:lvlJc w:val="left"/>
      <w:pPr>
        <w:tabs>
          <w:tab w:val="num" w:pos="23"/>
        </w:tabs>
        <w:ind w:left="454" w:hanging="431"/>
      </w:pPr>
      <w:rPr>
        <w:rFonts w:ascii="Courier New" w:hAnsi="Courier New"/>
      </w:rPr>
    </w:lvl>
    <w:lvl w:ilvl="2" w:tplc="5DB42056">
      <w:start w:val="1"/>
      <w:numFmt w:val="bullet"/>
      <w:lvlText w:val="•"/>
      <w:lvlJc w:val="left"/>
      <w:pPr>
        <w:tabs>
          <w:tab w:val="num" w:pos="34"/>
        </w:tabs>
        <w:ind w:left="680" w:hanging="646"/>
      </w:pPr>
      <w:rPr>
        <w:rFonts w:ascii="Wingdings" w:hAnsi="Wingdings"/>
      </w:rPr>
    </w:lvl>
    <w:lvl w:ilvl="3" w:tplc="0E5082B8">
      <w:start w:val="1"/>
      <w:numFmt w:val="bullet"/>
      <w:lvlText w:val=""/>
      <w:lvlJc w:val="left"/>
      <w:pPr>
        <w:tabs>
          <w:tab w:val="num" w:pos="45"/>
        </w:tabs>
        <w:ind w:left="907" w:hanging="862"/>
      </w:pPr>
      <w:rPr>
        <w:rFonts w:ascii="Symbol" w:hAnsi="Symbol"/>
      </w:rPr>
    </w:lvl>
    <w:lvl w:ilvl="4" w:tplc="5AA25D94">
      <w:start w:val="1"/>
      <w:numFmt w:val="bullet"/>
      <w:lvlText w:val="o"/>
      <w:lvlJc w:val="left"/>
      <w:pPr>
        <w:tabs>
          <w:tab w:val="num" w:pos="57"/>
        </w:tabs>
        <w:ind w:left="1134" w:hanging="1077"/>
      </w:pPr>
      <w:rPr>
        <w:rFonts w:ascii="Courier New" w:hAnsi="Courier New"/>
      </w:rPr>
    </w:lvl>
    <w:lvl w:ilvl="5" w:tplc="52A63876">
      <w:start w:val="1"/>
      <w:numFmt w:val="bullet"/>
      <w:lvlText w:val=""/>
      <w:lvlJc w:val="left"/>
      <w:pPr>
        <w:tabs>
          <w:tab w:val="num" w:pos="68"/>
        </w:tabs>
        <w:ind w:left="1361" w:hanging="1293"/>
      </w:pPr>
      <w:rPr>
        <w:rFonts w:ascii="Wingdings" w:hAnsi="Wingdings"/>
      </w:rPr>
    </w:lvl>
    <w:lvl w:ilvl="6" w:tplc="874614B0">
      <w:start w:val="1"/>
      <w:numFmt w:val="bullet"/>
      <w:lvlText w:val=""/>
      <w:lvlJc w:val="left"/>
      <w:pPr>
        <w:tabs>
          <w:tab w:val="num" w:pos="79"/>
        </w:tabs>
        <w:ind w:left="1587" w:hanging="1508"/>
      </w:pPr>
      <w:rPr>
        <w:rFonts w:ascii="Symbol" w:hAnsi="Symbol"/>
      </w:rPr>
    </w:lvl>
    <w:lvl w:ilvl="7" w:tplc="124A0C62">
      <w:start w:val="1"/>
      <w:numFmt w:val="bullet"/>
      <w:lvlText w:val="o"/>
      <w:lvlJc w:val="left"/>
      <w:pPr>
        <w:tabs>
          <w:tab w:val="num" w:pos="91"/>
        </w:tabs>
        <w:ind w:left="1814" w:hanging="1723"/>
      </w:pPr>
      <w:rPr>
        <w:rFonts w:ascii="Courier New" w:hAnsi="Courier New"/>
      </w:rPr>
    </w:lvl>
    <w:lvl w:ilvl="8" w:tplc="8E0E38FA">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B10A7DD8">
      <w:start w:val="1"/>
      <w:numFmt w:val="bullet"/>
      <w:lvlText w:val=""/>
      <w:lvlJc w:val="left"/>
      <w:pPr>
        <w:tabs>
          <w:tab w:val="num" w:pos="11"/>
        </w:tabs>
        <w:ind w:left="227" w:hanging="216"/>
      </w:pPr>
      <w:rPr>
        <w:rFonts w:ascii="Symbol" w:hAnsi="Symbol"/>
      </w:rPr>
    </w:lvl>
    <w:lvl w:ilvl="1" w:tplc="5F326208">
      <w:start w:val="1"/>
      <w:numFmt w:val="bullet"/>
      <w:lvlText w:val="o"/>
      <w:lvlJc w:val="left"/>
      <w:pPr>
        <w:tabs>
          <w:tab w:val="num" w:pos="23"/>
        </w:tabs>
        <w:ind w:left="454" w:hanging="431"/>
      </w:pPr>
      <w:rPr>
        <w:rFonts w:ascii="Courier New" w:hAnsi="Courier New"/>
      </w:rPr>
    </w:lvl>
    <w:lvl w:ilvl="2" w:tplc="586A47B4">
      <w:start w:val="1"/>
      <w:numFmt w:val="bullet"/>
      <w:lvlText w:val=""/>
      <w:lvlJc w:val="left"/>
      <w:pPr>
        <w:tabs>
          <w:tab w:val="num" w:pos="34"/>
        </w:tabs>
        <w:ind w:left="680" w:hanging="646"/>
      </w:pPr>
      <w:rPr>
        <w:rFonts w:ascii="Wingdings" w:hAnsi="Wingdings"/>
      </w:rPr>
    </w:lvl>
    <w:lvl w:ilvl="3" w:tplc="4A7AAACC">
      <w:start w:val="1"/>
      <w:numFmt w:val="bullet"/>
      <w:lvlText w:val=""/>
      <w:lvlJc w:val="left"/>
      <w:pPr>
        <w:tabs>
          <w:tab w:val="num" w:pos="45"/>
        </w:tabs>
        <w:ind w:left="907" w:hanging="862"/>
      </w:pPr>
      <w:rPr>
        <w:rFonts w:ascii="Symbol" w:hAnsi="Symbol"/>
      </w:rPr>
    </w:lvl>
    <w:lvl w:ilvl="4" w:tplc="E63C43B8">
      <w:start w:val="1"/>
      <w:numFmt w:val="bullet"/>
      <w:lvlText w:val="o"/>
      <w:lvlJc w:val="left"/>
      <w:pPr>
        <w:tabs>
          <w:tab w:val="num" w:pos="57"/>
        </w:tabs>
        <w:ind w:left="1134" w:hanging="1077"/>
      </w:pPr>
      <w:rPr>
        <w:rFonts w:ascii="Courier New" w:hAnsi="Courier New"/>
      </w:rPr>
    </w:lvl>
    <w:lvl w:ilvl="5" w:tplc="68560756">
      <w:start w:val="1"/>
      <w:numFmt w:val="bullet"/>
      <w:lvlText w:val=""/>
      <w:lvlJc w:val="left"/>
      <w:pPr>
        <w:tabs>
          <w:tab w:val="num" w:pos="68"/>
        </w:tabs>
        <w:ind w:left="1361" w:hanging="1293"/>
      </w:pPr>
      <w:rPr>
        <w:rFonts w:ascii="Wingdings" w:hAnsi="Wingdings"/>
      </w:rPr>
    </w:lvl>
    <w:lvl w:ilvl="6" w:tplc="B2945318">
      <w:start w:val="1"/>
      <w:numFmt w:val="bullet"/>
      <w:lvlText w:val=""/>
      <w:lvlJc w:val="left"/>
      <w:pPr>
        <w:tabs>
          <w:tab w:val="num" w:pos="79"/>
        </w:tabs>
        <w:ind w:left="1587" w:hanging="1508"/>
      </w:pPr>
      <w:rPr>
        <w:rFonts w:ascii="Symbol" w:hAnsi="Symbol"/>
      </w:rPr>
    </w:lvl>
    <w:lvl w:ilvl="7" w:tplc="1F6835D8">
      <w:start w:val="1"/>
      <w:numFmt w:val="bullet"/>
      <w:lvlText w:val="o"/>
      <w:lvlJc w:val="left"/>
      <w:pPr>
        <w:tabs>
          <w:tab w:val="num" w:pos="91"/>
        </w:tabs>
        <w:ind w:left="1814" w:hanging="1723"/>
      </w:pPr>
      <w:rPr>
        <w:rFonts w:ascii="Courier New" w:hAnsi="Courier New"/>
      </w:rPr>
    </w:lvl>
    <w:lvl w:ilvl="8" w:tplc="E9C499CC">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E79CD4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B866AE">
      <w:start w:val="1"/>
      <w:numFmt w:val="bullet"/>
      <w:lvlText w:val="•"/>
      <w:lvlJc w:val="left"/>
      <w:pPr>
        <w:tabs>
          <w:tab w:val="num" w:pos="23"/>
        </w:tabs>
        <w:ind w:left="454" w:hanging="431"/>
      </w:pPr>
      <w:rPr>
        <w:rFonts w:ascii="Courier New" w:hAnsi="Courier New"/>
      </w:rPr>
    </w:lvl>
    <w:lvl w:ilvl="2" w:tplc="A6EC5486">
      <w:start w:val="1"/>
      <w:numFmt w:val="bullet"/>
      <w:lvlText w:val="•"/>
      <w:lvlJc w:val="left"/>
      <w:pPr>
        <w:tabs>
          <w:tab w:val="num" w:pos="34"/>
        </w:tabs>
        <w:ind w:left="680" w:hanging="646"/>
      </w:pPr>
      <w:rPr>
        <w:rFonts w:ascii="Wingdings" w:hAnsi="Wingdings"/>
      </w:rPr>
    </w:lvl>
    <w:lvl w:ilvl="3" w:tplc="ECBEC760">
      <w:start w:val="1"/>
      <w:numFmt w:val="bullet"/>
      <w:lvlText w:val=""/>
      <w:lvlJc w:val="left"/>
      <w:pPr>
        <w:tabs>
          <w:tab w:val="num" w:pos="45"/>
        </w:tabs>
        <w:ind w:left="907" w:hanging="862"/>
      </w:pPr>
      <w:rPr>
        <w:rFonts w:ascii="Symbol" w:hAnsi="Symbol"/>
      </w:rPr>
    </w:lvl>
    <w:lvl w:ilvl="4" w:tplc="4B345BE2">
      <w:start w:val="1"/>
      <w:numFmt w:val="bullet"/>
      <w:lvlText w:val="o"/>
      <w:lvlJc w:val="left"/>
      <w:pPr>
        <w:tabs>
          <w:tab w:val="num" w:pos="57"/>
        </w:tabs>
        <w:ind w:left="1134" w:hanging="1077"/>
      </w:pPr>
      <w:rPr>
        <w:rFonts w:ascii="Courier New" w:hAnsi="Courier New"/>
      </w:rPr>
    </w:lvl>
    <w:lvl w:ilvl="5" w:tplc="68F4F77C">
      <w:start w:val="1"/>
      <w:numFmt w:val="bullet"/>
      <w:lvlText w:val=""/>
      <w:lvlJc w:val="left"/>
      <w:pPr>
        <w:tabs>
          <w:tab w:val="num" w:pos="68"/>
        </w:tabs>
        <w:ind w:left="1361" w:hanging="1293"/>
      </w:pPr>
      <w:rPr>
        <w:rFonts w:ascii="Wingdings" w:hAnsi="Wingdings"/>
      </w:rPr>
    </w:lvl>
    <w:lvl w:ilvl="6" w:tplc="11CC3C56">
      <w:start w:val="1"/>
      <w:numFmt w:val="bullet"/>
      <w:lvlText w:val=""/>
      <w:lvlJc w:val="left"/>
      <w:pPr>
        <w:tabs>
          <w:tab w:val="num" w:pos="79"/>
        </w:tabs>
        <w:ind w:left="1587" w:hanging="1508"/>
      </w:pPr>
      <w:rPr>
        <w:rFonts w:ascii="Symbol" w:hAnsi="Symbol"/>
      </w:rPr>
    </w:lvl>
    <w:lvl w:ilvl="7" w:tplc="26500FBC">
      <w:start w:val="1"/>
      <w:numFmt w:val="bullet"/>
      <w:lvlText w:val="o"/>
      <w:lvlJc w:val="left"/>
      <w:pPr>
        <w:tabs>
          <w:tab w:val="num" w:pos="91"/>
        </w:tabs>
        <w:ind w:left="1814" w:hanging="1723"/>
      </w:pPr>
      <w:rPr>
        <w:rFonts w:ascii="Courier New" w:hAnsi="Courier New"/>
      </w:rPr>
    </w:lvl>
    <w:lvl w:ilvl="8" w:tplc="24A431FC">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DD4C5076">
      <w:start w:val="1"/>
      <w:numFmt w:val="bullet"/>
      <w:lvlText w:val=""/>
      <w:lvlJc w:val="left"/>
      <w:pPr>
        <w:tabs>
          <w:tab w:val="num" w:pos="11"/>
        </w:tabs>
        <w:ind w:left="227" w:hanging="216"/>
      </w:pPr>
      <w:rPr>
        <w:rFonts w:ascii="Symbol" w:hAnsi="Symbol"/>
      </w:rPr>
    </w:lvl>
    <w:lvl w:ilvl="1" w:tplc="3DCAECCE">
      <w:start w:val="1"/>
      <w:numFmt w:val="bullet"/>
      <w:lvlText w:val="o"/>
      <w:lvlJc w:val="left"/>
      <w:pPr>
        <w:tabs>
          <w:tab w:val="num" w:pos="23"/>
        </w:tabs>
        <w:ind w:left="454" w:hanging="431"/>
      </w:pPr>
      <w:rPr>
        <w:rFonts w:ascii="Courier New" w:hAnsi="Courier New"/>
      </w:rPr>
    </w:lvl>
    <w:lvl w:ilvl="2" w:tplc="2F926912">
      <w:start w:val="1"/>
      <w:numFmt w:val="bullet"/>
      <w:lvlText w:val=""/>
      <w:lvlJc w:val="left"/>
      <w:pPr>
        <w:tabs>
          <w:tab w:val="num" w:pos="34"/>
        </w:tabs>
        <w:ind w:left="680" w:hanging="646"/>
      </w:pPr>
      <w:rPr>
        <w:rFonts w:ascii="Wingdings" w:hAnsi="Wingdings"/>
      </w:rPr>
    </w:lvl>
    <w:lvl w:ilvl="3" w:tplc="6AF00558">
      <w:start w:val="1"/>
      <w:numFmt w:val="bullet"/>
      <w:lvlText w:val=""/>
      <w:lvlJc w:val="left"/>
      <w:pPr>
        <w:tabs>
          <w:tab w:val="num" w:pos="45"/>
        </w:tabs>
        <w:ind w:left="907" w:hanging="862"/>
      </w:pPr>
      <w:rPr>
        <w:rFonts w:ascii="Symbol" w:hAnsi="Symbol"/>
      </w:rPr>
    </w:lvl>
    <w:lvl w:ilvl="4" w:tplc="812AC682">
      <w:start w:val="1"/>
      <w:numFmt w:val="bullet"/>
      <w:lvlText w:val="o"/>
      <w:lvlJc w:val="left"/>
      <w:pPr>
        <w:tabs>
          <w:tab w:val="num" w:pos="57"/>
        </w:tabs>
        <w:ind w:left="1134" w:hanging="1077"/>
      </w:pPr>
      <w:rPr>
        <w:rFonts w:ascii="Courier New" w:hAnsi="Courier New"/>
      </w:rPr>
    </w:lvl>
    <w:lvl w:ilvl="5" w:tplc="DD1C034E">
      <w:start w:val="1"/>
      <w:numFmt w:val="bullet"/>
      <w:lvlText w:val=""/>
      <w:lvlJc w:val="left"/>
      <w:pPr>
        <w:tabs>
          <w:tab w:val="num" w:pos="68"/>
        </w:tabs>
        <w:ind w:left="1361" w:hanging="1293"/>
      </w:pPr>
      <w:rPr>
        <w:rFonts w:ascii="Wingdings" w:hAnsi="Wingdings"/>
      </w:rPr>
    </w:lvl>
    <w:lvl w:ilvl="6" w:tplc="3E607188">
      <w:start w:val="1"/>
      <w:numFmt w:val="bullet"/>
      <w:lvlText w:val=""/>
      <w:lvlJc w:val="left"/>
      <w:pPr>
        <w:tabs>
          <w:tab w:val="num" w:pos="79"/>
        </w:tabs>
        <w:ind w:left="1587" w:hanging="1508"/>
      </w:pPr>
      <w:rPr>
        <w:rFonts w:ascii="Symbol" w:hAnsi="Symbol"/>
      </w:rPr>
    </w:lvl>
    <w:lvl w:ilvl="7" w:tplc="06E84CF4">
      <w:start w:val="1"/>
      <w:numFmt w:val="bullet"/>
      <w:lvlText w:val="o"/>
      <w:lvlJc w:val="left"/>
      <w:pPr>
        <w:tabs>
          <w:tab w:val="num" w:pos="91"/>
        </w:tabs>
        <w:ind w:left="1814" w:hanging="1723"/>
      </w:pPr>
      <w:rPr>
        <w:rFonts w:ascii="Courier New" w:hAnsi="Courier New"/>
      </w:rPr>
    </w:lvl>
    <w:lvl w:ilvl="8" w:tplc="AAFC2D14">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BC9E7A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766590A">
      <w:start w:val="1"/>
      <w:numFmt w:val="bullet"/>
      <w:lvlText w:val="•"/>
      <w:lvlJc w:val="left"/>
      <w:pPr>
        <w:tabs>
          <w:tab w:val="num" w:pos="23"/>
        </w:tabs>
        <w:ind w:left="454" w:hanging="431"/>
      </w:pPr>
      <w:rPr>
        <w:rFonts w:ascii="Courier New" w:hAnsi="Courier New"/>
      </w:rPr>
    </w:lvl>
    <w:lvl w:ilvl="2" w:tplc="6F9880B6">
      <w:start w:val="1"/>
      <w:numFmt w:val="bullet"/>
      <w:lvlText w:val="•"/>
      <w:lvlJc w:val="left"/>
      <w:pPr>
        <w:tabs>
          <w:tab w:val="num" w:pos="34"/>
        </w:tabs>
        <w:ind w:left="680" w:hanging="646"/>
      </w:pPr>
      <w:rPr>
        <w:rFonts w:ascii="Wingdings" w:hAnsi="Wingdings"/>
      </w:rPr>
    </w:lvl>
    <w:lvl w:ilvl="3" w:tplc="4CBEA9F8">
      <w:start w:val="1"/>
      <w:numFmt w:val="bullet"/>
      <w:lvlText w:val=""/>
      <w:lvlJc w:val="left"/>
      <w:pPr>
        <w:tabs>
          <w:tab w:val="num" w:pos="45"/>
        </w:tabs>
        <w:ind w:left="907" w:hanging="862"/>
      </w:pPr>
      <w:rPr>
        <w:rFonts w:ascii="Symbol" w:hAnsi="Symbol"/>
      </w:rPr>
    </w:lvl>
    <w:lvl w:ilvl="4" w:tplc="39D868B0">
      <w:start w:val="1"/>
      <w:numFmt w:val="bullet"/>
      <w:lvlText w:val="o"/>
      <w:lvlJc w:val="left"/>
      <w:pPr>
        <w:tabs>
          <w:tab w:val="num" w:pos="57"/>
        </w:tabs>
        <w:ind w:left="1134" w:hanging="1077"/>
      </w:pPr>
      <w:rPr>
        <w:rFonts w:ascii="Courier New" w:hAnsi="Courier New"/>
      </w:rPr>
    </w:lvl>
    <w:lvl w:ilvl="5" w:tplc="93DE55C8">
      <w:start w:val="1"/>
      <w:numFmt w:val="bullet"/>
      <w:lvlText w:val=""/>
      <w:lvlJc w:val="left"/>
      <w:pPr>
        <w:tabs>
          <w:tab w:val="num" w:pos="68"/>
        </w:tabs>
        <w:ind w:left="1361" w:hanging="1293"/>
      </w:pPr>
      <w:rPr>
        <w:rFonts w:ascii="Wingdings" w:hAnsi="Wingdings"/>
      </w:rPr>
    </w:lvl>
    <w:lvl w:ilvl="6" w:tplc="712C497A">
      <w:start w:val="1"/>
      <w:numFmt w:val="bullet"/>
      <w:lvlText w:val=""/>
      <w:lvlJc w:val="left"/>
      <w:pPr>
        <w:tabs>
          <w:tab w:val="num" w:pos="79"/>
        </w:tabs>
        <w:ind w:left="1587" w:hanging="1508"/>
      </w:pPr>
      <w:rPr>
        <w:rFonts w:ascii="Symbol" w:hAnsi="Symbol"/>
      </w:rPr>
    </w:lvl>
    <w:lvl w:ilvl="7" w:tplc="423ED1C0">
      <w:start w:val="1"/>
      <w:numFmt w:val="bullet"/>
      <w:lvlText w:val="o"/>
      <w:lvlJc w:val="left"/>
      <w:pPr>
        <w:tabs>
          <w:tab w:val="num" w:pos="91"/>
        </w:tabs>
        <w:ind w:left="1814" w:hanging="1723"/>
      </w:pPr>
      <w:rPr>
        <w:rFonts w:ascii="Courier New" w:hAnsi="Courier New"/>
      </w:rPr>
    </w:lvl>
    <w:lvl w:ilvl="8" w:tplc="72E6744C">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59100DA0">
      <w:start w:val="1"/>
      <w:numFmt w:val="bullet"/>
      <w:lvlText w:val=""/>
      <w:lvlJc w:val="left"/>
      <w:pPr>
        <w:tabs>
          <w:tab w:val="num" w:pos="11"/>
        </w:tabs>
        <w:ind w:left="227" w:hanging="216"/>
      </w:pPr>
      <w:rPr>
        <w:rFonts w:ascii="Symbol" w:hAnsi="Symbol"/>
      </w:rPr>
    </w:lvl>
    <w:lvl w:ilvl="1" w:tplc="2BBAD7E2">
      <w:start w:val="1"/>
      <w:numFmt w:val="bullet"/>
      <w:lvlText w:val="o"/>
      <w:lvlJc w:val="left"/>
      <w:pPr>
        <w:tabs>
          <w:tab w:val="num" w:pos="23"/>
        </w:tabs>
        <w:ind w:left="454" w:hanging="431"/>
      </w:pPr>
      <w:rPr>
        <w:rFonts w:ascii="Courier New" w:hAnsi="Courier New"/>
      </w:rPr>
    </w:lvl>
    <w:lvl w:ilvl="2" w:tplc="ADAC1568">
      <w:start w:val="1"/>
      <w:numFmt w:val="bullet"/>
      <w:lvlText w:val=""/>
      <w:lvlJc w:val="left"/>
      <w:pPr>
        <w:tabs>
          <w:tab w:val="num" w:pos="34"/>
        </w:tabs>
        <w:ind w:left="680" w:hanging="646"/>
      </w:pPr>
      <w:rPr>
        <w:rFonts w:ascii="Wingdings" w:hAnsi="Wingdings"/>
      </w:rPr>
    </w:lvl>
    <w:lvl w:ilvl="3" w:tplc="BAC47092">
      <w:start w:val="1"/>
      <w:numFmt w:val="bullet"/>
      <w:lvlText w:val=""/>
      <w:lvlJc w:val="left"/>
      <w:pPr>
        <w:tabs>
          <w:tab w:val="num" w:pos="45"/>
        </w:tabs>
        <w:ind w:left="907" w:hanging="862"/>
      </w:pPr>
      <w:rPr>
        <w:rFonts w:ascii="Symbol" w:hAnsi="Symbol"/>
      </w:rPr>
    </w:lvl>
    <w:lvl w:ilvl="4" w:tplc="0B9A5786">
      <w:start w:val="1"/>
      <w:numFmt w:val="bullet"/>
      <w:lvlText w:val="o"/>
      <w:lvlJc w:val="left"/>
      <w:pPr>
        <w:tabs>
          <w:tab w:val="num" w:pos="57"/>
        </w:tabs>
        <w:ind w:left="1134" w:hanging="1077"/>
      </w:pPr>
      <w:rPr>
        <w:rFonts w:ascii="Courier New" w:hAnsi="Courier New"/>
      </w:rPr>
    </w:lvl>
    <w:lvl w:ilvl="5" w:tplc="0D4ED578">
      <w:start w:val="1"/>
      <w:numFmt w:val="bullet"/>
      <w:lvlText w:val=""/>
      <w:lvlJc w:val="left"/>
      <w:pPr>
        <w:tabs>
          <w:tab w:val="num" w:pos="68"/>
        </w:tabs>
        <w:ind w:left="1361" w:hanging="1293"/>
      </w:pPr>
      <w:rPr>
        <w:rFonts w:ascii="Wingdings" w:hAnsi="Wingdings"/>
      </w:rPr>
    </w:lvl>
    <w:lvl w:ilvl="6" w:tplc="02DCF028">
      <w:start w:val="1"/>
      <w:numFmt w:val="bullet"/>
      <w:lvlText w:val=""/>
      <w:lvlJc w:val="left"/>
      <w:pPr>
        <w:tabs>
          <w:tab w:val="num" w:pos="79"/>
        </w:tabs>
        <w:ind w:left="1587" w:hanging="1508"/>
      </w:pPr>
      <w:rPr>
        <w:rFonts w:ascii="Symbol" w:hAnsi="Symbol"/>
      </w:rPr>
    </w:lvl>
    <w:lvl w:ilvl="7" w:tplc="ACC0C2FA">
      <w:start w:val="1"/>
      <w:numFmt w:val="bullet"/>
      <w:lvlText w:val="o"/>
      <w:lvlJc w:val="left"/>
      <w:pPr>
        <w:tabs>
          <w:tab w:val="num" w:pos="91"/>
        </w:tabs>
        <w:ind w:left="1814" w:hanging="1723"/>
      </w:pPr>
      <w:rPr>
        <w:rFonts w:ascii="Courier New" w:hAnsi="Courier New"/>
      </w:rPr>
    </w:lvl>
    <w:lvl w:ilvl="8" w:tplc="A7D04974">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3014D6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650D43C">
      <w:start w:val="1"/>
      <w:numFmt w:val="bullet"/>
      <w:lvlText w:val="•"/>
      <w:lvlJc w:val="left"/>
      <w:pPr>
        <w:tabs>
          <w:tab w:val="num" w:pos="23"/>
        </w:tabs>
        <w:ind w:left="454" w:hanging="431"/>
      </w:pPr>
      <w:rPr>
        <w:rFonts w:ascii="Courier New" w:hAnsi="Courier New"/>
      </w:rPr>
    </w:lvl>
    <w:lvl w:ilvl="2" w:tplc="8BBC4B48">
      <w:start w:val="1"/>
      <w:numFmt w:val="bullet"/>
      <w:lvlText w:val="•"/>
      <w:lvlJc w:val="left"/>
      <w:pPr>
        <w:tabs>
          <w:tab w:val="num" w:pos="34"/>
        </w:tabs>
        <w:ind w:left="680" w:hanging="646"/>
      </w:pPr>
      <w:rPr>
        <w:rFonts w:ascii="Wingdings" w:hAnsi="Wingdings"/>
      </w:rPr>
    </w:lvl>
    <w:lvl w:ilvl="3" w:tplc="9B545EE8">
      <w:start w:val="1"/>
      <w:numFmt w:val="bullet"/>
      <w:lvlText w:val=""/>
      <w:lvlJc w:val="left"/>
      <w:pPr>
        <w:tabs>
          <w:tab w:val="num" w:pos="45"/>
        </w:tabs>
        <w:ind w:left="907" w:hanging="862"/>
      </w:pPr>
      <w:rPr>
        <w:rFonts w:ascii="Symbol" w:hAnsi="Symbol"/>
      </w:rPr>
    </w:lvl>
    <w:lvl w:ilvl="4" w:tplc="4FE46434">
      <w:start w:val="1"/>
      <w:numFmt w:val="bullet"/>
      <w:lvlText w:val="o"/>
      <w:lvlJc w:val="left"/>
      <w:pPr>
        <w:tabs>
          <w:tab w:val="num" w:pos="57"/>
        </w:tabs>
        <w:ind w:left="1134" w:hanging="1077"/>
      </w:pPr>
      <w:rPr>
        <w:rFonts w:ascii="Courier New" w:hAnsi="Courier New"/>
      </w:rPr>
    </w:lvl>
    <w:lvl w:ilvl="5" w:tplc="AD8EB802">
      <w:start w:val="1"/>
      <w:numFmt w:val="bullet"/>
      <w:lvlText w:val=""/>
      <w:lvlJc w:val="left"/>
      <w:pPr>
        <w:tabs>
          <w:tab w:val="num" w:pos="68"/>
        </w:tabs>
        <w:ind w:left="1361" w:hanging="1293"/>
      </w:pPr>
      <w:rPr>
        <w:rFonts w:ascii="Wingdings" w:hAnsi="Wingdings"/>
      </w:rPr>
    </w:lvl>
    <w:lvl w:ilvl="6" w:tplc="C76C1F4A">
      <w:start w:val="1"/>
      <w:numFmt w:val="bullet"/>
      <w:lvlText w:val=""/>
      <w:lvlJc w:val="left"/>
      <w:pPr>
        <w:tabs>
          <w:tab w:val="num" w:pos="79"/>
        </w:tabs>
        <w:ind w:left="1587" w:hanging="1508"/>
      </w:pPr>
      <w:rPr>
        <w:rFonts w:ascii="Symbol" w:hAnsi="Symbol"/>
      </w:rPr>
    </w:lvl>
    <w:lvl w:ilvl="7" w:tplc="AF34E676">
      <w:start w:val="1"/>
      <w:numFmt w:val="bullet"/>
      <w:lvlText w:val="o"/>
      <w:lvlJc w:val="left"/>
      <w:pPr>
        <w:tabs>
          <w:tab w:val="num" w:pos="91"/>
        </w:tabs>
        <w:ind w:left="1814" w:hanging="1723"/>
      </w:pPr>
      <w:rPr>
        <w:rFonts w:ascii="Courier New" w:hAnsi="Courier New"/>
      </w:rPr>
    </w:lvl>
    <w:lvl w:ilvl="8" w:tplc="C3ECEC1C">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F4947282">
      <w:start w:val="1"/>
      <w:numFmt w:val="bullet"/>
      <w:lvlText w:val=""/>
      <w:lvlJc w:val="left"/>
      <w:pPr>
        <w:tabs>
          <w:tab w:val="num" w:pos="11"/>
        </w:tabs>
        <w:ind w:left="227" w:hanging="216"/>
      </w:pPr>
      <w:rPr>
        <w:rFonts w:ascii="Symbol" w:hAnsi="Symbol"/>
      </w:rPr>
    </w:lvl>
    <w:lvl w:ilvl="1" w:tplc="7806E95A">
      <w:start w:val="1"/>
      <w:numFmt w:val="bullet"/>
      <w:lvlText w:val="o"/>
      <w:lvlJc w:val="left"/>
      <w:pPr>
        <w:tabs>
          <w:tab w:val="num" w:pos="23"/>
        </w:tabs>
        <w:ind w:left="454" w:hanging="431"/>
      </w:pPr>
      <w:rPr>
        <w:rFonts w:ascii="Courier New" w:hAnsi="Courier New"/>
      </w:rPr>
    </w:lvl>
    <w:lvl w:ilvl="2" w:tplc="A3521EAA">
      <w:start w:val="1"/>
      <w:numFmt w:val="bullet"/>
      <w:lvlText w:val=""/>
      <w:lvlJc w:val="left"/>
      <w:pPr>
        <w:tabs>
          <w:tab w:val="num" w:pos="34"/>
        </w:tabs>
        <w:ind w:left="680" w:hanging="646"/>
      </w:pPr>
      <w:rPr>
        <w:rFonts w:ascii="Wingdings" w:hAnsi="Wingdings"/>
      </w:rPr>
    </w:lvl>
    <w:lvl w:ilvl="3" w:tplc="AF527DDA">
      <w:start w:val="1"/>
      <w:numFmt w:val="bullet"/>
      <w:lvlText w:val=""/>
      <w:lvlJc w:val="left"/>
      <w:pPr>
        <w:tabs>
          <w:tab w:val="num" w:pos="45"/>
        </w:tabs>
        <w:ind w:left="907" w:hanging="862"/>
      </w:pPr>
      <w:rPr>
        <w:rFonts w:ascii="Symbol" w:hAnsi="Symbol"/>
      </w:rPr>
    </w:lvl>
    <w:lvl w:ilvl="4" w:tplc="757C7588">
      <w:start w:val="1"/>
      <w:numFmt w:val="bullet"/>
      <w:lvlText w:val="o"/>
      <w:lvlJc w:val="left"/>
      <w:pPr>
        <w:tabs>
          <w:tab w:val="num" w:pos="57"/>
        </w:tabs>
        <w:ind w:left="1134" w:hanging="1077"/>
      </w:pPr>
      <w:rPr>
        <w:rFonts w:ascii="Courier New" w:hAnsi="Courier New"/>
      </w:rPr>
    </w:lvl>
    <w:lvl w:ilvl="5" w:tplc="3F3C3528">
      <w:start w:val="1"/>
      <w:numFmt w:val="bullet"/>
      <w:lvlText w:val=""/>
      <w:lvlJc w:val="left"/>
      <w:pPr>
        <w:tabs>
          <w:tab w:val="num" w:pos="68"/>
        </w:tabs>
        <w:ind w:left="1361" w:hanging="1293"/>
      </w:pPr>
      <w:rPr>
        <w:rFonts w:ascii="Wingdings" w:hAnsi="Wingdings"/>
      </w:rPr>
    </w:lvl>
    <w:lvl w:ilvl="6" w:tplc="C60E8BBA">
      <w:start w:val="1"/>
      <w:numFmt w:val="bullet"/>
      <w:lvlText w:val=""/>
      <w:lvlJc w:val="left"/>
      <w:pPr>
        <w:tabs>
          <w:tab w:val="num" w:pos="79"/>
        </w:tabs>
        <w:ind w:left="1587" w:hanging="1508"/>
      </w:pPr>
      <w:rPr>
        <w:rFonts w:ascii="Symbol" w:hAnsi="Symbol"/>
      </w:rPr>
    </w:lvl>
    <w:lvl w:ilvl="7" w:tplc="E7287234">
      <w:start w:val="1"/>
      <w:numFmt w:val="bullet"/>
      <w:lvlText w:val="o"/>
      <w:lvlJc w:val="left"/>
      <w:pPr>
        <w:tabs>
          <w:tab w:val="num" w:pos="91"/>
        </w:tabs>
        <w:ind w:left="1814" w:hanging="1723"/>
      </w:pPr>
      <w:rPr>
        <w:rFonts w:ascii="Courier New" w:hAnsi="Courier New"/>
      </w:rPr>
    </w:lvl>
    <w:lvl w:ilvl="8" w:tplc="BD36543C">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E2ACA4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E6A2EC">
      <w:start w:val="1"/>
      <w:numFmt w:val="bullet"/>
      <w:lvlText w:val="•"/>
      <w:lvlJc w:val="left"/>
      <w:pPr>
        <w:tabs>
          <w:tab w:val="num" w:pos="23"/>
        </w:tabs>
        <w:ind w:left="454" w:hanging="431"/>
      </w:pPr>
      <w:rPr>
        <w:rFonts w:ascii="Courier New" w:hAnsi="Courier New"/>
      </w:rPr>
    </w:lvl>
    <w:lvl w:ilvl="2" w:tplc="D674BD9C">
      <w:start w:val="1"/>
      <w:numFmt w:val="bullet"/>
      <w:lvlText w:val="•"/>
      <w:lvlJc w:val="left"/>
      <w:pPr>
        <w:tabs>
          <w:tab w:val="num" w:pos="34"/>
        </w:tabs>
        <w:ind w:left="680" w:hanging="646"/>
      </w:pPr>
      <w:rPr>
        <w:rFonts w:ascii="Wingdings" w:hAnsi="Wingdings"/>
      </w:rPr>
    </w:lvl>
    <w:lvl w:ilvl="3" w:tplc="B1A21934">
      <w:start w:val="1"/>
      <w:numFmt w:val="bullet"/>
      <w:lvlText w:val=""/>
      <w:lvlJc w:val="left"/>
      <w:pPr>
        <w:tabs>
          <w:tab w:val="num" w:pos="45"/>
        </w:tabs>
        <w:ind w:left="907" w:hanging="862"/>
      </w:pPr>
      <w:rPr>
        <w:rFonts w:ascii="Symbol" w:hAnsi="Symbol"/>
      </w:rPr>
    </w:lvl>
    <w:lvl w:ilvl="4" w:tplc="49B8A09E">
      <w:start w:val="1"/>
      <w:numFmt w:val="bullet"/>
      <w:lvlText w:val="o"/>
      <w:lvlJc w:val="left"/>
      <w:pPr>
        <w:tabs>
          <w:tab w:val="num" w:pos="57"/>
        </w:tabs>
        <w:ind w:left="1134" w:hanging="1077"/>
      </w:pPr>
      <w:rPr>
        <w:rFonts w:ascii="Courier New" w:hAnsi="Courier New"/>
      </w:rPr>
    </w:lvl>
    <w:lvl w:ilvl="5" w:tplc="5EA438F4">
      <w:start w:val="1"/>
      <w:numFmt w:val="bullet"/>
      <w:lvlText w:val=""/>
      <w:lvlJc w:val="left"/>
      <w:pPr>
        <w:tabs>
          <w:tab w:val="num" w:pos="68"/>
        </w:tabs>
        <w:ind w:left="1361" w:hanging="1293"/>
      </w:pPr>
      <w:rPr>
        <w:rFonts w:ascii="Wingdings" w:hAnsi="Wingdings"/>
      </w:rPr>
    </w:lvl>
    <w:lvl w:ilvl="6" w:tplc="45568AF8">
      <w:start w:val="1"/>
      <w:numFmt w:val="bullet"/>
      <w:lvlText w:val=""/>
      <w:lvlJc w:val="left"/>
      <w:pPr>
        <w:tabs>
          <w:tab w:val="num" w:pos="79"/>
        </w:tabs>
        <w:ind w:left="1587" w:hanging="1508"/>
      </w:pPr>
      <w:rPr>
        <w:rFonts w:ascii="Symbol" w:hAnsi="Symbol"/>
      </w:rPr>
    </w:lvl>
    <w:lvl w:ilvl="7" w:tplc="BD701E52">
      <w:start w:val="1"/>
      <w:numFmt w:val="bullet"/>
      <w:lvlText w:val="o"/>
      <w:lvlJc w:val="left"/>
      <w:pPr>
        <w:tabs>
          <w:tab w:val="num" w:pos="91"/>
        </w:tabs>
        <w:ind w:left="1814" w:hanging="1723"/>
      </w:pPr>
      <w:rPr>
        <w:rFonts w:ascii="Courier New" w:hAnsi="Courier New"/>
      </w:rPr>
    </w:lvl>
    <w:lvl w:ilvl="8" w:tplc="77124DDE">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91BA0F20">
      <w:start w:val="1"/>
      <w:numFmt w:val="bullet"/>
      <w:lvlText w:val=""/>
      <w:lvlJc w:val="left"/>
      <w:pPr>
        <w:tabs>
          <w:tab w:val="num" w:pos="11"/>
        </w:tabs>
        <w:ind w:left="227" w:hanging="216"/>
      </w:pPr>
      <w:rPr>
        <w:rFonts w:ascii="Symbol" w:hAnsi="Symbol"/>
      </w:rPr>
    </w:lvl>
    <w:lvl w:ilvl="1" w:tplc="7A56BE7C">
      <w:start w:val="1"/>
      <w:numFmt w:val="bullet"/>
      <w:lvlText w:val="o"/>
      <w:lvlJc w:val="left"/>
      <w:pPr>
        <w:tabs>
          <w:tab w:val="num" w:pos="23"/>
        </w:tabs>
        <w:ind w:left="454" w:hanging="431"/>
      </w:pPr>
      <w:rPr>
        <w:rFonts w:ascii="Courier New" w:hAnsi="Courier New"/>
      </w:rPr>
    </w:lvl>
    <w:lvl w:ilvl="2" w:tplc="25C2D996">
      <w:start w:val="1"/>
      <w:numFmt w:val="bullet"/>
      <w:lvlText w:val=""/>
      <w:lvlJc w:val="left"/>
      <w:pPr>
        <w:tabs>
          <w:tab w:val="num" w:pos="34"/>
        </w:tabs>
        <w:ind w:left="680" w:hanging="646"/>
      </w:pPr>
      <w:rPr>
        <w:rFonts w:ascii="Wingdings" w:hAnsi="Wingdings"/>
      </w:rPr>
    </w:lvl>
    <w:lvl w:ilvl="3" w:tplc="0AF6EBEC">
      <w:start w:val="1"/>
      <w:numFmt w:val="bullet"/>
      <w:lvlText w:val=""/>
      <w:lvlJc w:val="left"/>
      <w:pPr>
        <w:tabs>
          <w:tab w:val="num" w:pos="45"/>
        </w:tabs>
        <w:ind w:left="907" w:hanging="862"/>
      </w:pPr>
      <w:rPr>
        <w:rFonts w:ascii="Symbol" w:hAnsi="Symbol"/>
      </w:rPr>
    </w:lvl>
    <w:lvl w:ilvl="4" w:tplc="4330EDF0">
      <w:start w:val="1"/>
      <w:numFmt w:val="bullet"/>
      <w:lvlText w:val="o"/>
      <w:lvlJc w:val="left"/>
      <w:pPr>
        <w:tabs>
          <w:tab w:val="num" w:pos="57"/>
        </w:tabs>
        <w:ind w:left="1134" w:hanging="1077"/>
      </w:pPr>
      <w:rPr>
        <w:rFonts w:ascii="Courier New" w:hAnsi="Courier New"/>
      </w:rPr>
    </w:lvl>
    <w:lvl w:ilvl="5" w:tplc="AACE35EA">
      <w:start w:val="1"/>
      <w:numFmt w:val="bullet"/>
      <w:lvlText w:val=""/>
      <w:lvlJc w:val="left"/>
      <w:pPr>
        <w:tabs>
          <w:tab w:val="num" w:pos="68"/>
        </w:tabs>
        <w:ind w:left="1361" w:hanging="1293"/>
      </w:pPr>
      <w:rPr>
        <w:rFonts w:ascii="Wingdings" w:hAnsi="Wingdings"/>
      </w:rPr>
    </w:lvl>
    <w:lvl w:ilvl="6" w:tplc="D0B076FA">
      <w:start w:val="1"/>
      <w:numFmt w:val="bullet"/>
      <w:lvlText w:val=""/>
      <w:lvlJc w:val="left"/>
      <w:pPr>
        <w:tabs>
          <w:tab w:val="num" w:pos="79"/>
        </w:tabs>
        <w:ind w:left="1587" w:hanging="1508"/>
      </w:pPr>
      <w:rPr>
        <w:rFonts w:ascii="Symbol" w:hAnsi="Symbol"/>
      </w:rPr>
    </w:lvl>
    <w:lvl w:ilvl="7" w:tplc="D18A4172">
      <w:start w:val="1"/>
      <w:numFmt w:val="bullet"/>
      <w:lvlText w:val="o"/>
      <w:lvlJc w:val="left"/>
      <w:pPr>
        <w:tabs>
          <w:tab w:val="num" w:pos="91"/>
        </w:tabs>
        <w:ind w:left="1814" w:hanging="1723"/>
      </w:pPr>
      <w:rPr>
        <w:rFonts w:ascii="Courier New" w:hAnsi="Courier New"/>
      </w:rPr>
    </w:lvl>
    <w:lvl w:ilvl="8" w:tplc="43F44AA2">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5906C7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49EC474">
      <w:start w:val="1"/>
      <w:numFmt w:val="bullet"/>
      <w:lvlText w:val="•"/>
      <w:lvlJc w:val="left"/>
      <w:pPr>
        <w:tabs>
          <w:tab w:val="num" w:pos="23"/>
        </w:tabs>
        <w:ind w:left="454" w:hanging="431"/>
      </w:pPr>
      <w:rPr>
        <w:rFonts w:ascii="Courier New" w:hAnsi="Courier New"/>
      </w:rPr>
    </w:lvl>
    <w:lvl w:ilvl="2" w:tplc="479C9324">
      <w:start w:val="1"/>
      <w:numFmt w:val="bullet"/>
      <w:lvlText w:val="•"/>
      <w:lvlJc w:val="left"/>
      <w:pPr>
        <w:tabs>
          <w:tab w:val="num" w:pos="34"/>
        </w:tabs>
        <w:ind w:left="680" w:hanging="646"/>
      </w:pPr>
      <w:rPr>
        <w:rFonts w:ascii="Wingdings" w:hAnsi="Wingdings"/>
      </w:rPr>
    </w:lvl>
    <w:lvl w:ilvl="3" w:tplc="405694CE">
      <w:start w:val="1"/>
      <w:numFmt w:val="bullet"/>
      <w:lvlText w:val=""/>
      <w:lvlJc w:val="left"/>
      <w:pPr>
        <w:tabs>
          <w:tab w:val="num" w:pos="45"/>
        </w:tabs>
        <w:ind w:left="907" w:hanging="862"/>
      </w:pPr>
      <w:rPr>
        <w:rFonts w:ascii="Symbol" w:hAnsi="Symbol"/>
      </w:rPr>
    </w:lvl>
    <w:lvl w:ilvl="4" w:tplc="4C82673A">
      <w:start w:val="1"/>
      <w:numFmt w:val="bullet"/>
      <w:lvlText w:val="o"/>
      <w:lvlJc w:val="left"/>
      <w:pPr>
        <w:tabs>
          <w:tab w:val="num" w:pos="57"/>
        </w:tabs>
        <w:ind w:left="1134" w:hanging="1077"/>
      </w:pPr>
      <w:rPr>
        <w:rFonts w:ascii="Courier New" w:hAnsi="Courier New"/>
      </w:rPr>
    </w:lvl>
    <w:lvl w:ilvl="5" w:tplc="BC268E60">
      <w:start w:val="1"/>
      <w:numFmt w:val="bullet"/>
      <w:lvlText w:val=""/>
      <w:lvlJc w:val="left"/>
      <w:pPr>
        <w:tabs>
          <w:tab w:val="num" w:pos="68"/>
        </w:tabs>
        <w:ind w:left="1361" w:hanging="1293"/>
      </w:pPr>
      <w:rPr>
        <w:rFonts w:ascii="Wingdings" w:hAnsi="Wingdings"/>
      </w:rPr>
    </w:lvl>
    <w:lvl w:ilvl="6" w:tplc="8B20C4EE">
      <w:start w:val="1"/>
      <w:numFmt w:val="bullet"/>
      <w:lvlText w:val=""/>
      <w:lvlJc w:val="left"/>
      <w:pPr>
        <w:tabs>
          <w:tab w:val="num" w:pos="79"/>
        </w:tabs>
        <w:ind w:left="1587" w:hanging="1508"/>
      </w:pPr>
      <w:rPr>
        <w:rFonts w:ascii="Symbol" w:hAnsi="Symbol"/>
      </w:rPr>
    </w:lvl>
    <w:lvl w:ilvl="7" w:tplc="84DA36EE">
      <w:start w:val="1"/>
      <w:numFmt w:val="bullet"/>
      <w:lvlText w:val="o"/>
      <w:lvlJc w:val="left"/>
      <w:pPr>
        <w:tabs>
          <w:tab w:val="num" w:pos="91"/>
        </w:tabs>
        <w:ind w:left="1814" w:hanging="1723"/>
      </w:pPr>
      <w:rPr>
        <w:rFonts w:ascii="Courier New" w:hAnsi="Courier New"/>
      </w:rPr>
    </w:lvl>
    <w:lvl w:ilvl="8" w:tplc="C65AF5E6">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D1425B30">
      <w:start w:val="1"/>
      <w:numFmt w:val="bullet"/>
      <w:lvlText w:val=""/>
      <w:lvlJc w:val="left"/>
      <w:pPr>
        <w:tabs>
          <w:tab w:val="num" w:pos="11"/>
        </w:tabs>
        <w:ind w:left="227" w:hanging="216"/>
      </w:pPr>
      <w:rPr>
        <w:rFonts w:ascii="Symbol" w:hAnsi="Symbol"/>
      </w:rPr>
    </w:lvl>
    <w:lvl w:ilvl="1" w:tplc="922E922A">
      <w:start w:val="1"/>
      <w:numFmt w:val="bullet"/>
      <w:lvlText w:val="o"/>
      <w:lvlJc w:val="left"/>
      <w:pPr>
        <w:tabs>
          <w:tab w:val="num" w:pos="23"/>
        </w:tabs>
        <w:ind w:left="454" w:hanging="431"/>
      </w:pPr>
      <w:rPr>
        <w:rFonts w:ascii="Courier New" w:hAnsi="Courier New"/>
      </w:rPr>
    </w:lvl>
    <w:lvl w:ilvl="2" w:tplc="C18EDEBE">
      <w:start w:val="1"/>
      <w:numFmt w:val="bullet"/>
      <w:lvlText w:val=""/>
      <w:lvlJc w:val="left"/>
      <w:pPr>
        <w:tabs>
          <w:tab w:val="num" w:pos="34"/>
        </w:tabs>
        <w:ind w:left="680" w:hanging="646"/>
      </w:pPr>
      <w:rPr>
        <w:rFonts w:ascii="Wingdings" w:hAnsi="Wingdings"/>
      </w:rPr>
    </w:lvl>
    <w:lvl w:ilvl="3" w:tplc="D9A2C402">
      <w:start w:val="1"/>
      <w:numFmt w:val="bullet"/>
      <w:lvlText w:val=""/>
      <w:lvlJc w:val="left"/>
      <w:pPr>
        <w:tabs>
          <w:tab w:val="num" w:pos="45"/>
        </w:tabs>
        <w:ind w:left="907" w:hanging="862"/>
      </w:pPr>
      <w:rPr>
        <w:rFonts w:ascii="Symbol" w:hAnsi="Symbol"/>
      </w:rPr>
    </w:lvl>
    <w:lvl w:ilvl="4" w:tplc="089EEF5E">
      <w:start w:val="1"/>
      <w:numFmt w:val="bullet"/>
      <w:lvlText w:val="o"/>
      <w:lvlJc w:val="left"/>
      <w:pPr>
        <w:tabs>
          <w:tab w:val="num" w:pos="57"/>
        </w:tabs>
        <w:ind w:left="1134" w:hanging="1077"/>
      </w:pPr>
      <w:rPr>
        <w:rFonts w:ascii="Courier New" w:hAnsi="Courier New"/>
      </w:rPr>
    </w:lvl>
    <w:lvl w:ilvl="5" w:tplc="87A8AEEE">
      <w:start w:val="1"/>
      <w:numFmt w:val="bullet"/>
      <w:lvlText w:val=""/>
      <w:lvlJc w:val="left"/>
      <w:pPr>
        <w:tabs>
          <w:tab w:val="num" w:pos="68"/>
        </w:tabs>
        <w:ind w:left="1361" w:hanging="1293"/>
      </w:pPr>
      <w:rPr>
        <w:rFonts w:ascii="Wingdings" w:hAnsi="Wingdings"/>
      </w:rPr>
    </w:lvl>
    <w:lvl w:ilvl="6" w:tplc="4C92127A">
      <w:start w:val="1"/>
      <w:numFmt w:val="bullet"/>
      <w:lvlText w:val=""/>
      <w:lvlJc w:val="left"/>
      <w:pPr>
        <w:tabs>
          <w:tab w:val="num" w:pos="79"/>
        </w:tabs>
        <w:ind w:left="1587" w:hanging="1508"/>
      </w:pPr>
      <w:rPr>
        <w:rFonts w:ascii="Symbol" w:hAnsi="Symbol"/>
      </w:rPr>
    </w:lvl>
    <w:lvl w:ilvl="7" w:tplc="31AA98CC">
      <w:start w:val="1"/>
      <w:numFmt w:val="bullet"/>
      <w:lvlText w:val="o"/>
      <w:lvlJc w:val="left"/>
      <w:pPr>
        <w:tabs>
          <w:tab w:val="num" w:pos="91"/>
        </w:tabs>
        <w:ind w:left="1814" w:hanging="1723"/>
      </w:pPr>
      <w:rPr>
        <w:rFonts w:ascii="Courier New" w:hAnsi="Courier New"/>
      </w:rPr>
    </w:lvl>
    <w:lvl w:ilvl="8" w:tplc="531229B2">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E2C074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541C3E">
      <w:start w:val="1"/>
      <w:numFmt w:val="bullet"/>
      <w:lvlText w:val="•"/>
      <w:lvlJc w:val="left"/>
      <w:pPr>
        <w:tabs>
          <w:tab w:val="num" w:pos="23"/>
        </w:tabs>
        <w:ind w:left="454" w:hanging="431"/>
      </w:pPr>
      <w:rPr>
        <w:rFonts w:ascii="Courier New" w:hAnsi="Courier New"/>
      </w:rPr>
    </w:lvl>
    <w:lvl w:ilvl="2" w:tplc="CAB04192">
      <w:start w:val="1"/>
      <w:numFmt w:val="bullet"/>
      <w:lvlText w:val="•"/>
      <w:lvlJc w:val="left"/>
      <w:pPr>
        <w:tabs>
          <w:tab w:val="num" w:pos="34"/>
        </w:tabs>
        <w:ind w:left="680" w:hanging="646"/>
      </w:pPr>
      <w:rPr>
        <w:rFonts w:ascii="Wingdings" w:hAnsi="Wingdings"/>
      </w:rPr>
    </w:lvl>
    <w:lvl w:ilvl="3" w:tplc="E088648A">
      <w:start w:val="1"/>
      <w:numFmt w:val="bullet"/>
      <w:lvlText w:val=""/>
      <w:lvlJc w:val="left"/>
      <w:pPr>
        <w:tabs>
          <w:tab w:val="num" w:pos="45"/>
        </w:tabs>
        <w:ind w:left="907" w:hanging="862"/>
      </w:pPr>
      <w:rPr>
        <w:rFonts w:ascii="Symbol" w:hAnsi="Symbol"/>
      </w:rPr>
    </w:lvl>
    <w:lvl w:ilvl="4" w:tplc="8924CDB4">
      <w:start w:val="1"/>
      <w:numFmt w:val="bullet"/>
      <w:lvlText w:val="o"/>
      <w:lvlJc w:val="left"/>
      <w:pPr>
        <w:tabs>
          <w:tab w:val="num" w:pos="57"/>
        </w:tabs>
        <w:ind w:left="1134" w:hanging="1077"/>
      </w:pPr>
      <w:rPr>
        <w:rFonts w:ascii="Courier New" w:hAnsi="Courier New"/>
      </w:rPr>
    </w:lvl>
    <w:lvl w:ilvl="5" w:tplc="07BC2FE8">
      <w:start w:val="1"/>
      <w:numFmt w:val="bullet"/>
      <w:lvlText w:val=""/>
      <w:lvlJc w:val="left"/>
      <w:pPr>
        <w:tabs>
          <w:tab w:val="num" w:pos="68"/>
        </w:tabs>
        <w:ind w:left="1361" w:hanging="1293"/>
      </w:pPr>
      <w:rPr>
        <w:rFonts w:ascii="Wingdings" w:hAnsi="Wingdings"/>
      </w:rPr>
    </w:lvl>
    <w:lvl w:ilvl="6" w:tplc="4784050C">
      <w:start w:val="1"/>
      <w:numFmt w:val="bullet"/>
      <w:lvlText w:val=""/>
      <w:lvlJc w:val="left"/>
      <w:pPr>
        <w:tabs>
          <w:tab w:val="num" w:pos="79"/>
        </w:tabs>
        <w:ind w:left="1587" w:hanging="1508"/>
      </w:pPr>
      <w:rPr>
        <w:rFonts w:ascii="Symbol" w:hAnsi="Symbol"/>
      </w:rPr>
    </w:lvl>
    <w:lvl w:ilvl="7" w:tplc="DD989A14">
      <w:start w:val="1"/>
      <w:numFmt w:val="bullet"/>
      <w:lvlText w:val="o"/>
      <w:lvlJc w:val="left"/>
      <w:pPr>
        <w:tabs>
          <w:tab w:val="num" w:pos="91"/>
        </w:tabs>
        <w:ind w:left="1814" w:hanging="1723"/>
      </w:pPr>
      <w:rPr>
        <w:rFonts w:ascii="Courier New" w:hAnsi="Courier New"/>
      </w:rPr>
    </w:lvl>
    <w:lvl w:ilvl="8" w:tplc="698CB182">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2028178E">
      <w:start w:val="1"/>
      <w:numFmt w:val="bullet"/>
      <w:lvlText w:val=""/>
      <w:lvlJc w:val="left"/>
      <w:pPr>
        <w:tabs>
          <w:tab w:val="num" w:pos="11"/>
        </w:tabs>
        <w:ind w:left="227" w:hanging="216"/>
      </w:pPr>
      <w:rPr>
        <w:rFonts w:ascii="Symbol" w:hAnsi="Symbol"/>
      </w:rPr>
    </w:lvl>
    <w:lvl w:ilvl="1" w:tplc="E59E5D14">
      <w:start w:val="1"/>
      <w:numFmt w:val="bullet"/>
      <w:lvlText w:val="o"/>
      <w:lvlJc w:val="left"/>
      <w:pPr>
        <w:tabs>
          <w:tab w:val="num" w:pos="23"/>
        </w:tabs>
        <w:ind w:left="454" w:hanging="431"/>
      </w:pPr>
      <w:rPr>
        <w:rFonts w:ascii="Courier New" w:hAnsi="Courier New"/>
      </w:rPr>
    </w:lvl>
    <w:lvl w:ilvl="2" w:tplc="2B163CC2">
      <w:start w:val="1"/>
      <w:numFmt w:val="bullet"/>
      <w:lvlText w:val=""/>
      <w:lvlJc w:val="left"/>
      <w:pPr>
        <w:tabs>
          <w:tab w:val="num" w:pos="34"/>
        </w:tabs>
        <w:ind w:left="680" w:hanging="646"/>
      </w:pPr>
      <w:rPr>
        <w:rFonts w:ascii="Wingdings" w:hAnsi="Wingdings"/>
      </w:rPr>
    </w:lvl>
    <w:lvl w:ilvl="3" w:tplc="6C489D56">
      <w:start w:val="1"/>
      <w:numFmt w:val="bullet"/>
      <w:lvlText w:val=""/>
      <w:lvlJc w:val="left"/>
      <w:pPr>
        <w:tabs>
          <w:tab w:val="num" w:pos="45"/>
        </w:tabs>
        <w:ind w:left="907" w:hanging="862"/>
      </w:pPr>
      <w:rPr>
        <w:rFonts w:ascii="Symbol" w:hAnsi="Symbol"/>
      </w:rPr>
    </w:lvl>
    <w:lvl w:ilvl="4" w:tplc="67D0161A">
      <w:start w:val="1"/>
      <w:numFmt w:val="bullet"/>
      <w:lvlText w:val="o"/>
      <w:lvlJc w:val="left"/>
      <w:pPr>
        <w:tabs>
          <w:tab w:val="num" w:pos="57"/>
        </w:tabs>
        <w:ind w:left="1134" w:hanging="1077"/>
      </w:pPr>
      <w:rPr>
        <w:rFonts w:ascii="Courier New" w:hAnsi="Courier New"/>
      </w:rPr>
    </w:lvl>
    <w:lvl w:ilvl="5" w:tplc="4C3635D4">
      <w:start w:val="1"/>
      <w:numFmt w:val="bullet"/>
      <w:lvlText w:val=""/>
      <w:lvlJc w:val="left"/>
      <w:pPr>
        <w:tabs>
          <w:tab w:val="num" w:pos="68"/>
        </w:tabs>
        <w:ind w:left="1361" w:hanging="1293"/>
      </w:pPr>
      <w:rPr>
        <w:rFonts w:ascii="Wingdings" w:hAnsi="Wingdings"/>
      </w:rPr>
    </w:lvl>
    <w:lvl w:ilvl="6" w:tplc="7B1A24A8">
      <w:start w:val="1"/>
      <w:numFmt w:val="bullet"/>
      <w:lvlText w:val=""/>
      <w:lvlJc w:val="left"/>
      <w:pPr>
        <w:tabs>
          <w:tab w:val="num" w:pos="79"/>
        </w:tabs>
        <w:ind w:left="1587" w:hanging="1508"/>
      </w:pPr>
      <w:rPr>
        <w:rFonts w:ascii="Symbol" w:hAnsi="Symbol"/>
      </w:rPr>
    </w:lvl>
    <w:lvl w:ilvl="7" w:tplc="92DEBD0C">
      <w:start w:val="1"/>
      <w:numFmt w:val="bullet"/>
      <w:lvlText w:val="o"/>
      <w:lvlJc w:val="left"/>
      <w:pPr>
        <w:tabs>
          <w:tab w:val="num" w:pos="91"/>
        </w:tabs>
        <w:ind w:left="1814" w:hanging="1723"/>
      </w:pPr>
      <w:rPr>
        <w:rFonts w:ascii="Courier New" w:hAnsi="Courier New"/>
      </w:rPr>
    </w:lvl>
    <w:lvl w:ilvl="8" w:tplc="235E2B02">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36D010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6A2F50">
      <w:start w:val="1"/>
      <w:numFmt w:val="bullet"/>
      <w:lvlText w:val="•"/>
      <w:lvlJc w:val="left"/>
      <w:pPr>
        <w:tabs>
          <w:tab w:val="num" w:pos="23"/>
        </w:tabs>
        <w:ind w:left="454" w:hanging="431"/>
      </w:pPr>
      <w:rPr>
        <w:rFonts w:ascii="Courier New" w:hAnsi="Courier New"/>
      </w:rPr>
    </w:lvl>
    <w:lvl w:ilvl="2" w:tplc="6B447760">
      <w:start w:val="1"/>
      <w:numFmt w:val="bullet"/>
      <w:lvlText w:val="•"/>
      <w:lvlJc w:val="left"/>
      <w:pPr>
        <w:tabs>
          <w:tab w:val="num" w:pos="34"/>
        </w:tabs>
        <w:ind w:left="680" w:hanging="646"/>
      </w:pPr>
      <w:rPr>
        <w:rFonts w:ascii="Wingdings" w:hAnsi="Wingdings"/>
      </w:rPr>
    </w:lvl>
    <w:lvl w:ilvl="3" w:tplc="0D34E120">
      <w:start w:val="1"/>
      <w:numFmt w:val="bullet"/>
      <w:lvlText w:val=""/>
      <w:lvlJc w:val="left"/>
      <w:pPr>
        <w:tabs>
          <w:tab w:val="num" w:pos="45"/>
        </w:tabs>
        <w:ind w:left="907" w:hanging="862"/>
      </w:pPr>
      <w:rPr>
        <w:rFonts w:ascii="Symbol" w:hAnsi="Symbol"/>
      </w:rPr>
    </w:lvl>
    <w:lvl w:ilvl="4" w:tplc="36EC6D2A">
      <w:start w:val="1"/>
      <w:numFmt w:val="bullet"/>
      <w:lvlText w:val="o"/>
      <w:lvlJc w:val="left"/>
      <w:pPr>
        <w:tabs>
          <w:tab w:val="num" w:pos="57"/>
        </w:tabs>
        <w:ind w:left="1134" w:hanging="1077"/>
      </w:pPr>
      <w:rPr>
        <w:rFonts w:ascii="Courier New" w:hAnsi="Courier New"/>
      </w:rPr>
    </w:lvl>
    <w:lvl w:ilvl="5" w:tplc="8132E4F6">
      <w:start w:val="1"/>
      <w:numFmt w:val="bullet"/>
      <w:lvlText w:val=""/>
      <w:lvlJc w:val="left"/>
      <w:pPr>
        <w:tabs>
          <w:tab w:val="num" w:pos="68"/>
        </w:tabs>
        <w:ind w:left="1361" w:hanging="1293"/>
      </w:pPr>
      <w:rPr>
        <w:rFonts w:ascii="Wingdings" w:hAnsi="Wingdings"/>
      </w:rPr>
    </w:lvl>
    <w:lvl w:ilvl="6" w:tplc="3A38F284">
      <w:start w:val="1"/>
      <w:numFmt w:val="bullet"/>
      <w:lvlText w:val=""/>
      <w:lvlJc w:val="left"/>
      <w:pPr>
        <w:tabs>
          <w:tab w:val="num" w:pos="79"/>
        </w:tabs>
        <w:ind w:left="1587" w:hanging="1508"/>
      </w:pPr>
      <w:rPr>
        <w:rFonts w:ascii="Symbol" w:hAnsi="Symbol"/>
      </w:rPr>
    </w:lvl>
    <w:lvl w:ilvl="7" w:tplc="681A1F6A">
      <w:start w:val="1"/>
      <w:numFmt w:val="bullet"/>
      <w:lvlText w:val="o"/>
      <w:lvlJc w:val="left"/>
      <w:pPr>
        <w:tabs>
          <w:tab w:val="num" w:pos="91"/>
        </w:tabs>
        <w:ind w:left="1814" w:hanging="1723"/>
      </w:pPr>
      <w:rPr>
        <w:rFonts w:ascii="Courier New" w:hAnsi="Courier New"/>
      </w:rPr>
    </w:lvl>
    <w:lvl w:ilvl="8" w:tplc="74CE7202">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91D04F7A">
      <w:start w:val="1"/>
      <w:numFmt w:val="bullet"/>
      <w:lvlText w:val=""/>
      <w:lvlJc w:val="left"/>
      <w:pPr>
        <w:tabs>
          <w:tab w:val="num" w:pos="11"/>
        </w:tabs>
        <w:ind w:left="227" w:hanging="216"/>
      </w:pPr>
      <w:rPr>
        <w:rFonts w:ascii="Symbol" w:hAnsi="Symbol"/>
      </w:rPr>
    </w:lvl>
    <w:lvl w:ilvl="1" w:tplc="51F0D5AE">
      <w:start w:val="1"/>
      <w:numFmt w:val="bullet"/>
      <w:lvlText w:val="o"/>
      <w:lvlJc w:val="left"/>
      <w:pPr>
        <w:tabs>
          <w:tab w:val="num" w:pos="23"/>
        </w:tabs>
        <w:ind w:left="454" w:hanging="431"/>
      </w:pPr>
      <w:rPr>
        <w:rFonts w:ascii="Courier New" w:hAnsi="Courier New"/>
      </w:rPr>
    </w:lvl>
    <w:lvl w:ilvl="2" w:tplc="FB92A772">
      <w:start w:val="1"/>
      <w:numFmt w:val="bullet"/>
      <w:lvlText w:val=""/>
      <w:lvlJc w:val="left"/>
      <w:pPr>
        <w:tabs>
          <w:tab w:val="num" w:pos="34"/>
        </w:tabs>
        <w:ind w:left="680" w:hanging="646"/>
      </w:pPr>
      <w:rPr>
        <w:rFonts w:ascii="Wingdings" w:hAnsi="Wingdings"/>
      </w:rPr>
    </w:lvl>
    <w:lvl w:ilvl="3" w:tplc="677440AE">
      <w:start w:val="1"/>
      <w:numFmt w:val="bullet"/>
      <w:lvlText w:val=""/>
      <w:lvlJc w:val="left"/>
      <w:pPr>
        <w:tabs>
          <w:tab w:val="num" w:pos="45"/>
        </w:tabs>
        <w:ind w:left="907" w:hanging="862"/>
      </w:pPr>
      <w:rPr>
        <w:rFonts w:ascii="Symbol" w:hAnsi="Symbol"/>
      </w:rPr>
    </w:lvl>
    <w:lvl w:ilvl="4" w:tplc="C2443F1E">
      <w:start w:val="1"/>
      <w:numFmt w:val="bullet"/>
      <w:lvlText w:val="o"/>
      <w:lvlJc w:val="left"/>
      <w:pPr>
        <w:tabs>
          <w:tab w:val="num" w:pos="57"/>
        </w:tabs>
        <w:ind w:left="1134" w:hanging="1077"/>
      </w:pPr>
      <w:rPr>
        <w:rFonts w:ascii="Courier New" w:hAnsi="Courier New"/>
      </w:rPr>
    </w:lvl>
    <w:lvl w:ilvl="5" w:tplc="F6C44ACE">
      <w:start w:val="1"/>
      <w:numFmt w:val="bullet"/>
      <w:lvlText w:val=""/>
      <w:lvlJc w:val="left"/>
      <w:pPr>
        <w:tabs>
          <w:tab w:val="num" w:pos="68"/>
        </w:tabs>
        <w:ind w:left="1361" w:hanging="1293"/>
      </w:pPr>
      <w:rPr>
        <w:rFonts w:ascii="Wingdings" w:hAnsi="Wingdings"/>
      </w:rPr>
    </w:lvl>
    <w:lvl w:ilvl="6" w:tplc="0F964CBE">
      <w:start w:val="1"/>
      <w:numFmt w:val="bullet"/>
      <w:lvlText w:val=""/>
      <w:lvlJc w:val="left"/>
      <w:pPr>
        <w:tabs>
          <w:tab w:val="num" w:pos="79"/>
        </w:tabs>
        <w:ind w:left="1587" w:hanging="1508"/>
      </w:pPr>
      <w:rPr>
        <w:rFonts w:ascii="Symbol" w:hAnsi="Symbol"/>
      </w:rPr>
    </w:lvl>
    <w:lvl w:ilvl="7" w:tplc="7EACFCF4">
      <w:start w:val="1"/>
      <w:numFmt w:val="bullet"/>
      <w:lvlText w:val="o"/>
      <w:lvlJc w:val="left"/>
      <w:pPr>
        <w:tabs>
          <w:tab w:val="num" w:pos="91"/>
        </w:tabs>
        <w:ind w:left="1814" w:hanging="1723"/>
      </w:pPr>
      <w:rPr>
        <w:rFonts w:ascii="Courier New" w:hAnsi="Courier New"/>
      </w:rPr>
    </w:lvl>
    <w:lvl w:ilvl="8" w:tplc="C0A62B22">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4914E8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32ECAA">
      <w:start w:val="1"/>
      <w:numFmt w:val="bullet"/>
      <w:lvlText w:val="•"/>
      <w:lvlJc w:val="left"/>
      <w:pPr>
        <w:tabs>
          <w:tab w:val="num" w:pos="23"/>
        </w:tabs>
        <w:ind w:left="454" w:hanging="431"/>
      </w:pPr>
      <w:rPr>
        <w:rFonts w:ascii="Courier New" w:hAnsi="Courier New"/>
      </w:rPr>
    </w:lvl>
    <w:lvl w:ilvl="2" w:tplc="CF046D44">
      <w:start w:val="1"/>
      <w:numFmt w:val="bullet"/>
      <w:lvlText w:val="•"/>
      <w:lvlJc w:val="left"/>
      <w:pPr>
        <w:tabs>
          <w:tab w:val="num" w:pos="34"/>
        </w:tabs>
        <w:ind w:left="680" w:hanging="646"/>
      </w:pPr>
      <w:rPr>
        <w:rFonts w:ascii="Wingdings" w:hAnsi="Wingdings"/>
      </w:rPr>
    </w:lvl>
    <w:lvl w:ilvl="3" w:tplc="39B42CA2">
      <w:start w:val="1"/>
      <w:numFmt w:val="bullet"/>
      <w:lvlText w:val=""/>
      <w:lvlJc w:val="left"/>
      <w:pPr>
        <w:tabs>
          <w:tab w:val="num" w:pos="45"/>
        </w:tabs>
        <w:ind w:left="907" w:hanging="862"/>
      </w:pPr>
      <w:rPr>
        <w:rFonts w:ascii="Symbol" w:hAnsi="Symbol"/>
      </w:rPr>
    </w:lvl>
    <w:lvl w:ilvl="4" w:tplc="8D2EA5AA">
      <w:start w:val="1"/>
      <w:numFmt w:val="bullet"/>
      <w:lvlText w:val="o"/>
      <w:lvlJc w:val="left"/>
      <w:pPr>
        <w:tabs>
          <w:tab w:val="num" w:pos="57"/>
        </w:tabs>
        <w:ind w:left="1134" w:hanging="1077"/>
      </w:pPr>
      <w:rPr>
        <w:rFonts w:ascii="Courier New" w:hAnsi="Courier New"/>
      </w:rPr>
    </w:lvl>
    <w:lvl w:ilvl="5" w:tplc="175C696C">
      <w:start w:val="1"/>
      <w:numFmt w:val="bullet"/>
      <w:lvlText w:val=""/>
      <w:lvlJc w:val="left"/>
      <w:pPr>
        <w:tabs>
          <w:tab w:val="num" w:pos="68"/>
        </w:tabs>
        <w:ind w:left="1361" w:hanging="1293"/>
      </w:pPr>
      <w:rPr>
        <w:rFonts w:ascii="Wingdings" w:hAnsi="Wingdings"/>
      </w:rPr>
    </w:lvl>
    <w:lvl w:ilvl="6" w:tplc="B120C31C">
      <w:start w:val="1"/>
      <w:numFmt w:val="bullet"/>
      <w:lvlText w:val=""/>
      <w:lvlJc w:val="left"/>
      <w:pPr>
        <w:tabs>
          <w:tab w:val="num" w:pos="79"/>
        </w:tabs>
        <w:ind w:left="1587" w:hanging="1508"/>
      </w:pPr>
      <w:rPr>
        <w:rFonts w:ascii="Symbol" w:hAnsi="Symbol"/>
      </w:rPr>
    </w:lvl>
    <w:lvl w:ilvl="7" w:tplc="A33A7B28">
      <w:start w:val="1"/>
      <w:numFmt w:val="bullet"/>
      <w:lvlText w:val="o"/>
      <w:lvlJc w:val="left"/>
      <w:pPr>
        <w:tabs>
          <w:tab w:val="num" w:pos="91"/>
        </w:tabs>
        <w:ind w:left="1814" w:hanging="1723"/>
      </w:pPr>
      <w:rPr>
        <w:rFonts w:ascii="Courier New" w:hAnsi="Courier New"/>
      </w:rPr>
    </w:lvl>
    <w:lvl w:ilvl="8" w:tplc="1E18C81C">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36A2690C">
      <w:start w:val="1"/>
      <w:numFmt w:val="bullet"/>
      <w:lvlText w:val=""/>
      <w:lvlJc w:val="left"/>
      <w:pPr>
        <w:tabs>
          <w:tab w:val="num" w:pos="11"/>
        </w:tabs>
        <w:ind w:left="227" w:hanging="216"/>
      </w:pPr>
      <w:rPr>
        <w:rFonts w:ascii="Symbol" w:hAnsi="Symbol"/>
      </w:rPr>
    </w:lvl>
    <w:lvl w:ilvl="1" w:tplc="6CCA17B0">
      <w:start w:val="1"/>
      <w:numFmt w:val="bullet"/>
      <w:lvlText w:val="o"/>
      <w:lvlJc w:val="left"/>
      <w:pPr>
        <w:tabs>
          <w:tab w:val="num" w:pos="23"/>
        </w:tabs>
        <w:ind w:left="454" w:hanging="431"/>
      </w:pPr>
      <w:rPr>
        <w:rFonts w:ascii="Courier New" w:hAnsi="Courier New"/>
      </w:rPr>
    </w:lvl>
    <w:lvl w:ilvl="2" w:tplc="31944468">
      <w:start w:val="1"/>
      <w:numFmt w:val="bullet"/>
      <w:lvlText w:val=""/>
      <w:lvlJc w:val="left"/>
      <w:pPr>
        <w:tabs>
          <w:tab w:val="num" w:pos="34"/>
        </w:tabs>
        <w:ind w:left="680" w:hanging="646"/>
      </w:pPr>
      <w:rPr>
        <w:rFonts w:ascii="Wingdings" w:hAnsi="Wingdings"/>
      </w:rPr>
    </w:lvl>
    <w:lvl w:ilvl="3" w:tplc="9ACE56F2">
      <w:start w:val="1"/>
      <w:numFmt w:val="bullet"/>
      <w:lvlText w:val=""/>
      <w:lvlJc w:val="left"/>
      <w:pPr>
        <w:tabs>
          <w:tab w:val="num" w:pos="45"/>
        </w:tabs>
        <w:ind w:left="907" w:hanging="862"/>
      </w:pPr>
      <w:rPr>
        <w:rFonts w:ascii="Symbol" w:hAnsi="Symbol"/>
      </w:rPr>
    </w:lvl>
    <w:lvl w:ilvl="4" w:tplc="D7520D3E">
      <w:start w:val="1"/>
      <w:numFmt w:val="bullet"/>
      <w:lvlText w:val="o"/>
      <w:lvlJc w:val="left"/>
      <w:pPr>
        <w:tabs>
          <w:tab w:val="num" w:pos="57"/>
        </w:tabs>
        <w:ind w:left="1134" w:hanging="1077"/>
      </w:pPr>
      <w:rPr>
        <w:rFonts w:ascii="Courier New" w:hAnsi="Courier New"/>
      </w:rPr>
    </w:lvl>
    <w:lvl w:ilvl="5" w:tplc="4178E530">
      <w:start w:val="1"/>
      <w:numFmt w:val="bullet"/>
      <w:lvlText w:val=""/>
      <w:lvlJc w:val="left"/>
      <w:pPr>
        <w:tabs>
          <w:tab w:val="num" w:pos="68"/>
        </w:tabs>
        <w:ind w:left="1361" w:hanging="1293"/>
      </w:pPr>
      <w:rPr>
        <w:rFonts w:ascii="Wingdings" w:hAnsi="Wingdings"/>
      </w:rPr>
    </w:lvl>
    <w:lvl w:ilvl="6" w:tplc="E1FE5F0A">
      <w:start w:val="1"/>
      <w:numFmt w:val="bullet"/>
      <w:lvlText w:val=""/>
      <w:lvlJc w:val="left"/>
      <w:pPr>
        <w:tabs>
          <w:tab w:val="num" w:pos="79"/>
        </w:tabs>
        <w:ind w:left="1587" w:hanging="1508"/>
      </w:pPr>
      <w:rPr>
        <w:rFonts w:ascii="Symbol" w:hAnsi="Symbol"/>
      </w:rPr>
    </w:lvl>
    <w:lvl w:ilvl="7" w:tplc="98186F86">
      <w:start w:val="1"/>
      <w:numFmt w:val="bullet"/>
      <w:lvlText w:val="o"/>
      <w:lvlJc w:val="left"/>
      <w:pPr>
        <w:tabs>
          <w:tab w:val="num" w:pos="91"/>
        </w:tabs>
        <w:ind w:left="1814" w:hanging="1723"/>
      </w:pPr>
      <w:rPr>
        <w:rFonts w:ascii="Courier New" w:hAnsi="Courier New"/>
      </w:rPr>
    </w:lvl>
    <w:lvl w:ilvl="8" w:tplc="FE549AEA">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6762AF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702BF6">
      <w:start w:val="1"/>
      <w:numFmt w:val="bullet"/>
      <w:lvlText w:val="•"/>
      <w:lvlJc w:val="left"/>
      <w:pPr>
        <w:tabs>
          <w:tab w:val="num" w:pos="23"/>
        </w:tabs>
        <w:ind w:left="454" w:hanging="431"/>
      </w:pPr>
      <w:rPr>
        <w:rFonts w:ascii="Courier New" w:hAnsi="Courier New"/>
      </w:rPr>
    </w:lvl>
    <w:lvl w:ilvl="2" w:tplc="F924A0E2">
      <w:start w:val="1"/>
      <w:numFmt w:val="bullet"/>
      <w:lvlText w:val="•"/>
      <w:lvlJc w:val="left"/>
      <w:pPr>
        <w:tabs>
          <w:tab w:val="num" w:pos="34"/>
        </w:tabs>
        <w:ind w:left="680" w:hanging="646"/>
      </w:pPr>
      <w:rPr>
        <w:rFonts w:ascii="Wingdings" w:hAnsi="Wingdings"/>
      </w:rPr>
    </w:lvl>
    <w:lvl w:ilvl="3" w:tplc="813AF3C4">
      <w:start w:val="1"/>
      <w:numFmt w:val="bullet"/>
      <w:lvlText w:val=""/>
      <w:lvlJc w:val="left"/>
      <w:pPr>
        <w:tabs>
          <w:tab w:val="num" w:pos="45"/>
        </w:tabs>
        <w:ind w:left="907" w:hanging="862"/>
      </w:pPr>
      <w:rPr>
        <w:rFonts w:ascii="Symbol" w:hAnsi="Symbol"/>
      </w:rPr>
    </w:lvl>
    <w:lvl w:ilvl="4" w:tplc="4BE02A1C">
      <w:start w:val="1"/>
      <w:numFmt w:val="bullet"/>
      <w:lvlText w:val="o"/>
      <w:lvlJc w:val="left"/>
      <w:pPr>
        <w:tabs>
          <w:tab w:val="num" w:pos="57"/>
        </w:tabs>
        <w:ind w:left="1134" w:hanging="1077"/>
      </w:pPr>
      <w:rPr>
        <w:rFonts w:ascii="Courier New" w:hAnsi="Courier New"/>
      </w:rPr>
    </w:lvl>
    <w:lvl w:ilvl="5" w:tplc="0062F20E">
      <w:start w:val="1"/>
      <w:numFmt w:val="bullet"/>
      <w:lvlText w:val=""/>
      <w:lvlJc w:val="left"/>
      <w:pPr>
        <w:tabs>
          <w:tab w:val="num" w:pos="68"/>
        </w:tabs>
        <w:ind w:left="1361" w:hanging="1293"/>
      </w:pPr>
      <w:rPr>
        <w:rFonts w:ascii="Wingdings" w:hAnsi="Wingdings"/>
      </w:rPr>
    </w:lvl>
    <w:lvl w:ilvl="6" w:tplc="C27809C0">
      <w:start w:val="1"/>
      <w:numFmt w:val="bullet"/>
      <w:lvlText w:val=""/>
      <w:lvlJc w:val="left"/>
      <w:pPr>
        <w:tabs>
          <w:tab w:val="num" w:pos="79"/>
        </w:tabs>
        <w:ind w:left="1587" w:hanging="1508"/>
      </w:pPr>
      <w:rPr>
        <w:rFonts w:ascii="Symbol" w:hAnsi="Symbol"/>
      </w:rPr>
    </w:lvl>
    <w:lvl w:ilvl="7" w:tplc="66541516">
      <w:start w:val="1"/>
      <w:numFmt w:val="bullet"/>
      <w:lvlText w:val="o"/>
      <w:lvlJc w:val="left"/>
      <w:pPr>
        <w:tabs>
          <w:tab w:val="num" w:pos="91"/>
        </w:tabs>
        <w:ind w:left="1814" w:hanging="1723"/>
      </w:pPr>
      <w:rPr>
        <w:rFonts w:ascii="Courier New" w:hAnsi="Courier New"/>
      </w:rPr>
    </w:lvl>
    <w:lvl w:ilvl="8" w:tplc="4F0C1748">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1AB27048">
      <w:start w:val="1"/>
      <w:numFmt w:val="bullet"/>
      <w:lvlText w:val=""/>
      <w:lvlJc w:val="left"/>
      <w:pPr>
        <w:tabs>
          <w:tab w:val="num" w:pos="11"/>
        </w:tabs>
        <w:ind w:left="227" w:hanging="216"/>
      </w:pPr>
      <w:rPr>
        <w:rFonts w:ascii="Symbol" w:hAnsi="Symbol"/>
      </w:rPr>
    </w:lvl>
    <w:lvl w:ilvl="1" w:tplc="DF8C9B06">
      <w:start w:val="1"/>
      <w:numFmt w:val="bullet"/>
      <w:lvlText w:val="o"/>
      <w:lvlJc w:val="left"/>
      <w:pPr>
        <w:tabs>
          <w:tab w:val="num" w:pos="23"/>
        </w:tabs>
        <w:ind w:left="454" w:hanging="431"/>
      </w:pPr>
      <w:rPr>
        <w:rFonts w:ascii="Courier New" w:hAnsi="Courier New"/>
      </w:rPr>
    </w:lvl>
    <w:lvl w:ilvl="2" w:tplc="C8D8BD4E">
      <w:start w:val="1"/>
      <w:numFmt w:val="bullet"/>
      <w:lvlText w:val=""/>
      <w:lvlJc w:val="left"/>
      <w:pPr>
        <w:tabs>
          <w:tab w:val="num" w:pos="34"/>
        </w:tabs>
        <w:ind w:left="680" w:hanging="646"/>
      </w:pPr>
      <w:rPr>
        <w:rFonts w:ascii="Wingdings" w:hAnsi="Wingdings"/>
      </w:rPr>
    </w:lvl>
    <w:lvl w:ilvl="3" w:tplc="EB42D6C6">
      <w:start w:val="1"/>
      <w:numFmt w:val="bullet"/>
      <w:lvlText w:val=""/>
      <w:lvlJc w:val="left"/>
      <w:pPr>
        <w:tabs>
          <w:tab w:val="num" w:pos="45"/>
        </w:tabs>
        <w:ind w:left="907" w:hanging="862"/>
      </w:pPr>
      <w:rPr>
        <w:rFonts w:ascii="Symbol" w:hAnsi="Symbol"/>
      </w:rPr>
    </w:lvl>
    <w:lvl w:ilvl="4" w:tplc="1D3E215A">
      <w:start w:val="1"/>
      <w:numFmt w:val="bullet"/>
      <w:lvlText w:val="o"/>
      <w:lvlJc w:val="left"/>
      <w:pPr>
        <w:tabs>
          <w:tab w:val="num" w:pos="57"/>
        </w:tabs>
        <w:ind w:left="1134" w:hanging="1077"/>
      </w:pPr>
      <w:rPr>
        <w:rFonts w:ascii="Courier New" w:hAnsi="Courier New"/>
      </w:rPr>
    </w:lvl>
    <w:lvl w:ilvl="5" w:tplc="0088E04C">
      <w:start w:val="1"/>
      <w:numFmt w:val="bullet"/>
      <w:lvlText w:val=""/>
      <w:lvlJc w:val="left"/>
      <w:pPr>
        <w:tabs>
          <w:tab w:val="num" w:pos="68"/>
        </w:tabs>
        <w:ind w:left="1361" w:hanging="1293"/>
      </w:pPr>
      <w:rPr>
        <w:rFonts w:ascii="Wingdings" w:hAnsi="Wingdings"/>
      </w:rPr>
    </w:lvl>
    <w:lvl w:ilvl="6" w:tplc="53102326">
      <w:start w:val="1"/>
      <w:numFmt w:val="bullet"/>
      <w:lvlText w:val=""/>
      <w:lvlJc w:val="left"/>
      <w:pPr>
        <w:tabs>
          <w:tab w:val="num" w:pos="79"/>
        </w:tabs>
        <w:ind w:left="1587" w:hanging="1508"/>
      </w:pPr>
      <w:rPr>
        <w:rFonts w:ascii="Symbol" w:hAnsi="Symbol"/>
      </w:rPr>
    </w:lvl>
    <w:lvl w:ilvl="7" w:tplc="D25CA15C">
      <w:start w:val="1"/>
      <w:numFmt w:val="bullet"/>
      <w:lvlText w:val="o"/>
      <w:lvlJc w:val="left"/>
      <w:pPr>
        <w:tabs>
          <w:tab w:val="num" w:pos="91"/>
        </w:tabs>
        <w:ind w:left="1814" w:hanging="1723"/>
      </w:pPr>
      <w:rPr>
        <w:rFonts w:ascii="Courier New" w:hAnsi="Courier New"/>
      </w:rPr>
    </w:lvl>
    <w:lvl w:ilvl="8" w:tplc="E49A76BE">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62F60C1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4093B8">
      <w:start w:val="1"/>
      <w:numFmt w:val="bullet"/>
      <w:lvlText w:val="•"/>
      <w:lvlJc w:val="left"/>
      <w:pPr>
        <w:tabs>
          <w:tab w:val="num" w:pos="23"/>
        </w:tabs>
        <w:ind w:left="454" w:hanging="431"/>
      </w:pPr>
      <w:rPr>
        <w:rFonts w:ascii="Courier New" w:hAnsi="Courier New"/>
      </w:rPr>
    </w:lvl>
    <w:lvl w:ilvl="2" w:tplc="6090C804">
      <w:start w:val="1"/>
      <w:numFmt w:val="bullet"/>
      <w:lvlText w:val="•"/>
      <w:lvlJc w:val="left"/>
      <w:pPr>
        <w:tabs>
          <w:tab w:val="num" w:pos="34"/>
        </w:tabs>
        <w:ind w:left="680" w:hanging="646"/>
      </w:pPr>
      <w:rPr>
        <w:rFonts w:ascii="Wingdings" w:hAnsi="Wingdings"/>
      </w:rPr>
    </w:lvl>
    <w:lvl w:ilvl="3" w:tplc="F09C243E">
      <w:start w:val="1"/>
      <w:numFmt w:val="bullet"/>
      <w:lvlText w:val=""/>
      <w:lvlJc w:val="left"/>
      <w:pPr>
        <w:tabs>
          <w:tab w:val="num" w:pos="45"/>
        </w:tabs>
        <w:ind w:left="907" w:hanging="862"/>
      </w:pPr>
      <w:rPr>
        <w:rFonts w:ascii="Symbol" w:hAnsi="Symbol"/>
      </w:rPr>
    </w:lvl>
    <w:lvl w:ilvl="4" w:tplc="B8201D56">
      <w:start w:val="1"/>
      <w:numFmt w:val="bullet"/>
      <w:lvlText w:val="o"/>
      <w:lvlJc w:val="left"/>
      <w:pPr>
        <w:tabs>
          <w:tab w:val="num" w:pos="57"/>
        </w:tabs>
        <w:ind w:left="1134" w:hanging="1077"/>
      </w:pPr>
      <w:rPr>
        <w:rFonts w:ascii="Courier New" w:hAnsi="Courier New"/>
      </w:rPr>
    </w:lvl>
    <w:lvl w:ilvl="5" w:tplc="AF526D9A">
      <w:start w:val="1"/>
      <w:numFmt w:val="bullet"/>
      <w:lvlText w:val=""/>
      <w:lvlJc w:val="left"/>
      <w:pPr>
        <w:tabs>
          <w:tab w:val="num" w:pos="68"/>
        </w:tabs>
        <w:ind w:left="1361" w:hanging="1293"/>
      </w:pPr>
      <w:rPr>
        <w:rFonts w:ascii="Wingdings" w:hAnsi="Wingdings"/>
      </w:rPr>
    </w:lvl>
    <w:lvl w:ilvl="6" w:tplc="051C6E34">
      <w:start w:val="1"/>
      <w:numFmt w:val="bullet"/>
      <w:lvlText w:val=""/>
      <w:lvlJc w:val="left"/>
      <w:pPr>
        <w:tabs>
          <w:tab w:val="num" w:pos="79"/>
        </w:tabs>
        <w:ind w:left="1587" w:hanging="1508"/>
      </w:pPr>
      <w:rPr>
        <w:rFonts w:ascii="Symbol" w:hAnsi="Symbol"/>
      </w:rPr>
    </w:lvl>
    <w:lvl w:ilvl="7" w:tplc="23AE55CC">
      <w:start w:val="1"/>
      <w:numFmt w:val="bullet"/>
      <w:lvlText w:val="o"/>
      <w:lvlJc w:val="left"/>
      <w:pPr>
        <w:tabs>
          <w:tab w:val="num" w:pos="91"/>
        </w:tabs>
        <w:ind w:left="1814" w:hanging="1723"/>
      </w:pPr>
      <w:rPr>
        <w:rFonts w:ascii="Courier New" w:hAnsi="Courier New"/>
      </w:rPr>
    </w:lvl>
    <w:lvl w:ilvl="8" w:tplc="C3042852">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AD2A9AA6">
      <w:start w:val="1"/>
      <w:numFmt w:val="bullet"/>
      <w:lvlText w:val=""/>
      <w:lvlJc w:val="left"/>
      <w:pPr>
        <w:tabs>
          <w:tab w:val="num" w:pos="11"/>
        </w:tabs>
        <w:ind w:left="227" w:hanging="216"/>
      </w:pPr>
      <w:rPr>
        <w:rFonts w:ascii="Symbol" w:hAnsi="Symbol"/>
      </w:rPr>
    </w:lvl>
    <w:lvl w:ilvl="1" w:tplc="7412311C">
      <w:start w:val="1"/>
      <w:numFmt w:val="bullet"/>
      <w:lvlText w:val="o"/>
      <w:lvlJc w:val="left"/>
      <w:pPr>
        <w:tabs>
          <w:tab w:val="num" w:pos="23"/>
        </w:tabs>
        <w:ind w:left="454" w:hanging="431"/>
      </w:pPr>
      <w:rPr>
        <w:rFonts w:ascii="Courier New" w:hAnsi="Courier New"/>
      </w:rPr>
    </w:lvl>
    <w:lvl w:ilvl="2" w:tplc="802479BA">
      <w:start w:val="1"/>
      <w:numFmt w:val="bullet"/>
      <w:lvlText w:val=""/>
      <w:lvlJc w:val="left"/>
      <w:pPr>
        <w:tabs>
          <w:tab w:val="num" w:pos="34"/>
        </w:tabs>
        <w:ind w:left="680" w:hanging="646"/>
      </w:pPr>
      <w:rPr>
        <w:rFonts w:ascii="Wingdings" w:hAnsi="Wingdings"/>
      </w:rPr>
    </w:lvl>
    <w:lvl w:ilvl="3" w:tplc="62BAE082">
      <w:start w:val="1"/>
      <w:numFmt w:val="bullet"/>
      <w:lvlText w:val=""/>
      <w:lvlJc w:val="left"/>
      <w:pPr>
        <w:tabs>
          <w:tab w:val="num" w:pos="45"/>
        </w:tabs>
        <w:ind w:left="907" w:hanging="862"/>
      </w:pPr>
      <w:rPr>
        <w:rFonts w:ascii="Symbol" w:hAnsi="Symbol"/>
      </w:rPr>
    </w:lvl>
    <w:lvl w:ilvl="4" w:tplc="8042CD86">
      <w:start w:val="1"/>
      <w:numFmt w:val="bullet"/>
      <w:lvlText w:val="o"/>
      <w:lvlJc w:val="left"/>
      <w:pPr>
        <w:tabs>
          <w:tab w:val="num" w:pos="57"/>
        </w:tabs>
        <w:ind w:left="1134" w:hanging="1077"/>
      </w:pPr>
      <w:rPr>
        <w:rFonts w:ascii="Courier New" w:hAnsi="Courier New"/>
      </w:rPr>
    </w:lvl>
    <w:lvl w:ilvl="5" w:tplc="30F2350A">
      <w:start w:val="1"/>
      <w:numFmt w:val="bullet"/>
      <w:lvlText w:val=""/>
      <w:lvlJc w:val="left"/>
      <w:pPr>
        <w:tabs>
          <w:tab w:val="num" w:pos="68"/>
        </w:tabs>
        <w:ind w:left="1361" w:hanging="1293"/>
      </w:pPr>
      <w:rPr>
        <w:rFonts w:ascii="Wingdings" w:hAnsi="Wingdings"/>
      </w:rPr>
    </w:lvl>
    <w:lvl w:ilvl="6" w:tplc="2DC8CC24">
      <w:start w:val="1"/>
      <w:numFmt w:val="bullet"/>
      <w:lvlText w:val=""/>
      <w:lvlJc w:val="left"/>
      <w:pPr>
        <w:tabs>
          <w:tab w:val="num" w:pos="79"/>
        </w:tabs>
        <w:ind w:left="1587" w:hanging="1508"/>
      </w:pPr>
      <w:rPr>
        <w:rFonts w:ascii="Symbol" w:hAnsi="Symbol"/>
      </w:rPr>
    </w:lvl>
    <w:lvl w:ilvl="7" w:tplc="30E4E32C">
      <w:start w:val="1"/>
      <w:numFmt w:val="bullet"/>
      <w:lvlText w:val="o"/>
      <w:lvlJc w:val="left"/>
      <w:pPr>
        <w:tabs>
          <w:tab w:val="num" w:pos="91"/>
        </w:tabs>
        <w:ind w:left="1814" w:hanging="1723"/>
      </w:pPr>
      <w:rPr>
        <w:rFonts w:ascii="Courier New" w:hAnsi="Courier New"/>
      </w:rPr>
    </w:lvl>
    <w:lvl w:ilvl="8" w:tplc="BBB6DDEC">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C7824C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2287532">
      <w:start w:val="1"/>
      <w:numFmt w:val="bullet"/>
      <w:lvlText w:val="•"/>
      <w:lvlJc w:val="left"/>
      <w:pPr>
        <w:tabs>
          <w:tab w:val="num" w:pos="23"/>
        </w:tabs>
        <w:ind w:left="454" w:hanging="431"/>
      </w:pPr>
      <w:rPr>
        <w:rFonts w:ascii="Courier New" w:hAnsi="Courier New"/>
      </w:rPr>
    </w:lvl>
    <w:lvl w:ilvl="2" w:tplc="5CC45A42">
      <w:start w:val="1"/>
      <w:numFmt w:val="bullet"/>
      <w:lvlText w:val="•"/>
      <w:lvlJc w:val="left"/>
      <w:pPr>
        <w:tabs>
          <w:tab w:val="num" w:pos="34"/>
        </w:tabs>
        <w:ind w:left="680" w:hanging="646"/>
      </w:pPr>
      <w:rPr>
        <w:rFonts w:ascii="Wingdings" w:hAnsi="Wingdings"/>
      </w:rPr>
    </w:lvl>
    <w:lvl w:ilvl="3" w:tplc="040A53A4">
      <w:start w:val="1"/>
      <w:numFmt w:val="bullet"/>
      <w:lvlText w:val=""/>
      <w:lvlJc w:val="left"/>
      <w:pPr>
        <w:tabs>
          <w:tab w:val="num" w:pos="45"/>
        </w:tabs>
        <w:ind w:left="907" w:hanging="862"/>
      </w:pPr>
      <w:rPr>
        <w:rFonts w:ascii="Symbol" w:hAnsi="Symbol"/>
      </w:rPr>
    </w:lvl>
    <w:lvl w:ilvl="4" w:tplc="33165632">
      <w:start w:val="1"/>
      <w:numFmt w:val="bullet"/>
      <w:lvlText w:val="o"/>
      <w:lvlJc w:val="left"/>
      <w:pPr>
        <w:tabs>
          <w:tab w:val="num" w:pos="57"/>
        </w:tabs>
        <w:ind w:left="1134" w:hanging="1077"/>
      </w:pPr>
      <w:rPr>
        <w:rFonts w:ascii="Courier New" w:hAnsi="Courier New"/>
      </w:rPr>
    </w:lvl>
    <w:lvl w:ilvl="5" w:tplc="52C6FFF4">
      <w:start w:val="1"/>
      <w:numFmt w:val="bullet"/>
      <w:lvlText w:val=""/>
      <w:lvlJc w:val="left"/>
      <w:pPr>
        <w:tabs>
          <w:tab w:val="num" w:pos="68"/>
        </w:tabs>
        <w:ind w:left="1361" w:hanging="1293"/>
      </w:pPr>
      <w:rPr>
        <w:rFonts w:ascii="Wingdings" w:hAnsi="Wingdings"/>
      </w:rPr>
    </w:lvl>
    <w:lvl w:ilvl="6" w:tplc="E6C48F5E">
      <w:start w:val="1"/>
      <w:numFmt w:val="bullet"/>
      <w:lvlText w:val=""/>
      <w:lvlJc w:val="left"/>
      <w:pPr>
        <w:tabs>
          <w:tab w:val="num" w:pos="79"/>
        </w:tabs>
        <w:ind w:left="1587" w:hanging="1508"/>
      </w:pPr>
      <w:rPr>
        <w:rFonts w:ascii="Symbol" w:hAnsi="Symbol"/>
      </w:rPr>
    </w:lvl>
    <w:lvl w:ilvl="7" w:tplc="886C1A0A">
      <w:start w:val="1"/>
      <w:numFmt w:val="bullet"/>
      <w:lvlText w:val="o"/>
      <w:lvlJc w:val="left"/>
      <w:pPr>
        <w:tabs>
          <w:tab w:val="num" w:pos="91"/>
        </w:tabs>
        <w:ind w:left="1814" w:hanging="1723"/>
      </w:pPr>
      <w:rPr>
        <w:rFonts w:ascii="Courier New" w:hAnsi="Courier New"/>
      </w:rPr>
    </w:lvl>
    <w:lvl w:ilvl="8" w:tplc="5E9AA454">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50FC2928">
      <w:start w:val="1"/>
      <w:numFmt w:val="bullet"/>
      <w:lvlText w:val=""/>
      <w:lvlJc w:val="left"/>
      <w:pPr>
        <w:tabs>
          <w:tab w:val="num" w:pos="11"/>
        </w:tabs>
        <w:ind w:left="227" w:hanging="216"/>
      </w:pPr>
      <w:rPr>
        <w:rFonts w:ascii="Symbol" w:hAnsi="Symbol"/>
      </w:rPr>
    </w:lvl>
    <w:lvl w:ilvl="1" w:tplc="6950A55C">
      <w:start w:val="1"/>
      <w:numFmt w:val="bullet"/>
      <w:lvlText w:val="o"/>
      <w:lvlJc w:val="left"/>
      <w:pPr>
        <w:tabs>
          <w:tab w:val="num" w:pos="23"/>
        </w:tabs>
        <w:ind w:left="454" w:hanging="431"/>
      </w:pPr>
      <w:rPr>
        <w:rFonts w:ascii="Courier New" w:hAnsi="Courier New"/>
      </w:rPr>
    </w:lvl>
    <w:lvl w:ilvl="2" w:tplc="263AEC66">
      <w:start w:val="1"/>
      <w:numFmt w:val="bullet"/>
      <w:lvlText w:val=""/>
      <w:lvlJc w:val="left"/>
      <w:pPr>
        <w:tabs>
          <w:tab w:val="num" w:pos="34"/>
        </w:tabs>
        <w:ind w:left="680" w:hanging="646"/>
      </w:pPr>
      <w:rPr>
        <w:rFonts w:ascii="Wingdings" w:hAnsi="Wingdings"/>
      </w:rPr>
    </w:lvl>
    <w:lvl w:ilvl="3" w:tplc="CB46BA40">
      <w:start w:val="1"/>
      <w:numFmt w:val="bullet"/>
      <w:lvlText w:val=""/>
      <w:lvlJc w:val="left"/>
      <w:pPr>
        <w:tabs>
          <w:tab w:val="num" w:pos="45"/>
        </w:tabs>
        <w:ind w:left="907" w:hanging="862"/>
      </w:pPr>
      <w:rPr>
        <w:rFonts w:ascii="Symbol" w:hAnsi="Symbol"/>
      </w:rPr>
    </w:lvl>
    <w:lvl w:ilvl="4" w:tplc="C42AFED8">
      <w:start w:val="1"/>
      <w:numFmt w:val="bullet"/>
      <w:lvlText w:val="o"/>
      <w:lvlJc w:val="left"/>
      <w:pPr>
        <w:tabs>
          <w:tab w:val="num" w:pos="57"/>
        </w:tabs>
        <w:ind w:left="1134" w:hanging="1077"/>
      </w:pPr>
      <w:rPr>
        <w:rFonts w:ascii="Courier New" w:hAnsi="Courier New"/>
      </w:rPr>
    </w:lvl>
    <w:lvl w:ilvl="5" w:tplc="54A2598E">
      <w:start w:val="1"/>
      <w:numFmt w:val="bullet"/>
      <w:lvlText w:val=""/>
      <w:lvlJc w:val="left"/>
      <w:pPr>
        <w:tabs>
          <w:tab w:val="num" w:pos="68"/>
        </w:tabs>
        <w:ind w:left="1361" w:hanging="1293"/>
      </w:pPr>
      <w:rPr>
        <w:rFonts w:ascii="Wingdings" w:hAnsi="Wingdings"/>
      </w:rPr>
    </w:lvl>
    <w:lvl w:ilvl="6" w:tplc="35FEA374">
      <w:start w:val="1"/>
      <w:numFmt w:val="bullet"/>
      <w:lvlText w:val=""/>
      <w:lvlJc w:val="left"/>
      <w:pPr>
        <w:tabs>
          <w:tab w:val="num" w:pos="79"/>
        </w:tabs>
        <w:ind w:left="1587" w:hanging="1508"/>
      </w:pPr>
      <w:rPr>
        <w:rFonts w:ascii="Symbol" w:hAnsi="Symbol"/>
      </w:rPr>
    </w:lvl>
    <w:lvl w:ilvl="7" w:tplc="1A6639A6">
      <w:start w:val="1"/>
      <w:numFmt w:val="bullet"/>
      <w:lvlText w:val="o"/>
      <w:lvlJc w:val="left"/>
      <w:pPr>
        <w:tabs>
          <w:tab w:val="num" w:pos="91"/>
        </w:tabs>
        <w:ind w:left="1814" w:hanging="1723"/>
      </w:pPr>
      <w:rPr>
        <w:rFonts w:ascii="Courier New" w:hAnsi="Courier New"/>
      </w:rPr>
    </w:lvl>
    <w:lvl w:ilvl="8" w:tplc="0768909C">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5CA467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1E6E78">
      <w:start w:val="1"/>
      <w:numFmt w:val="bullet"/>
      <w:lvlText w:val="•"/>
      <w:lvlJc w:val="left"/>
      <w:pPr>
        <w:tabs>
          <w:tab w:val="num" w:pos="23"/>
        </w:tabs>
        <w:ind w:left="454" w:hanging="431"/>
      </w:pPr>
      <w:rPr>
        <w:rFonts w:ascii="Courier New" w:hAnsi="Courier New"/>
      </w:rPr>
    </w:lvl>
    <w:lvl w:ilvl="2" w:tplc="4B7C60CA">
      <w:start w:val="1"/>
      <w:numFmt w:val="bullet"/>
      <w:lvlText w:val="•"/>
      <w:lvlJc w:val="left"/>
      <w:pPr>
        <w:tabs>
          <w:tab w:val="num" w:pos="34"/>
        </w:tabs>
        <w:ind w:left="680" w:hanging="646"/>
      </w:pPr>
      <w:rPr>
        <w:rFonts w:ascii="Wingdings" w:hAnsi="Wingdings"/>
      </w:rPr>
    </w:lvl>
    <w:lvl w:ilvl="3" w:tplc="B21C7240">
      <w:start w:val="1"/>
      <w:numFmt w:val="bullet"/>
      <w:lvlText w:val=""/>
      <w:lvlJc w:val="left"/>
      <w:pPr>
        <w:tabs>
          <w:tab w:val="num" w:pos="45"/>
        </w:tabs>
        <w:ind w:left="907" w:hanging="862"/>
      </w:pPr>
      <w:rPr>
        <w:rFonts w:ascii="Symbol" w:hAnsi="Symbol"/>
      </w:rPr>
    </w:lvl>
    <w:lvl w:ilvl="4" w:tplc="66BCD59E">
      <w:start w:val="1"/>
      <w:numFmt w:val="bullet"/>
      <w:lvlText w:val="o"/>
      <w:lvlJc w:val="left"/>
      <w:pPr>
        <w:tabs>
          <w:tab w:val="num" w:pos="57"/>
        </w:tabs>
        <w:ind w:left="1134" w:hanging="1077"/>
      </w:pPr>
      <w:rPr>
        <w:rFonts w:ascii="Courier New" w:hAnsi="Courier New"/>
      </w:rPr>
    </w:lvl>
    <w:lvl w:ilvl="5" w:tplc="8B66695E">
      <w:start w:val="1"/>
      <w:numFmt w:val="bullet"/>
      <w:lvlText w:val=""/>
      <w:lvlJc w:val="left"/>
      <w:pPr>
        <w:tabs>
          <w:tab w:val="num" w:pos="68"/>
        </w:tabs>
        <w:ind w:left="1361" w:hanging="1293"/>
      </w:pPr>
      <w:rPr>
        <w:rFonts w:ascii="Wingdings" w:hAnsi="Wingdings"/>
      </w:rPr>
    </w:lvl>
    <w:lvl w:ilvl="6" w:tplc="D480DF3A">
      <w:start w:val="1"/>
      <w:numFmt w:val="bullet"/>
      <w:lvlText w:val=""/>
      <w:lvlJc w:val="left"/>
      <w:pPr>
        <w:tabs>
          <w:tab w:val="num" w:pos="79"/>
        </w:tabs>
        <w:ind w:left="1587" w:hanging="1508"/>
      </w:pPr>
      <w:rPr>
        <w:rFonts w:ascii="Symbol" w:hAnsi="Symbol"/>
      </w:rPr>
    </w:lvl>
    <w:lvl w:ilvl="7" w:tplc="5F247BAA">
      <w:start w:val="1"/>
      <w:numFmt w:val="bullet"/>
      <w:lvlText w:val="o"/>
      <w:lvlJc w:val="left"/>
      <w:pPr>
        <w:tabs>
          <w:tab w:val="num" w:pos="91"/>
        </w:tabs>
        <w:ind w:left="1814" w:hanging="1723"/>
      </w:pPr>
      <w:rPr>
        <w:rFonts w:ascii="Courier New" w:hAnsi="Courier New"/>
      </w:rPr>
    </w:lvl>
    <w:lvl w:ilvl="8" w:tplc="C1464E44">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61B6F584">
      <w:start w:val="1"/>
      <w:numFmt w:val="bullet"/>
      <w:lvlText w:val=""/>
      <w:lvlJc w:val="left"/>
      <w:pPr>
        <w:tabs>
          <w:tab w:val="num" w:pos="11"/>
        </w:tabs>
        <w:ind w:left="227" w:hanging="216"/>
      </w:pPr>
      <w:rPr>
        <w:rFonts w:ascii="Symbol" w:hAnsi="Symbol"/>
      </w:rPr>
    </w:lvl>
    <w:lvl w:ilvl="1" w:tplc="6A2C9102">
      <w:start w:val="1"/>
      <w:numFmt w:val="bullet"/>
      <w:lvlText w:val="o"/>
      <w:lvlJc w:val="left"/>
      <w:pPr>
        <w:tabs>
          <w:tab w:val="num" w:pos="23"/>
        </w:tabs>
        <w:ind w:left="454" w:hanging="431"/>
      </w:pPr>
      <w:rPr>
        <w:rFonts w:ascii="Courier New" w:hAnsi="Courier New"/>
      </w:rPr>
    </w:lvl>
    <w:lvl w:ilvl="2" w:tplc="7EE82518">
      <w:start w:val="1"/>
      <w:numFmt w:val="bullet"/>
      <w:lvlText w:val=""/>
      <w:lvlJc w:val="left"/>
      <w:pPr>
        <w:tabs>
          <w:tab w:val="num" w:pos="34"/>
        </w:tabs>
        <w:ind w:left="680" w:hanging="646"/>
      </w:pPr>
      <w:rPr>
        <w:rFonts w:ascii="Wingdings" w:hAnsi="Wingdings"/>
      </w:rPr>
    </w:lvl>
    <w:lvl w:ilvl="3" w:tplc="8884D320">
      <w:start w:val="1"/>
      <w:numFmt w:val="bullet"/>
      <w:lvlText w:val=""/>
      <w:lvlJc w:val="left"/>
      <w:pPr>
        <w:tabs>
          <w:tab w:val="num" w:pos="45"/>
        </w:tabs>
        <w:ind w:left="907" w:hanging="862"/>
      </w:pPr>
      <w:rPr>
        <w:rFonts w:ascii="Symbol" w:hAnsi="Symbol"/>
      </w:rPr>
    </w:lvl>
    <w:lvl w:ilvl="4" w:tplc="2722D190">
      <w:start w:val="1"/>
      <w:numFmt w:val="bullet"/>
      <w:lvlText w:val="o"/>
      <w:lvlJc w:val="left"/>
      <w:pPr>
        <w:tabs>
          <w:tab w:val="num" w:pos="57"/>
        </w:tabs>
        <w:ind w:left="1134" w:hanging="1077"/>
      </w:pPr>
      <w:rPr>
        <w:rFonts w:ascii="Courier New" w:hAnsi="Courier New"/>
      </w:rPr>
    </w:lvl>
    <w:lvl w:ilvl="5" w:tplc="361C3EDC">
      <w:start w:val="1"/>
      <w:numFmt w:val="bullet"/>
      <w:lvlText w:val=""/>
      <w:lvlJc w:val="left"/>
      <w:pPr>
        <w:tabs>
          <w:tab w:val="num" w:pos="68"/>
        </w:tabs>
        <w:ind w:left="1361" w:hanging="1293"/>
      </w:pPr>
      <w:rPr>
        <w:rFonts w:ascii="Wingdings" w:hAnsi="Wingdings"/>
      </w:rPr>
    </w:lvl>
    <w:lvl w:ilvl="6" w:tplc="C71C16F4">
      <w:start w:val="1"/>
      <w:numFmt w:val="bullet"/>
      <w:lvlText w:val=""/>
      <w:lvlJc w:val="left"/>
      <w:pPr>
        <w:tabs>
          <w:tab w:val="num" w:pos="79"/>
        </w:tabs>
        <w:ind w:left="1587" w:hanging="1508"/>
      </w:pPr>
      <w:rPr>
        <w:rFonts w:ascii="Symbol" w:hAnsi="Symbol"/>
      </w:rPr>
    </w:lvl>
    <w:lvl w:ilvl="7" w:tplc="08F0307C">
      <w:start w:val="1"/>
      <w:numFmt w:val="bullet"/>
      <w:lvlText w:val="o"/>
      <w:lvlJc w:val="left"/>
      <w:pPr>
        <w:tabs>
          <w:tab w:val="num" w:pos="91"/>
        </w:tabs>
        <w:ind w:left="1814" w:hanging="1723"/>
      </w:pPr>
      <w:rPr>
        <w:rFonts w:ascii="Courier New" w:hAnsi="Courier New"/>
      </w:rPr>
    </w:lvl>
    <w:lvl w:ilvl="8" w:tplc="6E008E3A">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9604AD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7347658">
      <w:start w:val="1"/>
      <w:numFmt w:val="bullet"/>
      <w:lvlText w:val="•"/>
      <w:lvlJc w:val="left"/>
      <w:pPr>
        <w:tabs>
          <w:tab w:val="num" w:pos="23"/>
        </w:tabs>
        <w:ind w:left="454" w:hanging="431"/>
      </w:pPr>
      <w:rPr>
        <w:rFonts w:ascii="Courier New" w:hAnsi="Courier New"/>
      </w:rPr>
    </w:lvl>
    <w:lvl w:ilvl="2" w:tplc="853021C8">
      <w:start w:val="1"/>
      <w:numFmt w:val="bullet"/>
      <w:lvlText w:val="•"/>
      <w:lvlJc w:val="left"/>
      <w:pPr>
        <w:tabs>
          <w:tab w:val="num" w:pos="34"/>
        </w:tabs>
        <w:ind w:left="680" w:hanging="646"/>
      </w:pPr>
      <w:rPr>
        <w:rFonts w:ascii="Wingdings" w:hAnsi="Wingdings"/>
      </w:rPr>
    </w:lvl>
    <w:lvl w:ilvl="3" w:tplc="7E2E073C">
      <w:start w:val="1"/>
      <w:numFmt w:val="bullet"/>
      <w:lvlText w:val=""/>
      <w:lvlJc w:val="left"/>
      <w:pPr>
        <w:tabs>
          <w:tab w:val="num" w:pos="45"/>
        </w:tabs>
        <w:ind w:left="907" w:hanging="862"/>
      </w:pPr>
      <w:rPr>
        <w:rFonts w:ascii="Symbol" w:hAnsi="Symbol"/>
      </w:rPr>
    </w:lvl>
    <w:lvl w:ilvl="4" w:tplc="D1EA89A6">
      <w:start w:val="1"/>
      <w:numFmt w:val="bullet"/>
      <w:lvlText w:val="o"/>
      <w:lvlJc w:val="left"/>
      <w:pPr>
        <w:tabs>
          <w:tab w:val="num" w:pos="57"/>
        </w:tabs>
        <w:ind w:left="1134" w:hanging="1077"/>
      </w:pPr>
      <w:rPr>
        <w:rFonts w:ascii="Courier New" w:hAnsi="Courier New"/>
      </w:rPr>
    </w:lvl>
    <w:lvl w:ilvl="5" w:tplc="3104E0C4">
      <w:start w:val="1"/>
      <w:numFmt w:val="bullet"/>
      <w:lvlText w:val=""/>
      <w:lvlJc w:val="left"/>
      <w:pPr>
        <w:tabs>
          <w:tab w:val="num" w:pos="68"/>
        </w:tabs>
        <w:ind w:left="1361" w:hanging="1293"/>
      </w:pPr>
      <w:rPr>
        <w:rFonts w:ascii="Wingdings" w:hAnsi="Wingdings"/>
      </w:rPr>
    </w:lvl>
    <w:lvl w:ilvl="6" w:tplc="84E48266">
      <w:start w:val="1"/>
      <w:numFmt w:val="bullet"/>
      <w:lvlText w:val=""/>
      <w:lvlJc w:val="left"/>
      <w:pPr>
        <w:tabs>
          <w:tab w:val="num" w:pos="79"/>
        </w:tabs>
        <w:ind w:left="1587" w:hanging="1508"/>
      </w:pPr>
      <w:rPr>
        <w:rFonts w:ascii="Symbol" w:hAnsi="Symbol"/>
      </w:rPr>
    </w:lvl>
    <w:lvl w:ilvl="7" w:tplc="E13AEAA4">
      <w:start w:val="1"/>
      <w:numFmt w:val="bullet"/>
      <w:lvlText w:val="o"/>
      <w:lvlJc w:val="left"/>
      <w:pPr>
        <w:tabs>
          <w:tab w:val="num" w:pos="91"/>
        </w:tabs>
        <w:ind w:left="1814" w:hanging="1723"/>
      </w:pPr>
      <w:rPr>
        <w:rFonts w:ascii="Courier New" w:hAnsi="Courier New"/>
      </w:rPr>
    </w:lvl>
    <w:lvl w:ilvl="8" w:tplc="407C4548">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07CEBAC6">
      <w:start w:val="1"/>
      <w:numFmt w:val="bullet"/>
      <w:lvlText w:val=""/>
      <w:lvlJc w:val="left"/>
      <w:pPr>
        <w:tabs>
          <w:tab w:val="num" w:pos="11"/>
        </w:tabs>
        <w:ind w:left="227" w:hanging="216"/>
      </w:pPr>
      <w:rPr>
        <w:rFonts w:ascii="Symbol" w:hAnsi="Symbol"/>
      </w:rPr>
    </w:lvl>
    <w:lvl w:ilvl="1" w:tplc="BC2A2920">
      <w:start w:val="1"/>
      <w:numFmt w:val="bullet"/>
      <w:lvlText w:val="o"/>
      <w:lvlJc w:val="left"/>
      <w:pPr>
        <w:tabs>
          <w:tab w:val="num" w:pos="23"/>
        </w:tabs>
        <w:ind w:left="454" w:hanging="431"/>
      </w:pPr>
      <w:rPr>
        <w:rFonts w:ascii="Courier New" w:hAnsi="Courier New"/>
      </w:rPr>
    </w:lvl>
    <w:lvl w:ilvl="2" w:tplc="37F2C154">
      <w:start w:val="1"/>
      <w:numFmt w:val="bullet"/>
      <w:lvlText w:val=""/>
      <w:lvlJc w:val="left"/>
      <w:pPr>
        <w:tabs>
          <w:tab w:val="num" w:pos="34"/>
        </w:tabs>
        <w:ind w:left="680" w:hanging="646"/>
      </w:pPr>
      <w:rPr>
        <w:rFonts w:ascii="Wingdings" w:hAnsi="Wingdings"/>
      </w:rPr>
    </w:lvl>
    <w:lvl w:ilvl="3" w:tplc="28D24356">
      <w:start w:val="1"/>
      <w:numFmt w:val="bullet"/>
      <w:lvlText w:val=""/>
      <w:lvlJc w:val="left"/>
      <w:pPr>
        <w:tabs>
          <w:tab w:val="num" w:pos="45"/>
        </w:tabs>
        <w:ind w:left="907" w:hanging="862"/>
      </w:pPr>
      <w:rPr>
        <w:rFonts w:ascii="Symbol" w:hAnsi="Symbol"/>
      </w:rPr>
    </w:lvl>
    <w:lvl w:ilvl="4" w:tplc="C8248942">
      <w:start w:val="1"/>
      <w:numFmt w:val="bullet"/>
      <w:lvlText w:val="o"/>
      <w:lvlJc w:val="left"/>
      <w:pPr>
        <w:tabs>
          <w:tab w:val="num" w:pos="57"/>
        </w:tabs>
        <w:ind w:left="1134" w:hanging="1077"/>
      </w:pPr>
      <w:rPr>
        <w:rFonts w:ascii="Courier New" w:hAnsi="Courier New"/>
      </w:rPr>
    </w:lvl>
    <w:lvl w:ilvl="5" w:tplc="394C6DCE">
      <w:start w:val="1"/>
      <w:numFmt w:val="bullet"/>
      <w:lvlText w:val=""/>
      <w:lvlJc w:val="left"/>
      <w:pPr>
        <w:tabs>
          <w:tab w:val="num" w:pos="68"/>
        </w:tabs>
        <w:ind w:left="1361" w:hanging="1293"/>
      </w:pPr>
      <w:rPr>
        <w:rFonts w:ascii="Wingdings" w:hAnsi="Wingdings"/>
      </w:rPr>
    </w:lvl>
    <w:lvl w:ilvl="6" w:tplc="E70A1CC6">
      <w:start w:val="1"/>
      <w:numFmt w:val="bullet"/>
      <w:lvlText w:val=""/>
      <w:lvlJc w:val="left"/>
      <w:pPr>
        <w:tabs>
          <w:tab w:val="num" w:pos="79"/>
        </w:tabs>
        <w:ind w:left="1587" w:hanging="1508"/>
      </w:pPr>
      <w:rPr>
        <w:rFonts w:ascii="Symbol" w:hAnsi="Symbol"/>
      </w:rPr>
    </w:lvl>
    <w:lvl w:ilvl="7" w:tplc="52E6BF7A">
      <w:start w:val="1"/>
      <w:numFmt w:val="bullet"/>
      <w:lvlText w:val="o"/>
      <w:lvlJc w:val="left"/>
      <w:pPr>
        <w:tabs>
          <w:tab w:val="num" w:pos="91"/>
        </w:tabs>
        <w:ind w:left="1814" w:hanging="1723"/>
      </w:pPr>
      <w:rPr>
        <w:rFonts w:ascii="Courier New" w:hAnsi="Courier New"/>
      </w:rPr>
    </w:lvl>
    <w:lvl w:ilvl="8" w:tplc="48DEE2DE">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17B49C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94F080">
      <w:start w:val="1"/>
      <w:numFmt w:val="bullet"/>
      <w:lvlText w:val="•"/>
      <w:lvlJc w:val="left"/>
      <w:pPr>
        <w:tabs>
          <w:tab w:val="num" w:pos="23"/>
        </w:tabs>
        <w:ind w:left="454" w:hanging="431"/>
      </w:pPr>
      <w:rPr>
        <w:rFonts w:ascii="Courier New" w:hAnsi="Courier New"/>
      </w:rPr>
    </w:lvl>
    <w:lvl w:ilvl="2" w:tplc="04E6291C">
      <w:start w:val="1"/>
      <w:numFmt w:val="bullet"/>
      <w:lvlText w:val="•"/>
      <w:lvlJc w:val="left"/>
      <w:pPr>
        <w:tabs>
          <w:tab w:val="num" w:pos="34"/>
        </w:tabs>
        <w:ind w:left="680" w:hanging="646"/>
      </w:pPr>
      <w:rPr>
        <w:rFonts w:ascii="Wingdings" w:hAnsi="Wingdings"/>
      </w:rPr>
    </w:lvl>
    <w:lvl w:ilvl="3" w:tplc="A2BC9014">
      <w:start w:val="1"/>
      <w:numFmt w:val="bullet"/>
      <w:lvlText w:val=""/>
      <w:lvlJc w:val="left"/>
      <w:pPr>
        <w:tabs>
          <w:tab w:val="num" w:pos="45"/>
        </w:tabs>
        <w:ind w:left="907" w:hanging="862"/>
      </w:pPr>
      <w:rPr>
        <w:rFonts w:ascii="Symbol" w:hAnsi="Symbol"/>
      </w:rPr>
    </w:lvl>
    <w:lvl w:ilvl="4" w:tplc="C164C2A0">
      <w:start w:val="1"/>
      <w:numFmt w:val="bullet"/>
      <w:lvlText w:val="o"/>
      <w:lvlJc w:val="left"/>
      <w:pPr>
        <w:tabs>
          <w:tab w:val="num" w:pos="57"/>
        </w:tabs>
        <w:ind w:left="1134" w:hanging="1077"/>
      </w:pPr>
      <w:rPr>
        <w:rFonts w:ascii="Courier New" w:hAnsi="Courier New"/>
      </w:rPr>
    </w:lvl>
    <w:lvl w:ilvl="5" w:tplc="2C98465C">
      <w:start w:val="1"/>
      <w:numFmt w:val="bullet"/>
      <w:lvlText w:val=""/>
      <w:lvlJc w:val="left"/>
      <w:pPr>
        <w:tabs>
          <w:tab w:val="num" w:pos="68"/>
        </w:tabs>
        <w:ind w:left="1361" w:hanging="1293"/>
      </w:pPr>
      <w:rPr>
        <w:rFonts w:ascii="Wingdings" w:hAnsi="Wingdings"/>
      </w:rPr>
    </w:lvl>
    <w:lvl w:ilvl="6" w:tplc="8FBC8970">
      <w:start w:val="1"/>
      <w:numFmt w:val="bullet"/>
      <w:lvlText w:val=""/>
      <w:lvlJc w:val="left"/>
      <w:pPr>
        <w:tabs>
          <w:tab w:val="num" w:pos="79"/>
        </w:tabs>
        <w:ind w:left="1587" w:hanging="1508"/>
      </w:pPr>
      <w:rPr>
        <w:rFonts w:ascii="Symbol" w:hAnsi="Symbol"/>
      </w:rPr>
    </w:lvl>
    <w:lvl w:ilvl="7" w:tplc="282EF916">
      <w:start w:val="1"/>
      <w:numFmt w:val="bullet"/>
      <w:lvlText w:val="o"/>
      <w:lvlJc w:val="left"/>
      <w:pPr>
        <w:tabs>
          <w:tab w:val="num" w:pos="91"/>
        </w:tabs>
        <w:ind w:left="1814" w:hanging="1723"/>
      </w:pPr>
      <w:rPr>
        <w:rFonts w:ascii="Courier New" w:hAnsi="Courier New"/>
      </w:rPr>
    </w:lvl>
    <w:lvl w:ilvl="8" w:tplc="6122ACE8">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3E36E668">
      <w:start w:val="1"/>
      <w:numFmt w:val="bullet"/>
      <w:lvlText w:val=""/>
      <w:lvlJc w:val="left"/>
      <w:pPr>
        <w:tabs>
          <w:tab w:val="num" w:pos="11"/>
        </w:tabs>
        <w:ind w:left="227" w:hanging="216"/>
      </w:pPr>
      <w:rPr>
        <w:rFonts w:ascii="Symbol" w:hAnsi="Symbol"/>
      </w:rPr>
    </w:lvl>
    <w:lvl w:ilvl="1" w:tplc="CA326CFE">
      <w:start w:val="1"/>
      <w:numFmt w:val="bullet"/>
      <w:lvlText w:val="o"/>
      <w:lvlJc w:val="left"/>
      <w:pPr>
        <w:tabs>
          <w:tab w:val="num" w:pos="23"/>
        </w:tabs>
        <w:ind w:left="454" w:hanging="431"/>
      </w:pPr>
      <w:rPr>
        <w:rFonts w:ascii="Courier New" w:hAnsi="Courier New"/>
      </w:rPr>
    </w:lvl>
    <w:lvl w:ilvl="2" w:tplc="A900D254">
      <w:start w:val="1"/>
      <w:numFmt w:val="bullet"/>
      <w:lvlText w:val=""/>
      <w:lvlJc w:val="left"/>
      <w:pPr>
        <w:tabs>
          <w:tab w:val="num" w:pos="34"/>
        </w:tabs>
        <w:ind w:left="680" w:hanging="646"/>
      </w:pPr>
      <w:rPr>
        <w:rFonts w:ascii="Wingdings" w:hAnsi="Wingdings"/>
      </w:rPr>
    </w:lvl>
    <w:lvl w:ilvl="3" w:tplc="5D8C4354">
      <w:start w:val="1"/>
      <w:numFmt w:val="bullet"/>
      <w:lvlText w:val=""/>
      <w:lvlJc w:val="left"/>
      <w:pPr>
        <w:tabs>
          <w:tab w:val="num" w:pos="45"/>
        </w:tabs>
        <w:ind w:left="907" w:hanging="862"/>
      </w:pPr>
      <w:rPr>
        <w:rFonts w:ascii="Symbol" w:hAnsi="Symbol"/>
      </w:rPr>
    </w:lvl>
    <w:lvl w:ilvl="4" w:tplc="38C8D86E">
      <w:start w:val="1"/>
      <w:numFmt w:val="bullet"/>
      <w:lvlText w:val="o"/>
      <w:lvlJc w:val="left"/>
      <w:pPr>
        <w:tabs>
          <w:tab w:val="num" w:pos="57"/>
        </w:tabs>
        <w:ind w:left="1134" w:hanging="1077"/>
      </w:pPr>
      <w:rPr>
        <w:rFonts w:ascii="Courier New" w:hAnsi="Courier New"/>
      </w:rPr>
    </w:lvl>
    <w:lvl w:ilvl="5" w:tplc="97B45E36">
      <w:start w:val="1"/>
      <w:numFmt w:val="bullet"/>
      <w:lvlText w:val=""/>
      <w:lvlJc w:val="left"/>
      <w:pPr>
        <w:tabs>
          <w:tab w:val="num" w:pos="68"/>
        </w:tabs>
        <w:ind w:left="1361" w:hanging="1293"/>
      </w:pPr>
      <w:rPr>
        <w:rFonts w:ascii="Wingdings" w:hAnsi="Wingdings"/>
      </w:rPr>
    </w:lvl>
    <w:lvl w:ilvl="6" w:tplc="D298CAB6">
      <w:start w:val="1"/>
      <w:numFmt w:val="bullet"/>
      <w:lvlText w:val=""/>
      <w:lvlJc w:val="left"/>
      <w:pPr>
        <w:tabs>
          <w:tab w:val="num" w:pos="79"/>
        </w:tabs>
        <w:ind w:left="1587" w:hanging="1508"/>
      </w:pPr>
      <w:rPr>
        <w:rFonts w:ascii="Symbol" w:hAnsi="Symbol"/>
      </w:rPr>
    </w:lvl>
    <w:lvl w:ilvl="7" w:tplc="1B362C2E">
      <w:start w:val="1"/>
      <w:numFmt w:val="bullet"/>
      <w:lvlText w:val="o"/>
      <w:lvlJc w:val="left"/>
      <w:pPr>
        <w:tabs>
          <w:tab w:val="num" w:pos="91"/>
        </w:tabs>
        <w:ind w:left="1814" w:hanging="1723"/>
      </w:pPr>
      <w:rPr>
        <w:rFonts w:ascii="Courier New" w:hAnsi="Courier New"/>
      </w:rPr>
    </w:lvl>
    <w:lvl w:ilvl="8" w:tplc="53C408C8">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DE5C23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BA674AA">
      <w:start w:val="1"/>
      <w:numFmt w:val="bullet"/>
      <w:lvlText w:val="•"/>
      <w:lvlJc w:val="left"/>
      <w:pPr>
        <w:tabs>
          <w:tab w:val="num" w:pos="23"/>
        </w:tabs>
        <w:ind w:left="454" w:hanging="431"/>
      </w:pPr>
      <w:rPr>
        <w:rFonts w:ascii="Courier New" w:hAnsi="Courier New"/>
      </w:rPr>
    </w:lvl>
    <w:lvl w:ilvl="2" w:tplc="0F92BDB2">
      <w:start w:val="1"/>
      <w:numFmt w:val="bullet"/>
      <w:lvlText w:val="•"/>
      <w:lvlJc w:val="left"/>
      <w:pPr>
        <w:tabs>
          <w:tab w:val="num" w:pos="34"/>
        </w:tabs>
        <w:ind w:left="680" w:hanging="646"/>
      </w:pPr>
      <w:rPr>
        <w:rFonts w:ascii="Wingdings" w:hAnsi="Wingdings"/>
      </w:rPr>
    </w:lvl>
    <w:lvl w:ilvl="3" w:tplc="F8C2E270">
      <w:start w:val="1"/>
      <w:numFmt w:val="bullet"/>
      <w:lvlText w:val=""/>
      <w:lvlJc w:val="left"/>
      <w:pPr>
        <w:tabs>
          <w:tab w:val="num" w:pos="45"/>
        </w:tabs>
        <w:ind w:left="907" w:hanging="862"/>
      </w:pPr>
      <w:rPr>
        <w:rFonts w:ascii="Symbol" w:hAnsi="Symbol"/>
      </w:rPr>
    </w:lvl>
    <w:lvl w:ilvl="4" w:tplc="A53EC4D6">
      <w:start w:val="1"/>
      <w:numFmt w:val="bullet"/>
      <w:lvlText w:val="o"/>
      <w:lvlJc w:val="left"/>
      <w:pPr>
        <w:tabs>
          <w:tab w:val="num" w:pos="57"/>
        </w:tabs>
        <w:ind w:left="1134" w:hanging="1077"/>
      </w:pPr>
      <w:rPr>
        <w:rFonts w:ascii="Courier New" w:hAnsi="Courier New"/>
      </w:rPr>
    </w:lvl>
    <w:lvl w:ilvl="5" w:tplc="B9045D96">
      <w:start w:val="1"/>
      <w:numFmt w:val="bullet"/>
      <w:lvlText w:val=""/>
      <w:lvlJc w:val="left"/>
      <w:pPr>
        <w:tabs>
          <w:tab w:val="num" w:pos="68"/>
        </w:tabs>
        <w:ind w:left="1361" w:hanging="1293"/>
      </w:pPr>
      <w:rPr>
        <w:rFonts w:ascii="Wingdings" w:hAnsi="Wingdings"/>
      </w:rPr>
    </w:lvl>
    <w:lvl w:ilvl="6" w:tplc="D5024C72">
      <w:start w:val="1"/>
      <w:numFmt w:val="bullet"/>
      <w:lvlText w:val=""/>
      <w:lvlJc w:val="left"/>
      <w:pPr>
        <w:tabs>
          <w:tab w:val="num" w:pos="79"/>
        </w:tabs>
        <w:ind w:left="1587" w:hanging="1508"/>
      </w:pPr>
      <w:rPr>
        <w:rFonts w:ascii="Symbol" w:hAnsi="Symbol"/>
      </w:rPr>
    </w:lvl>
    <w:lvl w:ilvl="7" w:tplc="486CBDA2">
      <w:start w:val="1"/>
      <w:numFmt w:val="bullet"/>
      <w:lvlText w:val="o"/>
      <w:lvlJc w:val="left"/>
      <w:pPr>
        <w:tabs>
          <w:tab w:val="num" w:pos="91"/>
        </w:tabs>
        <w:ind w:left="1814" w:hanging="1723"/>
      </w:pPr>
      <w:rPr>
        <w:rFonts w:ascii="Courier New" w:hAnsi="Courier New"/>
      </w:rPr>
    </w:lvl>
    <w:lvl w:ilvl="8" w:tplc="6B6A2D18">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1D34A7A2">
      <w:start w:val="1"/>
      <w:numFmt w:val="bullet"/>
      <w:lvlText w:val=""/>
      <w:lvlJc w:val="left"/>
      <w:pPr>
        <w:tabs>
          <w:tab w:val="num" w:pos="11"/>
        </w:tabs>
        <w:ind w:left="227" w:hanging="216"/>
      </w:pPr>
      <w:rPr>
        <w:rFonts w:ascii="Symbol" w:hAnsi="Symbol"/>
      </w:rPr>
    </w:lvl>
    <w:lvl w:ilvl="1" w:tplc="A41087BA">
      <w:start w:val="1"/>
      <w:numFmt w:val="bullet"/>
      <w:lvlText w:val="o"/>
      <w:lvlJc w:val="left"/>
      <w:pPr>
        <w:tabs>
          <w:tab w:val="num" w:pos="23"/>
        </w:tabs>
        <w:ind w:left="454" w:hanging="431"/>
      </w:pPr>
      <w:rPr>
        <w:rFonts w:ascii="Courier New" w:hAnsi="Courier New"/>
      </w:rPr>
    </w:lvl>
    <w:lvl w:ilvl="2" w:tplc="61F2DA14">
      <w:start w:val="1"/>
      <w:numFmt w:val="bullet"/>
      <w:lvlText w:val=""/>
      <w:lvlJc w:val="left"/>
      <w:pPr>
        <w:tabs>
          <w:tab w:val="num" w:pos="34"/>
        </w:tabs>
        <w:ind w:left="680" w:hanging="646"/>
      </w:pPr>
      <w:rPr>
        <w:rFonts w:ascii="Wingdings" w:hAnsi="Wingdings"/>
      </w:rPr>
    </w:lvl>
    <w:lvl w:ilvl="3" w:tplc="C7E2CC7E">
      <w:start w:val="1"/>
      <w:numFmt w:val="bullet"/>
      <w:lvlText w:val=""/>
      <w:lvlJc w:val="left"/>
      <w:pPr>
        <w:tabs>
          <w:tab w:val="num" w:pos="45"/>
        </w:tabs>
        <w:ind w:left="907" w:hanging="862"/>
      </w:pPr>
      <w:rPr>
        <w:rFonts w:ascii="Symbol" w:hAnsi="Symbol"/>
      </w:rPr>
    </w:lvl>
    <w:lvl w:ilvl="4" w:tplc="86F84B30">
      <w:start w:val="1"/>
      <w:numFmt w:val="bullet"/>
      <w:lvlText w:val="o"/>
      <w:lvlJc w:val="left"/>
      <w:pPr>
        <w:tabs>
          <w:tab w:val="num" w:pos="57"/>
        </w:tabs>
        <w:ind w:left="1134" w:hanging="1077"/>
      </w:pPr>
      <w:rPr>
        <w:rFonts w:ascii="Courier New" w:hAnsi="Courier New"/>
      </w:rPr>
    </w:lvl>
    <w:lvl w:ilvl="5" w:tplc="0108EAF6">
      <w:start w:val="1"/>
      <w:numFmt w:val="bullet"/>
      <w:lvlText w:val=""/>
      <w:lvlJc w:val="left"/>
      <w:pPr>
        <w:tabs>
          <w:tab w:val="num" w:pos="68"/>
        </w:tabs>
        <w:ind w:left="1361" w:hanging="1293"/>
      </w:pPr>
      <w:rPr>
        <w:rFonts w:ascii="Wingdings" w:hAnsi="Wingdings"/>
      </w:rPr>
    </w:lvl>
    <w:lvl w:ilvl="6" w:tplc="5E901798">
      <w:start w:val="1"/>
      <w:numFmt w:val="bullet"/>
      <w:lvlText w:val=""/>
      <w:lvlJc w:val="left"/>
      <w:pPr>
        <w:tabs>
          <w:tab w:val="num" w:pos="79"/>
        </w:tabs>
        <w:ind w:left="1587" w:hanging="1508"/>
      </w:pPr>
      <w:rPr>
        <w:rFonts w:ascii="Symbol" w:hAnsi="Symbol"/>
      </w:rPr>
    </w:lvl>
    <w:lvl w:ilvl="7" w:tplc="7DDCDC34">
      <w:start w:val="1"/>
      <w:numFmt w:val="bullet"/>
      <w:lvlText w:val="o"/>
      <w:lvlJc w:val="left"/>
      <w:pPr>
        <w:tabs>
          <w:tab w:val="num" w:pos="91"/>
        </w:tabs>
        <w:ind w:left="1814" w:hanging="1723"/>
      </w:pPr>
      <w:rPr>
        <w:rFonts w:ascii="Courier New" w:hAnsi="Courier New"/>
      </w:rPr>
    </w:lvl>
    <w:lvl w:ilvl="8" w:tplc="4EBCDCE0">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61C65D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42B436">
      <w:start w:val="1"/>
      <w:numFmt w:val="bullet"/>
      <w:lvlText w:val="•"/>
      <w:lvlJc w:val="left"/>
      <w:pPr>
        <w:tabs>
          <w:tab w:val="num" w:pos="23"/>
        </w:tabs>
        <w:ind w:left="454" w:hanging="431"/>
      </w:pPr>
      <w:rPr>
        <w:rFonts w:ascii="Courier New" w:hAnsi="Courier New"/>
      </w:rPr>
    </w:lvl>
    <w:lvl w:ilvl="2" w:tplc="12882E5A">
      <w:start w:val="1"/>
      <w:numFmt w:val="bullet"/>
      <w:lvlText w:val="•"/>
      <w:lvlJc w:val="left"/>
      <w:pPr>
        <w:tabs>
          <w:tab w:val="num" w:pos="34"/>
        </w:tabs>
        <w:ind w:left="680" w:hanging="646"/>
      </w:pPr>
      <w:rPr>
        <w:rFonts w:ascii="Wingdings" w:hAnsi="Wingdings"/>
      </w:rPr>
    </w:lvl>
    <w:lvl w:ilvl="3" w:tplc="9BCEAB34">
      <w:start w:val="1"/>
      <w:numFmt w:val="bullet"/>
      <w:lvlText w:val=""/>
      <w:lvlJc w:val="left"/>
      <w:pPr>
        <w:tabs>
          <w:tab w:val="num" w:pos="45"/>
        </w:tabs>
        <w:ind w:left="907" w:hanging="862"/>
      </w:pPr>
      <w:rPr>
        <w:rFonts w:ascii="Symbol" w:hAnsi="Symbol"/>
      </w:rPr>
    </w:lvl>
    <w:lvl w:ilvl="4" w:tplc="9B989D1A">
      <w:start w:val="1"/>
      <w:numFmt w:val="bullet"/>
      <w:lvlText w:val="o"/>
      <w:lvlJc w:val="left"/>
      <w:pPr>
        <w:tabs>
          <w:tab w:val="num" w:pos="57"/>
        </w:tabs>
        <w:ind w:left="1134" w:hanging="1077"/>
      </w:pPr>
      <w:rPr>
        <w:rFonts w:ascii="Courier New" w:hAnsi="Courier New"/>
      </w:rPr>
    </w:lvl>
    <w:lvl w:ilvl="5" w:tplc="808044B4">
      <w:start w:val="1"/>
      <w:numFmt w:val="bullet"/>
      <w:lvlText w:val=""/>
      <w:lvlJc w:val="left"/>
      <w:pPr>
        <w:tabs>
          <w:tab w:val="num" w:pos="68"/>
        </w:tabs>
        <w:ind w:left="1361" w:hanging="1293"/>
      </w:pPr>
      <w:rPr>
        <w:rFonts w:ascii="Wingdings" w:hAnsi="Wingdings"/>
      </w:rPr>
    </w:lvl>
    <w:lvl w:ilvl="6" w:tplc="12603D0A">
      <w:start w:val="1"/>
      <w:numFmt w:val="bullet"/>
      <w:lvlText w:val=""/>
      <w:lvlJc w:val="left"/>
      <w:pPr>
        <w:tabs>
          <w:tab w:val="num" w:pos="79"/>
        </w:tabs>
        <w:ind w:left="1587" w:hanging="1508"/>
      </w:pPr>
      <w:rPr>
        <w:rFonts w:ascii="Symbol" w:hAnsi="Symbol"/>
      </w:rPr>
    </w:lvl>
    <w:lvl w:ilvl="7" w:tplc="3B1286D8">
      <w:start w:val="1"/>
      <w:numFmt w:val="bullet"/>
      <w:lvlText w:val="o"/>
      <w:lvlJc w:val="left"/>
      <w:pPr>
        <w:tabs>
          <w:tab w:val="num" w:pos="91"/>
        </w:tabs>
        <w:ind w:left="1814" w:hanging="1723"/>
      </w:pPr>
      <w:rPr>
        <w:rFonts w:ascii="Courier New" w:hAnsi="Courier New"/>
      </w:rPr>
    </w:lvl>
    <w:lvl w:ilvl="8" w:tplc="7376E948">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E2CEA69A">
      <w:start w:val="1"/>
      <w:numFmt w:val="bullet"/>
      <w:lvlText w:val=""/>
      <w:lvlJc w:val="left"/>
      <w:pPr>
        <w:tabs>
          <w:tab w:val="num" w:pos="11"/>
        </w:tabs>
        <w:ind w:left="227" w:hanging="216"/>
      </w:pPr>
      <w:rPr>
        <w:rFonts w:ascii="Symbol" w:hAnsi="Symbol"/>
      </w:rPr>
    </w:lvl>
    <w:lvl w:ilvl="1" w:tplc="11900F24">
      <w:start w:val="1"/>
      <w:numFmt w:val="bullet"/>
      <w:lvlText w:val="o"/>
      <w:lvlJc w:val="left"/>
      <w:pPr>
        <w:tabs>
          <w:tab w:val="num" w:pos="23"/>
        </w:tabs>
        <w:ind w:left="454" w:hanging="431"/>
      </w:pPr>
      <w:rPr>
        <w:rFonts w:ascii="Courier New" w:hAnsi="Courier New"/>
      </w:rPr>
    </w:lvl>
    <w:lvl w:ilvl="2" w:tplc="56E62584">
      <w:start w:val="1"/>
      <w:numFmt w:val="bullet"/>
      <w:lvlText w:val=""/>
      <w:lvlJc w:val="left"/>
      <w:pPr>
        <w:tabs>
          <w:tab w:val="num" w:pos="34"/>
        </w:tabs>
        <w:ind w:left="680" w:hanging="646"/>
      </w:pPr>
      <w:rPr>
        <w:rFonts w:ascii="Wingdings" w:hAnsi="Wingdings"/>
      </w:rPr>
    </w:lvl>
    <w:lvl w:ilvl="3" w:tplc="952A0E78">
      <w:start w:val="1"/>
      <w:numFmt w:val="bullet"/>
      <w:lvlText w:val=""/>
      <w:lvlJc w:val="left"/>
      <w:pPr>
        <w:tabs>
          <w:tab w:val="num" w:pos="45"/>
        </w:tabs>
        <w:ind w:left="907" w:hanging="862"/>
      </w:pPr>
      <w:rPr>
        <w:rFonts w:ascii="Symbol" w:hAnsi="Symbol"/>
      </w:rPr>
    </w:lvl>
    <w:lvl w:ilvl="4" w:tplc="5CD84898">
      <w:start w:val="1"/>
      <w:numFmt w:val="bullet"/>
      <w:lvlText w:val="o"/>
      <w:lvlJc w:val="left"/>
      <w:pPr>
        <w:tabs>
          <w:tab w:val="num" w:pos="57"/>
        </w:tabs>
        <w:ind w:left="1134" w:hanging="1077"/>
      </w:pPr>
      <w:rPr>
        <w:rFonts w:ascii="Courier New" w:hAnsi="Courier New"/>
      </w:rPr>
    </w:lvl>
    <w:lvl w:ilvl="5" w:tplc="6FFC8E6C">
      <w:start w:val="1"/>
      <w:numFmt w:val="bullet"/>
      <w:lvlText w:val=""/>
      <w:lvlJc w:val="left"/>
      <w:pPr>
        <w:tabs>
          <w:tab w:val="num" w:pos="68"/>
        </w:tabs>
        <w:ind w:left="1361" w:hanging="1293"/>
      </w:pPr>
      <w:rPr>
        <w:rFonts w:ascii="Wingdings" w:hAnsi="Wingdings"/>
      </w:rPr>
    </w:lvl>
    <w:lvl w:ilvl="6" w:tplc="38660D98">
      <w:start w:val="1"/>
      <w:numFmt w:val="bullet"/>
      <w:lvlText w:val=""/>
      <w:lvlJc w:val="left"/>
      <w:pPr>
        <w:tabs>
          <w:tab w:val="num" w:pos="79"/>
        </w:tabs>
        <w:ind w:left="1587" w:hanging="1508"/>
      </w:pPr>
      <w:rPr>
        <w:rFonts w:ascii="Symbol" w:hAnsi="Symbol"/>
      </w:rPr>
    </w:lvl>
    <w:lvl w:ilvl="7" w:tplc="F0880FDA">
      <w:start w:val="1"/>
      <w:numFmt w:val="bullet"/>
      <w:lvlText w:val="o"/>
      <w:lvlJc w:val="left"/>
      <w:pPr>
        <w:tabs>
          <w:tab w:val="num" w:pos="91"/>
        </w:tabs>
        <w:ind w:left="1814" w:hanging="1723"/>
      </w:pPr>
      <w:rPr>
        <w:rFonts w:ascii="Courier New" w:hAnsi="Courier New"/>
      </w:rPr>
    </w:lvl>
    <w:lvl w:ilvl="8" w:tplc="5B88E866">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675A7C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5C1760">
      <w:start w:val="1"/>
      <w:numFmt w:val="bullet"/>
      <w:lvlText w:val="•"/>
      <w:lvlJc w:val="left"/>
      <w:pPr>
        <w:tabs>
          <w:tab w:val="num" w:pos="23"/>
        </w:tabs>
        <w:ind w:left="454" w:hanging="431"/>
      </w:pPr>
      <w:rPr>
        <w:rFonts w:ascii="Courier New" w:hAnsi="Courier New"/>
      </w:rPr>
    </w:lvl>
    <w:lvl w:ilvl="2" w:tplc="FBE2CEDA">
      <w:start w:val="1"/>
      <w:numFmt w:val="bullet"/>
      <w:lvlText w:val="•"/>
      <w:lvlJc w:val="left"/>
      <w:pPr>
        <w:tabs>
          <w:tab w:val="num" w:pos="34"/>
        </w:tabs>
        <w:ind w:left="680" w:hanging="646"/>
      </w:pPr>
      <w:rPr>
        <w:rFonts w:ascii="Wingdings" w:hAnsi="Wingdings"/>
      </w:rPr>
    </w:lvl>
    <w:lvl w:ilvl="3" w:tplc="3EA00514">
      <w:start w:val="1"/>
      <w:numFmt w:val="bullet"/>
      <w:lvlText w:val=""/>
      <w:lvlJc w:val="left"/>
      <w:pPr>
        <w:tabs>
          <w:tab w:val="num" w:pos="45"/>
        </w:tabs>
        <w:ind w:left="907" w:hanging="862"/>
      </w:pPr>
      <w:rPr>
        <w:rFonts w:ascii="Symbol" w:hAnsi="Symbol"/>
      </w:rPr>
    </w:lvl>
    <w:lvl w:ilvl="4" w:tplc="38163236">
      <w:start w:val="1"/>
      <w:numFmt w:val="bullet"/>
      <w:lvlText w:val="o"/>
      <w:lvlJc w:val="left"/>
      <w:pPr>
        <w:tabs>
          <w:tab w:val="num" w:pos="57"/>
        </w:tabs>
        <w:ind w:left="1134" w:hanging="1077"/>
      </w:pPr>
      <w:rPr>
        <w:rFonts w:ascii="Courier New" w:hAnsi="Courier New"/>
      </w:rPr>
    </w:lvl>
    <w:lvl w:ilvl="5" w:tplc="A94E952A">
      <w:start w:val="1"/>
      <w:numFmt w:val="bullet"/>
      <w:lvlText w:val=""/>
      <w:lvlJc w:val="left"/>
      <w:pPr>
        <w:tabs>
          <w:tab w:val="num" w:pos="68"/>
        </w:tabs>
        <w:ind w:left="1361" w:hanging="1293"/>
      </w:pPr>
      <w:rPr>
        <w:rFonts w:ascii="Wingdings" w:hAnsi="Wingdings"/>
      </w:rPr>
    </w:lvl>
    <w:lvl w:ilvl="6" w:tplc="D7100084">
      <w:start w:val="1"/>
      <w:numFmt w:val="bullet"/>
      <w:lvlText w:val=""/>
      <w:lvlJc w:val="left"/>
      <w:pPr>
        <w:tabs>
          <w:tab w:val="num" w:pos="79"/>
        </w:tabs>
        <w:ind w:left="1587" w:hanging="1508"/>
      </w:pPr>
      <w:rPr>
        <w:rFonts w:ascii="Symbol" w:hAnsi="Symbol"/>
      </w:rPr>
    </w:lvl>
    <w:lvl w:ilvl="7" w:tplc="38F22D08">
      <w:start w:val="1"/>
      <w:numFmt w:val="bullet"/>
      <w:lvlText w:val="o"/>
      <w:lvlJc w:val="left"/>
      <w:pPr>
        <w:tabs>
          <w:tab w:val="num" w:pos="91"/>
        </w:tabs>
        <w:ind w:left="1814" w:hanging="1723"/>
      </w:pPr>
      <w:rPr>
        <w:rFonts w:ascii="Courier New" w:hAnsi="Courier New"/>
      </w:rPr>
    </w:lvl>
    <w:lvl w:ilvl="8" w:tplc="0FB28B8A">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1D4A132A">
      <w:start w:val="1"/>
      <w:numFmt w:val="bullet"/>
      <w:lvlText w:val=""/>
      <w:lvlJc w:val="left"/>
      <w:pPr>
        <w:tabs>
          <w:tab w:val="num" w:pos="11"/>
        </w:tabs>
        <w:ind w:left="227" w:hanging="216"/>
      </w:pPr>
      <w:rPr>
        <w:rFonts w:ascii="Symbol" w:hAnsi="Symbol"/>
      </w:rPr>
    </w:lvl>
    <w:lvl w:ilvl="1" w:tplc="88E08E60">
      <w:start w:val="1"/>
      <w:numFmt w:val="bullet"/>
      <w:lvlText w:val="o"/>
      <w:lvlJc w:val="left"/>
      <w:pPr>
        <w:tabs>
          <w:tab w:val="num" w:pos="23"/>
        </w:tabs>
        <w:ind w:left="454" w:hanging="431"/>
      </w:pPr>
      <w:rPr>
        <w:rFonts w:ascii="Courier New" w:hAnsi="Courier New"/>
      </w:rPr>
    </w:lvl>
    <w:lvl w:ilvl="2" w:tplc="5FBAF6B8">
      <w:start w:val="1"/>
      <w:numFmt w:val="bullet"/>
      <w:lvlText w:val=""/>
      <w:lvlJc w:val="left"/>
      <w:pPr>
        <w:tabs>
          <w:tab w:val="num" w:pos="34"/>
        </w:tabs>
        <w:ind w:left="680" w:hanging="646"/>
      </w:pPr>
      <w:rPr>
        <w:rFonts w:ascii="Wingdings" w:hAnsi="Wingdings"/>
      </w:rPr>
    </w:lvl>
    <w:lvl w:ilvl="3" w:tplc="AFFCE2D4">
      <w:start w:val="1"/>
      <w:numFmt w:val="bullet"/>
      <w:lvlText w:val=""/>
      <w:lvlJc w:val="left"/>
      <w:pPr>
        <w:tabs>
          <w:tab w:val="num" w:pos="45"/>
        </w:tabs>
        <w:ind w:left="907" w:hanging="862"/>
      </w:pPr>
      <w:rPr>
        <w:rFonts w:ascii="Symbol" w:hAnsi="Symbol"/>
      </w:rPr>
    </w:lvl>
    <w:lvl w:ilvl="4" w:tplc="744AABDC">
      <w:start w:val="1"/>
      <w:numFmt w:val="bullet"/>
      <w:lvlText w:val="o"/>
      <w:lvlJc w:val="left"/>
      <w:pPr>
        <w:tabs>
          <w:tab w:val="num" w:pos="57"/>
        </w:tabs>
        <w:ind w:left="1134" w:hanging="1077"/>
      </w:pPr>
      <w:rPr>
        <w:rFonts w:ascii="Courier New" w:hAnsi="Courier New"/>
      </w:rPr>
    </w:lvl>
    <w:lvl w:ilvl="5" w:tplc="C6E016FC">
      <w:start w:val="1"/>
      <w:numFmt w:val="bullet"/>
      <w:lvlText w:val=""/>
      <w:lvlJc w:val="left"/>
      <w:pPr>
        <w:tabs>
          <w:tab w:val="num" w:pos="68"/>
        </w:tabs>
        <w:ind w:left="1361" w:hanging="1293"/>
      </w:pPr>
      <w:rPr>
        <w:rFonts w:ascii="Wingdings" w:hAnsi="Wingdings"/>
      </w:rPr>
    </w:lvl>
    <w:lvl w:ilvl="6" w:tplc="06A414AE">
      <w:start w:val="1"/>
      <w:numFmt w:val="bullet"/>
      <w:lvlText w:val=""/>
      <w:lvlJc w:val="left"/>
      <w:pPr>
        <w:tabs>
          <w:tab w:val="num" w:pos="79"/>
        </w:tabs>
        <w:ind w:left="1587" w:hanging="1508"/>
      </w:pPr>
      <w:rPr>
        <w:rFonts w:ascii="Symbol" w:hAnsi="Symbol"/>
      </w:rPr>
    </w:lvl>
    <w:lvl w:ilvl="7" w:tplc="BF34DE6A">
      <w:start w:val="1"/>
      <w:numFmt w:val="bullet"/>
      <w:lvlText w:val="o"/>
      <w:lvlJc w:val="left"/>
      <w:pPr>
        <w:tabs>
          <w:tab w:val="num" w:pos="91"/>
        </w:tabs>
        <w:ind w:left="1814" w:hanging="1723"/>
      </w:pPr>
      <w:rPr>
        <w:rFonts w:ascii="Courier New" w:hAnsi="Courier New"/>
      </w:rPr>
    </w:lvl>
    <w:lvl w:ilvl="8" w:tplc="2786BC7A">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33D284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7C577A">
      <w:start w:val="1"/>
      <w:numFmt w:val="bullet"/>
      <w:lvlText w:val="•"/>
      <w:lvlJc w:val="left"/>
      <w:pPr>
        <w:tabs>
          <w:tab w:val="num" w:pos="23"/>
        </w:tabs>
        <w:ind w:left="454" w:hanging="431"/>
      </w:pPr>
      <w:rPr>
        <w:rFonts w:ascii="Courier New" w:hAnsi="Courier New"/>
      </w:rPr>
    </w:lvl>
    <w:lvl w:ilvl="2" w:tplc="7ECCDF7C">
      <w:start w:val="1"/>
      <w:numFmt w:val="bullet"/>
      <w:lvlText w:val="•"/>
      <w:lvlJc w:val="left"/>
      <w:pPr>
        <w:tabs>
          <w:tab w:val="num" w:pos="34"/>
        </w:tabs>
        <w:ind w:left="680" w:hanging="646"/>
      </w:pPr>
      <w:rPr>
        <w:rFonts w:ascii="Wingdings" w:hAnsi="Wingdings"/>
      </w:rPr>
    </w:lvl>
    <w:lvl w:ilvl="3" w:tplc="391C646A">
      <w:start w:val="1"/>
      <w:numFmt w:val="bullet"/>
      <w:lvlText w:val=""/>
      <w:lvlJc w:val="left"/>
      <w:pPr>
        <w:tabs>
          <w:tab w:val="num" w:pos="45"/>
        </w:tabs>
        <w:ind w:left="907" w:hanging="862"/>
      </w:pPr>
      <w:rPr>
        <w:rFonts w:ascii="Symbol" w:hAnsi="Symbol"/>
      </w:rPr>
    </w:lvl>
    <w:lvl w:ilvl="4" w:tplc="CF3A8BC8">
      <w:start w:val="1"/>
      <w:numFmt w:val="bullet"/>
      <w:lvlText w:val="o"/>
      <w:lvlJc w:val="left"/>
      <w:pPr>
        <w:tabs>
          <w:tab w:val="num" w:pos="57"/>
        </w:tabs>
        <w:ind w:left="1134" w:hanging="1077"/>
      </w:pPr>
      <w:rPr>
        <w:rFonts w:ascii="Courier New" w:hAnsi="Courier New"/>
      </w:rPr>
    </w:lvl>
    <w:lvl w:ilvl="5" w:tplc="1C7ACCCE">
      <w:start w:val="1"/>
      <w:numFmt w:val="bullet"/>
      <w:lvlText w:val=""/>
      <w:lvlJc w:val="left"/>
      <w:pPr>
        <w:tabs>
          <w:tab w:val="num" w:pos="68"/>
        </w:tabs>
        <w:ind w:left="1361" w:hanging="1293"/>
      </w:pPr>
      <w:rPr>
        <w:rFonts w:ascii="Wingdings" w:hAnsi="Wingdings"/>
      </w:rPr>
    </w:lvl>
    <w:lvl w:ilvl="6" w:tplc="9D00B80A">
      <w:start w:val="1"/>
      <w:numFmt w:val="bullet"/>
      <w:lvlText w:val=""/>
      <w:lvlJc w:val="left"/>
      <w:pPr>
        <w:tabs>
          <w:tab w:val="num" w:pos="79"/>
        </w:tabs>
        <w:ind w:left="1587" w:hanging="1508"/>
      </w:pPr>
      <w:rPr>
        <w:rFonts w:ascii="Symbol" w:hAnsi="Symbol"/>
      </w:rPr>
    </w:lvl>
    <w:lvl w:ilvl="7" w:tplc="DE482454">
      <w:start w:val="1"/>
      <w:numFmt w:val="bullet"/>
      <w:lvlText w:val="o"/>
      <w:lvlJc w:val="left"/>
      <w:pPr>
        <w:tabs>
          <w:tab w:val="num" w:pos="91"/>
        </w:tabs>
        <w:ind w:left="1814" w:hanging="1723"/>
      </w:pPr>
      <w:rPr>
        <w:rFonts w:ascii="Courier New" w:hAnsi="Courier New"/>
      </w:rPr>
    </w:lvl>
    <w:lvl w:ilvl="8" w:tplc="11BA4C06">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9C5295D4">
      <w:start w:val="1"/>
      <w:numFmt w:val="bullet"/>
      <w:lvlText w:val=""/>
      <w:lvlJc w:val="left"/>
      <w:pPr>
        <w:tabs>
          <w:tab w:val="num" w:pos="11"/>
        </w:tabs>
        <w:ind w:left="227" w:hanging="216"/>
      </w:pPr>
      <w:rPr>
        <w:rFonts w:ascii="Symbol" w:hAnsi="Symbol"/>
      </w:rPr>
    </w:lvl>
    <w:lvl w:ilvl="1" w:tplc="72CA5228">
      <w:start w:val="1"/>
      <w:numFmt w:val="bullet"/>
      <w:lvlText w:val="o"/>
      <w:lvlJc w:val="left"/>
      <w:pPr>
        <w:tabs>
          <w:tab w:val="num" w:pos="23"/>
        </w:tabs>
        <w:ind w:left="454" w:hanging="431"/>
      </w:pPr>
      <w:rPr>
        <w:rFonts w:ascii="Courier New" w:hAnsi="Courier New"/>
      </w:rPr>
    </w:lvl>
    <w:lvl w:ilvl="2" w:tplc="3FEEEDAE">
      <w:start w:val="1"/>
      <w:numFmt w:val="bullet"/>
      <w:lvlText w:val=""/>
      <w:lvlJc w:val="left"/>
      <w:pPr>
        <w:tabs>
          <w:tab w:val="num" w:pos="34"/>
        </w:tabs>
        <w:ind w:left="680" w:hanging="646"/>
      </w:pPr>
      <w:rPr>
        <w:rFonts w:ascii="Wingdings" w:hAnsi="Wingdings"/>
      </w:rPr>
    </w:lvl>
    <w:lvl w:ilvl="3" w:tplc="CF5C8488">
      <w:start w:val="1"/>
      <w:numFmt w:val="bullet"/>
      <w:lvlText w:val=""/>
      <w:lvlJc w:val="left"/>
      <w:pPr>
        <w:tabs>
          <w:tab w:val="num" w:pos="45"/>
        </w:tabs>
        <w:ind w:left="907" w:hanging="862"/>
      </w:pPr>
      <w:rPr>
        <w:rFonts w:ascii="Symbol" w:hAnsi="Symbol"/>
      </w:rPr>
    </w:lvl>
    <w:lvl w:ilvl="4" w:tplc="C13CA7B0">
      <w:start w:val="1"/>
      <w:numFmt w:val="bullet"/>
      <w:lvlText w:val="o"/>
      <w:lvlJc w:val="left"/>
      <w:pPr>
        <w:tabs>
          <w:tab w:val="num" w:pos="57"/>
        </w:tabs>
        <w:ind w:left="1134" w:hanging="1077"/>
      </w:pPr>
      <w:rPr>
        <w:rFonts w:ascii="Courier New" w:hAnsi="Courier New"/>
      </w:rPr>
    </w:lvl>
    <w:lvl w:ilvl="5" w:tplc="96A0EFDA">
      <w:start w:val="1"/>
      <w:numFmt w:val="bullet"/>
      <w:lvlText w:val=""/>
      <w:lvlJc w:val="left"/>
      <w:pPr>
        <w:tabs>
          <w:tab w:val="num" w:pos="68"/>
        </w:tabs>
        <w:ind w:left="1361" w:hanging="1293"/>
      </w:pPr>
      <w:rPr>
        <w:rFonts w:ascii="Wingdings" w:hAnsi="Wingdings"/>
      </w:rPr>
    </w:lvl>
    <w:lvl w:ilvl="6" w:tplc="393CFCF8">
      <w:start w:val="1"/>
      <w:numFmt w:val="bullet"/>
      <w:lvlText w:val=""/>
      <w:lvlJc w:val="left"/>
      <w:pPr>
        <w:tabs>
          <w:tab w:val="num" w:pos="79"/>
        </w:tabs>
        <w:ind w:left="1587" w:hanging="1508"/>
      </w:pPr>
      <w:rPr>
        <w:rFonts w:ascii="Symbol" w:hAnsi="Symbol"/>
      </w:rPr>
    </w:lvl>
    <w:lvl w:ilvl="7" w:tplc="4C222D66">
      <w:start w:val="1"/>
      <w:numFmt w:val="bullet"/>
      <w:lvlText w:val="o"/>
      <w:lvlJc w:val="left"/>
      <w:pPr>
        <w:tabs>
          <w:tab w:val="num" w:pos="91"/>
        </w:tabs>
        <w:ind w:left="1814" w:hanging="1723"/>
      </w:pPr>
      <w:rPr>
        <w:rFonts w:ascii="Courier New" w:hAnsi="Courier New"/>
      </w:rPr>
    </w:lvl>
    <w:lvl w:ilvl="8" w:tplc="25A22C8E">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120463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D43194">
      <w:start w:val="1"/>
      <w:numFmt w:val="bullet"/>
      <w:lvlText w:val="•"/>
      <w:lvlJc w:val="left"/>
      <w:pPr>
        <w:tabs>
          <w:tab w:val="num" w:pos="23"/>
        </w:tabs>
        <w:ind w:left="454" w:hanging="431"/>
      </w:pPr>
      <w:rPr>
        <w:rFonts w:ascii="Courier New" w:hAnsi="Courier New"/>
      </w:rPr>
    </w:lvl>
    <w:lvl w:ilvl="2" w:tplc="8556BB76">
      <w:start w:val="1"/>
      <w:numFmt w:val="bullet"/>
      <w:lvlText w:val="•"/>
      <w:lvlJc w:val="left"/>
      <w:pPr>
        <w:tabs>
          <w:tab w:val="num" w:pos="34"/>
        </w:tabs>
        <w:ind w:left="680" w:hanging="646"/>
      </w:pPr>
      <w:rPr>
        <w:rFonts w:ascii="Wingdings" w:hAnsi="Wingdings"/>
      </w:rPr>
    </w:lvl>
    <w:lvl w:ilvl="3" w:tplc="568248D8">
      <w:start w:val="1"/>
      <w:numFmt w:val="bullet"/>
      <w:lvlText w:val=""/>
      <w:lvlJc w:val="left"/>
      <w:pPr>
        <w:tabs>
          <w:tab w:val="num" w:pos="45"/>
        </w:tabs>
        <w:ind w:left="907" w:hanging="862"/>
      </w:pPr>
      <w:rPr>
        <w:rFonts w:ascii="Symbol" w:hAnsi="Symbol"/>
      </w:rPr>
    </w:lvl>
    <w:lvl w:ilvl="4" w:tplc="0E88D8D4">
      <w:start w:val="1"/>
      <w:numFmt w:val="bullet"/>
      <w:lvlText w:val="o"/>
      <w:lvlJc w:val="left"/>
      <w:pPr>
        <w:tabs>
          <w:tab w:val="num" w:pos="57"/>
        </w:tabs>
        <w:ind w:left="1134" w:hanging="1077"/>
      </w:pPr>
      <w:rPr>
        <w:rFonts w:ascii="Courier New" w:hAnsi="Courier New"/>
      </w:rPr>
    </w:lvl>
    <w:lvl w:ilvl="5" w:tplc="C73A84C4">
      <w:start w:val="1"/>
      <w:numFmt w:val="bullet"/>
      <w:lvlText w:val=""/>
      <w:lvlJc w:val="left"/>
      <w:pPr>
        <w:tabs>
          <w:tab w:val="num" w:pos="68"/>
        </w:tabs>
        <w:ind w:left="1361" w:hanging="1293"/>
      </w:pPr>
      <w:rPr>
        <w:rFonts w:ascii="Wingdings" w:hAnsi="Wingdings"/>
      </w:rPr>
    </w:lvl>
    <w:lvl w:ilvl="6" w:tplc="EE2A73BE">
      <w:start w:val="1"/>
      <w:numFmt w:val="bullet"/>
      <w:lvlText w:val=""/>
      <w:lvlJc w:val="left"/>
      <w:pPr>
        <w:tabs>
          <w:tab w:val="num" w:pos="79"/>
        </w:tabs>
        <w:ind w:left="1587" w:hanging="1508"/>
      </w:pPr>
      <w:rPr>
        <w:rFonts w:ascii="Symbol" w:hAnsi="Symbol"/>
      </w:rPr>
    </w:lvl>
    <w:lvl w:ilvl="7" w:tplc="DCF06462">
      <w:start w:val="1"/>
      <w:numFmt w:val="bullet"/>
      <w:lvlText w:val="o"/>
      <w:lvlJc w:val="left"/>
      <w:pPr>
        <w:tabs>
          <w:tab w:val="num" w:pos="91"/>
        </w:tabs>
        <w:ind w:left="1814" w:hanging="1723"/>
      </w:pPr>
      <w:rPr>
        <w:rFonts w:ascii="Courier New" w:hAnsi="Courier New"/>
      </w:rPr>
    </w:lvl>
    <w:lvl w:ilvl="8" w:tplc="65D4E3FA">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56F44988">
      <w:start w:val="1"/>
      <w:numFmt w:val="bullet"/>
      <w:lvlText w:val=""/>
      <w:lvlJc w:val="left"/>
      <w:pPr>
        <w:tabs>
          <w:tab w:val="num" w:pos="11"/>
        </w:tabs>
        <w:ind w:left="227" w:hanging="216"/>
      </w:pPr>
      <w:rPr>
        <w:rFonts w:ascii="Symbol" w:hAnsi="Symbol"/>
      </w:rPr>
    </w:lvl>
    <w:lvl w:ilvl="1" w:tplc="3782EED0">
      <w:start w:val="1"/>
      <w:numFmt w:val="bullet"/>
      <w:lvlText w:val="o"/>
      <w:lvlJc w:val="left"/>
      <w:pPr>
        <w:tabs>
          <w:tab w:val="num" w:pos="23"/>
        </w:tabs>
        <w:ind w:left="454" w:hanging="431"/>
      </w:pPr>
      <w:rPr>
        <w:rFonts w:ascii="Courier New" w:hAnsi="Courier New"/>
      </w:rPr>
    </w:lvl>
    <w:lvl w:ilvl="2" w:tplc="20BAEF22">
      <w:start w:val="1"/>
      <w:numFmt w:val="bullet"/>
      <w:lvlText w:val=""/>
      <w:lvlJc w:val="left"/>
      <w:pPr>
        <w:tabs>
          <w:tab w:val="num" w:pos="34"/>
        </w:tabs>
        <w:ind w:left="680" w:hanging="646"/>
      </w:pPr>
      <w:rPr>
        <w:rFonts w:ascii="Wingdings" w:hAnsi="Wingdings"/>
      </w:rPr>
    </w:lvl>
    <w:lvl w:ilvl="3" w:tplc="8FBC9D3C">
      <w:start w:val="1"/>
      <w:numFmt w:val="bullet"/>
      <w:lvlText w:val=""/>
      <w:lvlJc w:val="left"/>
      <w:pPr>
        <w:tabs>
          <w:tab w:val="num" w:pos="45"/>
        </w:tabs>
        <w:ind w:left="907" w:hanging="862"/>
      </w:pPr>
      <w:rPr>
        <w:rFonts w:ascii="Symbol" w:hAnsi="Symbol"/>
      </w:rPr>
    </w:lvl>
    <w:lvl w:ilvl="4" w:tplc="8780DB96">
      <w:start w:val="1"/>
      <w:numFmt w:val="bullet"/>
      <w:lvlText w:val="o"/>
      <w:lvlJc w:val="left"/>
      <w:pPr>
        <w:tabs>
          <w:tab w:val="num" w:pos="57"/>
        </w:tabs>
        <w:ind w:left="1134" w:hanging="1077"/>
      </w:pPr>
      <w:rPr>
        <w:rFonts w:ascii="Courier New" w:hAnsi="Courier New"/>
      </w:rPr>
    </w:lvl>
    <w:lvl w:ilvl="5" w:tplc="A1BC4E78">
      <w:start w:val="1"/>
      <w:numFmt w:val="bullet"/>
      <w:lvlText w:val=""/>
      <w:lvlJc w:val="left"/>
      <w:pPr>
        <w:tabs>
          <w:tab w:val="num" w:pos="68"/>
        </w:tabs>
        <w:ind w:left="1361" w:hanging="1293"/>
      </w:pPr>
      <w:rPr>
        <w:rFonts w:ascii="Wingdings" w:hAnsi="Wingdings"/>
      </w:rPr>
    </w:lvl>
    <w:lvl w:ilvl="6" w:tplc="B0D2D508">
      <w:start w:val="1"/>
      <w:numFmt w:val="bullet"/>
      <w:lvlText w:val=""/>
      <w:lvlJc w:val="left"/>
      <w:pPr>
        <w:tabs>
          <w:tab w:val="num" w:pos="79"/>
        </w:tabs>
        <w:ind w:left="1587" w:hanging="1508"/>
      </w:pPr>
      <w:rPr>
        <w:rFonts w:ascii="Symbol" w:hAnsi="Symbol"/>
      </w:rPr>
    </w:lvl>
    <w:lvl w:ilvl="7" w:tplc="0CB27868">
      <w:start w:val="1"/>
      <w:numFmt w:val="bullet"/>
      <w:lvlText w:val="o"/>
      <w:lvlJc w:val="left"/>
      <w:pPr>
        <w:tabs>
          <w:tab w:val="num" w:pos="91"/>
        </w:tabs>
        <w:ind w:left="1814" w:hanging="1723"/>
      </w:pPr>
      <w:rPr>
        <w:rFonts w:ascii="Courier New" w:hAnsi="Courier New"/>
      </w:rPr>
    </w:lvl>
    <w:lvl w:ilvl="8" w:tplc="B7E441EE">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D66C97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7DEE682">
      <w:start w:val="1"/>
      <w:numFmt w:val="bullet"/>
      <w:lvlText w:val="•"/>
      <w:lvlJc w:val="left"/>
      <w:pPr>
        <w:tabs>
          <w:tab w:val="num" w:pos="23"/>
        </w:tabs>
        <w:ind w:left="454" w:hanging="431"/>
      </w:pPr>
      <w:rPr>
        <w:rFonts w:ascii="Courier New" w:hAnsi="Courier New"/>
      </w:rPr>
    </w:lvl>
    <w:lvl w:ilvl="2" w:tplc="9E2459A0">
      <w:start w:val="1"/>
      <w:numFmt w:val="bullet"/>
      <w:lvlText w:val="•"/>
      <w:lvlJc w:val="left"/>
      <w:pPr>
        <w:tabs>
          <w:tab w:val="num" w:pos="34"/>
        </w:tabs>
        <w:ind w:left="680" w:hanging="646"/>
      </w:pPr>
      <w:rPr>
        <w:rFonts w:ascii="Wingdings" w:hAnsi="Wingdings"/>
      </w:rPr>
    </w:lvl>
    <w:lvl w:ilvl="3" w:tplc="E0D858FA">
      <w:start w:val="1"/>
      <w:numFmt w:val="bullet"/>
      <w:lvlText w:val=""/>
      <w:lvlJc w:val="left"/>
      <w:pPr>
        <w:tabs>
          <w:tab w:val="num" w:pos="45"/>
        </w:tabs>
        <w:ind w:left="907" w:hanging="862"/>
      </w:pPr>
      <w:rPr>
        <w:rFonts w:ascii="Symbol" w:hAnsi="Symbol"/>
      </w:rPr>
    </w:lvl>
    <w:lvl w:ilvl="4" w:tplc="F0409128">
      <w:start w:val="1"/>
      <w:numFmt w:val="bullet"/>
      <w:lvlText w:val="o"/>
      <w:lvlJc w:val="left"/>
      <w:pPr>
        <w:tabs>
          <w:tab w:val="num" w:pos="57"/>
        </w:tabs>
        <w:ind w:left="1134" w:hanging="1077"/>
      </w:pPr>
      <w:rPr>
        <w:rFonts w:ascii="Courier New" w:hAnsi="Courier New"/>
      </w:rPr>
    </w:lvl>
    <w:lvl w:ilvl="5" w:tplc="40D6D3E4">
      <w:start w:val="1"/>
      <w:numFmt w:val="bullet"/>
      <w:lvlText w:val=""/>
      <w:lvlJc w:val="left"/>
      <w:pPr>
        <w:tabs>
          <w:tab w:val="num" w:pos="68"/>
        </w:tabs>
        <w:ind w:left="1361" w:hanging="1293"/>
      </w:pPr>
      <w:rPr>
        <w:rFonts w:ascii="Wingdings" w:hAnsi="Wingdings"/>
      </w:rPr>
    </w:lvl>
    <w:lvl w:ilvl="6" w:tplc="751A0B4A">
      <w:start w:val="1"/>
      <w:numFmt w:val="bullet"/>
      <w:lvlText w:val=""/>
      <w:lvlJc w:val="left"/>
      <w:pPr>
        <w:tabs>
          <w:tab w:val="num" w:pos="79"/>
        </w:tabs>
        <w:ind w:left="1587" w:hanging="1508"/>
      </w:pPr>
      <w:rPr>
        <w:rFonts w:ascii="Symbol" w:hAnsi="Symbol"/>
      </w:rPr>
    </w:lvl>
    <w:lvl w:ilvl="7" w:tplc="6400D40C">
      <w:start w:val="1"/>
      <w:numFmt w:val="bullet"/>
      <w:lvlText w:val="o"/>
      <w:lvlJc w:val="left"/>
      <w:pPr>
        <w:tabs>
          <w:tab w:val="num" w:pos="91"/>
        </w:tabs>
        <w:ind w:left="1814" w:hanging="1723"/>
      </w:pPr>
      <w:rPr>
        <w:rFonts w:ascii="Courier New" w:hAnsi="Courier New"/>
      </w:rPr>
    </w:lvl>
    <w:lvl w:ilvl="8" w:tplc="6592F288">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4BE4F744">
      <w:start w:val="1"/>
      <w:numFmt w:val="bullet"/>
      <w:lvlText w:val=""/>
      <w:lvlJc w:val="left"/>
      <w:pPr>
        <w:tabs>
          <w:tab w:val="num" w:pos="11"/>
        </w:tabs>
        <w:ind w:left="227" w:hanging="216"/>
      </w:pPr>
      <w:rPr>
        <w:rFonts w:ascii="Symbol" w:hAnsi="Symbol"/>
      </w:rPr>
    </w:lvl>
    <w:lvl w:ilvl="1" w:tplc="A50A2416">
      <w:start w:val="1"/>
      <w:numFmt w:val="bullet"/>
      <w:lvlText w:val="o"/>
      <w:lvlJc w:val="left"/>
      <w:pPr>
        <w:tabs>
          <w:tab w:val="num" w:pos="23"/>
        </w:tabs>
        <w:ind w:left="454" w:hanging="431"/>
      </w:pPr>
      <w:rPr>
        <w:rFonts w:ascii="Courier New" w:hAnsi="Courier New"/>
      </w:rPr>
    </w:lvl>
    <w:lvl w:ilvl="2" w:tplc="BE488210">
      <w:start w:val="1"/>
      <w:numFmt w:val="bullet"/>
      <w:lvlText w:val=""/>
      <w:lvlJc w:val="left"/>
      <w:pPr>
        <w:tabs>
          <w:tab w:val="num" w:pos="34"/>
        </w:tabs>
        <w:ind w:left="680" w:hanging="646"/>
      </w:pPr>
      <w:rPr>
        <w:rFonts w:ascii="Wingdings" w:hAnsi="Wingdings"/>
      </w:rPr>
    </w:lvl>
    <w:lvl w:ilvl="3" w:tplc="43D6C872">
      <w:start w:val="1"/>
      <w:numFmt w:val="bullet"/>
      <w:lvlText w:val=""/>
      <w:lvlJc w:val="left"/>
      <w:pPr>
        <w:tabs>
          <w:tab w:val="num" w:pos="45"/>
        </w:tabs>
        <w:ind w:left="907" w:hanging="862"/>
      </w:pPr>
      <w:rPr>
        <w:rFonts w:ascii="Symbol" w:hAnsi="Symbol"/>
      </w:rPr>
    </w:lvl>
    <w:lvl w:ilvl="4" w:tplc="30BA9D82">
      <w:start w:val="1"/>
      <w:numFmt w:val="bullet"/>
      <w:lvlText w:val="o"/>
      <w:lvlJc w:val="left"/>
      <w:pPr>
        <w:tabs>
          <w:tab w:val="num" w:pos="57"/>
        </w:tabs>
        <w:ind w:left="1134" w:hanging="1077"/>
      </w:pPr>
      <w:rPr>
        <w:rFonts w:ascii="Courier New" w:hAnsi="Courier New"/>
      </w:rPr>
    </w:lvl>
    <w:lvl w:ilvl="5" w:tplc="2F9260E4">
      <w:start w:val="1"/>
      <w:numFmt w:val="bullet"/>
      <w:lvlText w:val=""/>
      <w:lvlJc w:val="left"/>
      <w:pPr>
        <w:tabs>
          <w:tab w:val="num" w:pos="68"/>
        </w:tabs>
        <w:ind w:left="1361" w:hanging="1293"/>
      </w:pPr>
      <w:rPr>
        <w:rFonts w:ascii="Wingdings" w:hAnsi="Wingdings"/>
      </w:rPr>
    </w:lvl>
    <w:lvl w:ilvl="6" w:tplc="7A0A5882">
      <w:start w:val="1"/>
      <w:numFmt w:val="bullet"/>
      <w:lvlText w:val=""/>
      <w:lvlJc w:val="left"/>
      <w:pPr>
        <w:tabs>
          <w:tab w:val="num" w:pos="79"/>
        </w:tabs>
        <w:ind w:left="1587" w:hanging="1508"/>
      </w:pPr>
      <w:rPr>
        <w:rFonts w:ascii="Symbol" w:hAnsi="Symbol"/>
      </w:rPr>
    </w:lvl>
    <w:lvl w:ilvl="7" w:tplc="EDFC72C0">
      <w:start w:val="1"/>
      <w:numFmt w:val="bullet"/>
      <w:lvlText w:val="o"/>
      <w:lvlJc w:val="left"/>
      <w:pPr>
        <w:tabs>
          <w:tab w:val="num" w:pos="91"/>
        </w:tabs>
        <w:ind w:left="1814" w:hanging="1723"/>
      </w:pPr>
      <w:rPr>
        <w:rFonts w:ascii="Courier New" w:hAnsi="Courier New"/>
      </w:rPr>
    </w:lvl>
    <w:lvl w:ilvl="8" w:tplc="C7FA3FD4">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AFE212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6A70DE">
      <w:start w:val="1"/>
      <w:numFmt w:val="bullet"/>
      <w:lvlText w:val="•"/>
      <w:lvlJc w:val="left"/>
      <w:pPr>
        <w:tabs>
          <w:tab w:val="num" w:pos="23"/>
        </w:tabs>
        <w:ind w:left="454" w:hanging="431"/>
      </w:pPr>
      <w:rPr>
        <w:rFonts w:ascii="Courier New" w:hAnsi="Courier New"/>
      </w:rPr>
    </w:lvl>
    <w:lvl w:ilvl="2" w:tplc="8DE4CBA6">
      <w:start w:val="1"/>
      <w:numFmt w:val="bullet"/>
      <w:lvlText w:val="•"/>
      <w:lvlJc w:val="left"/>
      <w:pPr>
        <w:tabs>
          <w:tab w:val="num" w:pos="34"/>
        </w:tabs>
        <w:ind w:left="680" w:hanging="646"/>
      </w:pPr>
      <w:rPr>
        <w:rFonts w:ascii="Wingdings" w:hAnsi="Wingdings"/>
      </w:rPr>
    </w:lvl>
    <w:lvl w:ilvl="3" w:tplc="17AC921C">
      <w:start w:val="1"/>
      <w:numFmt w:val="bullet"/>
      <w:lvlText w:val=""/>
      <w:lvlJc w:val="left"/>
      <w:pPr>
        <w:tabs>
          <w:tab w:val="num" w:pos="45"/>
        </w:tabs>
        <w:ind w:left="907" w:hanging="862"/>
      </w:pPr>
      <w:rPr>
        <w:rFonts w:ascii="Symbol" w:hAnsi="Symbol"/>
      </w:rPr>
    </w:lvl>
    <w:lvl w:ilvl="4" w:tplc="DDFA601A">
      <w:start w:val="1"/>
      <w:numFmt w:val="bullet"/>
      <w:lvlText w:val="o"/>
      <w:lvlJc w:val="left"/>
      <w:pPr>
        <w:tabs>
          <w:tab w:val="num" w:pos="57"/>
        </w:tabs>
        <w:ind w:left="1134" w:hanging="1077"/>
      </w:pPr>
      <w:rPr>
        <w:rFonts w:ascii="Courier New" w:hAnsi="Courier New"/>
      </w:rPr>
    </w:lvl>
    <w:lvl w:ilvl="5" w:tplc="1A742082">
      <w:start w:val="1"/>
      <w:numFmt w:val="bullet"/>
      <w:lvlText w:val=""/>
      <w:lvlJc w:val="left"/>
      <w:pPr>
        <w:tabs>
          <w:tab w:val="num" w:pos="68"/>
        </w:tabs>
        <w:ind w:left="1361" w:hanging="1293"/>
      </w:pPr>
      <w:rPr>
        <w:rFonts w:ascii="Wingdings" w:hAnsi="Wingdings"/>
      </w:rPr>
    </w:lvl>
    <w:lvl w:ilvl="6" w:tplc="7D661AC6">
      <w:start w:val="1"/>
      <w:numFmt w:val="bullet"/>
      <w:lvlText w:val=""/>
      <w:lvlJc w:val="left"/>
      <w:pPr>
        <w:tabs>
          <w:tab w:val="num" w:pos="79"/>
        </w:tabs>
        <w:ind w:left="1587" w:hanging="1508"/>
      </w:pPr>
      <w:rPr>
        <w:rFonts w:ascii="Symbol" w:hAnsi="Symbol"/>
      </w:rPr>
    </w:lvl>
    <w:lvl w:ilvl="7" w:tplc="7188F8EE">
      <w:start w:val="1"/>
      <w:numFmt w:val="bullet"/>
      <w:lvlText w:val="o"/>
      <w:lvlJc w:val="left"/>
      <w:pPr>
        <w:tabs>
          <w:tab w:val="num" w:pos="91"/>
        </w:tabs>
        <w:ind w:left="1814" w:hanging="1723"/>
      </w:pPr>
      <w:rPr>
        <w:rFonts w:ascii="Courier New" w:hAnsi="Courier New"/>
      </w:rPr>
    </w:lvl>
    <w:lvl w:ilvl="8" w:tplc="608A011A">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7054D460">
      <w:start w:val="1"/>
      <w:numFmt w:val="bullet"/>
      <w:lvlText w:val=""/>
      <w:lvlJc w:val="left"/>
      <w:pPr>
        <w:tabs>
          <w:tab w:val="num" w:pos="11"/>
        </w:tabs>
        <w:ind w:left="227" w:hanging="216"/>
      </w:pPr>
      <w:rPr>
        <w:rFonts w:ascii="Symbol" w:hAnsi="Symbol"/>
      </w:rPr>
    </w:lvl>
    <w:lvl w:ilvl="1" w:tplc="03263EE4">
      <w:start w:val="1"/>
      <w:numFmt w:val="bullet"/>
      <w:lvlText w:val="o"/>
      <w:lvlJc w:val="left"/>
      <w:pPr>
        <w:tabs>
          <w:tab w:val="num" w:pos="23"/>
        </w:tabs>
        <w:ind w:left="454" w:hanging="431"/>
      </w:pPr>
      <w:rPr>
        <w:rFonts w:ascii="Courier New" w:hAnsi="Courier New"/>
      </w:rPr>
    </w:lvl>
    <w:lvl w:ilvl="2" w:tplc="024C77CE">
      <w:start w:val="1"/>
      <w:numFmt w:val="bullet"/>
      <w:lvlText w:val=""/>
      <w:lvlJc w:val="left"/>
      <w:pPr>
        <w:tabs>
          <w:tab w:val="num" w:pos="34"/>
        </w:tabs>
        <w:ind w:left="680" w:hanging="646"/>
      </w:pPr>
      <w:rPr>
        <w:rFonts w:ascii="Wingdings" w:hAnsi="Wingdings"/>
      </w:rPr>
    </w:lvl>
    <w:lvl w:ilvl="3" w:tplc="AAC83672">
      <w:start w:val="1"/>
      <w:numFmt w:val="bullet"/>
      <w:lvlText w:val=""/>
      <w:lvlJc w:val="left"/>
      <w:pPr>
        <w:tabs>
          <w:tab w:val="num" w:pos="45"/>
        </w:tabs>
        <w:ind w:left="907" w:hanging="862"/>
      </w:pPr>
      <w:rPr>
        <w:rFonts w:ascii="Symbol" w:hAnsi="Symbol"/>
      </w:rPr>
    </w:lvl>
    <w:lvl w:ilvl="4" w:tplc="121AE492">
      <w:start w:val="1"/>
      <w:numFmt w:val="bullet"/>
      <w:lvlText w:val="o"/>
      <w:lvlJc w:val="left"/>
      <w:pPr>
        <w:tabs>
          <w:tab w:val="num" w:pos="57"/>
        </w:tabs>
        <w:ind w:left="1134" w:hanging="1077"/>
      </w:pPr>
      <w:rPr>
        <w:rFonts w:ascii="Courier New" w:hAnsi="Courier New"/>
      </w:rPr>
    </w:lvl>
    <w:lvl w:ilvl="5" w:tplc="4CE8C14A">
      <w:start w:val="1"/>
      <w:numFmt w:val="bullet"/>
      <w:lvlText w:val=""/>
      <w:lvlJc w:val="left"/>
      <w:pPr>
        <w:tabs>
          <w:tab w:val="num" w:pos="68"/>
        </w:tabs>
        <w:ind w:left="1361" w:hanging="1293"/>
      </w:pPr>
      <w:rPr>
        <w:rFonts w:ascii="Wingdings" w:hAnsi="Wingdings"/>
      </w:rPr>
    </w:lvl>
    <w:lvl w:ilvl="6" w:tplc="B058BEB0">
      <w:start w:val="1"/>
      <w:numFmt w:val="bullet"/>
      <w:lvlText w:val=""/>
      <w:lvlJc w:val="left"/>
      <w:pPr>
        <w:tabs>
          <w:tab w:val="num" w:pos="79"/>
        </w:tabs>
        <w:ind w:left="1587" w:hanging="1508"/>
      </w:pPr>
      <w:rPr>
        <w:rFonts w:ascii="Symbol" w:hAnsi="Symbol"/>
      </w:rPr>
    </w:lvl>
    <w:lvl w:ilvl="7" w:tplc="EE2A5458">
      <w:start w:val="1"/>
      <w:numFmt w:val="bullet"/>
      <w:lvlText w:val="o"/>
      <w:lvlJc w:val="left"/>
      <w:pPr>
        <w:tabs>
          <w:tab w:val="num" w:pos="91"/>
        </w:tabs>
        <w:ind w:left="1814" w:hanging="1723"/>
      </w:pPr>
      <w:rPr>
        <w:rFonts w:ascii="Courier New" w:hAnsi="Courier New"/>
      </w:rPr>
    </w:lvl>
    <w:lvl w:ilvl="8" w:tplc="225450E8">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55BC6F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DAB48A">
      <w:start w:val="1"/>
      <w:numFmt w:val="bullet"/>
      <w:lvlText w:val="•"/>
      <w:lvlJc w:val="left"/>
      <w:pPr>
        <w:tabs>
          <w:tab w:val="num" w:pos="23"/>
        </w:tabs>
        <w:ind w:left="454" w:hanging="431"/>
      </w:pPr>
      <w:rPr>
        <w:rFonts w:ascii="Courier New" w:hAnsi="Courier New"/>
      </w:rPr>
    </w:lvl>
    <w:lvl w:ilvl="2" w:tplc="8528DEC2">
      <w:start w:val="1"/>
      <w:numFmt w:val="bullet"/>
      <w:lvlText w:val="•"/>
      <w:lvlJc w:val="left"/>
      <w:pPr>
        <w:tabs>
          <w:tab w:val="num" w:pos="34"/>
        </w:tabs>
        <w:ind w:left="680" w:hanging="646"/>
      </w:pPr>
      <w:rPr>
        <w:rFonts w:ascii="Wingdings" w:hAnsi="Wingdings"/>
      </w:rPr>
    </w:lvl>
    <w:lvl w:ilvl="3" w:tplc="520873E8">
      <w:start w:val="1"/>
      <w:numFmt w:val="bullet"/>
      <w:lvlText w:val=""/>
      <w:lvlJc w:val="left"/>
      <w:pPr>
        <w:tabs>
          <w:tab w:val="num" w:pos="45"/>
        </w:tabs>
        <w:ind w:left="907" w:hanging="862"/>
      </w:pPr>
      <w:rPr>
        <w:rFonts w:ascii="Symbol" w:hAnsi="Symbol"/>
      </w:rPr>
    </w:lvl>
    <w:lvl w:ilvl="4" w:tplc="0CC8A394">
      <w:start w:val="1"/>
      <w:numFmt w:val="bullet"/>
      <w:lvlText w:val="o"/>
      <w:lvlJc w:val="left"/>
      <w:pPr>
        <w:tabs>
          <w:tab w:val="num" w:pos="57"/>
        </w:tabs>
        <w:ind w:left="1134" w:hanging="1077"/>
      </w:pPr>
      <w:rPr>
        <w:rFonts w:ascii="Courier New" w:hAnsi="Courier New"/>
      </w:rPr>
    </w:lvl>
    <w:lvl w:ilvl="5" w:tplc="0254C3DA">
      <w:start w:val="1"/>
      <w:numFmt w:val="bullet"/>
      <w:lvlText w:val=""/>
      <w:lvlJc w:val="left"/>
      <w:pPr>
        <w:tabs>
          <w:tab w:val="num" w:pos="68"/>
        </w:tabs>
        <w:ind w:left="1361" w:hanging="1293"/>
      </w:pPr>
      <w:rPr>
        <w:rFonts w:ascii="Wingdings" w:hAnsi="Wingdings"/>
      </w:rPr>
    </w:lvl>
    <w:lvl w:ilvl="6" w:tplc="2BB4EE5A">
      <w:start w:val="1"/>
      <w:numFmt w:val="bullet"/>
      <w:lvlText w:val=""/>
      <w:lvlJc w:val="left"/>
      <w:pPr>
        <w:tabs>
          <w:tab w:val="num" w:pos="79"/>
        </w:tabs>
        <w:ind w:left="1587" w:hanging="1508"/>
      </w:pPr>
      <w:rPr>
        <w:rFonts w:ascii="Symbol" w:hAnsi="Symbol"/>
      </w:rPr>
    </w:lvl>
    <w:lvl w:ilvl="7" w:tplc="BB8EBF58">
      <w:start w:val="1"/>
      <w:numFmt w:val="bullet"/>
      <w:lvlText w:val="o"/>
      <w:lvlJc w:val="left"/>
      <w:pPr>
        <w:tabs>
          <w:tab w:val="num" w:pos="91"/>
        </w:tabs>
        <w:ind w:left="1814" w:hanging="1723"/>
      </w:pPr>
      <w:rPr>
        <w:rFonts w:ascii="Courier New" w:hAnsi="Courier New"/>
      </w:rPr>
    </w:lvl>
    <w:lvl w:ilvl="8" w:tplc="36E6A0F0">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89BEC00C">
      <w:start w:val="1"/>
      <w:numFmt w:val="bullet"/>
      <w:lvlText w:val=""/>
      <w:lvlJc w:val="left"/>
      <w:pPr>
        <w:tabs>
          <w:tab w:val="num" w:pos="11"/>
        </w:tabs>
        <w:ind w:left="227" w:hanging="216"/>
      </w:pPr>
      <w:rPr>
        <w:rFonts w:ascii="Symbol" w:hAnsi="Symbol"/>
      </w:rPr>
    </w:lvl>
    <w:lvl w:ilvl="1" w:tplc="423422A2">
      <w:start w:val="1"/>
      <w:numFmt w:val="bullet"/>
      <w:lvlText w:val="o"/>
      <w:lvlJc w:val="left"/>
      <w:pPr>
        <w:tabs>
          <w:tab w:val="num" w:pos="23"/>
        </w:tabs>
        <w:ind w:left="454" w:hanging="431"/>
      </w:pPr>
      <w:rPr>
        <w:rFonts w:ascii="Courier New" w:hAnsi="Courier New"/>
      </w:rPr>
    </w:lvl>
    <w:lvl w:ilvl="2" w:tplc="04BABA38">
      <w:start w:val="1"/>
      <w:numFmt w:val="bullet"/>
      <w:lvlText w:val=""/>
      <w:lvlJc w:val="left"/>
      <w:pPr>
        <w:tabs>
          <w:tab w:val="num" w:pos="34"/>
        </w:tabs>
        <w:ind w:left="680" w:hanging="646"/>
      </w:pPr>
      <w:rPr>
        <w:rFonts w:ascii="Wingdings" w:hAnsi="Wingdings"/>
      </w:rPr>
    </w:lvl>
    <w:lvl w:ilvl="3" w:tplc="8F568380">
      <w:start w:val="1"/>
      <w:numFmt w:val="bullet"/>
      <w:lvlText w:val=""/>
      <w:lvlJc w:val="left"/>
      <w:pPr>
        <w:tabs>
          <w:tab w:val="num" w:pos="45"/>
        </w:tabs>
        <w:ind w:left="907" w:hanging="862"/>
      </w:pPr>
      <w:rPr>
        <w:rFonts w:ascii="Symbol" w:hAnsi="Symbol"/>
      </w:rPr>
    </w:lvl>
    <w:lvl w:ilvl="4" w:tplc="6E8EC208">
      <w:start w:val="1"/>
      <w:numFmt w:val="bullet"/>
      <w:lvlText w:val="o"/>
      <w:lvlJc w:val="left"/>
      <w:pPr>
        <w:tabs>
          <w:tab w:val="num" w:pos="57"/>
        </w:tabs>
        <w:ind w:left="1134" w:hanging="1077"/>
      </w:pPr>
      <w:rPr>
        <w:rFonts w:ascii="Courier New" w:hAnsi="Courier New"/>
      </w:rPr>
    </w:lvl>
    <w:lvl w:ilvl="5" w:tplc="5A529388">
      <w:start w:val="1"/>
      <w:numFmt w:val="bullet"/>
      <w:lvlText w:val=""/>
      <w:lvlJc w:val="left"/>
      <w:pPr>
        <w:tabs>
          <w:tab w:val="num" w:pos="68"/>
        </w:tabs>
        <w:ind w:left="1361" w:hanging="1293"/>
      </w:pPr>
      <w:rPr>
        <w:rFonts w:ascii="Wingdings" w:hAnsi="Wingdings"/>
      </w:rPr>
    </w:lvl>
    <w:lvl w:ilvl="6" w:tplc="3942295A">
      <w:start w:val="1"/>
      <w:numFmt w:val="bullet"/>
      <w:lvlText w:val=""/>
      <w:lvlJc w:val="left"/>
      <w:pPr>
        <w:tabs>
          <w:tab w:val="num" w:pos="79"/>
        </w:tabs>
        <w:ind w:left="1587" w:hanging="1508"/>
      </w:pPr>
      <w:rPr>
        <w:rFonts w:ascii="Symbol" w:hAnsi="Symbol"/>
      </w:rPr>
    </w:lvl>
    <w:lvl w:ilvl="7" w:tplc="C59EB442">
      <w:start w:val="1"/>
      <w:numFmt w:val="bullet"/>
      <w:lvlText w:val="o"/>
      <w:lvlJc w:val="left"/>
      <w:pPr>
        <w:tabs>
          <w:tab w:val="num" w:pos="91"/>
        </w:tabs>
        <w:ind w:left="1814" w:hanging="1723"/>
      </w:pPr>
      <w:rPr>
        <w:rFonts w:ascii="Courier New" w:hAnsi="Courier New"/>
      </w:rPr>
    </w:lvl>
    <w:lvl w:ilvl="8" w:tplc="EE8AAF66">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EFD423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2C024C">
      <w:start w:val="1"/>
      <w:numFmt w:val="bullet"/>
      <w:lvlText w:val="•"/>
      <w:lvlJc w:val="left"/>
      <w:pPr>
        <w:tabs>
          <w:tab w:val="num" w:pos="23"/>
        </w:tabs>
        <w:ind w:left="454" w:hanging="431"/>
      </w:pPr>
      <w:rPr>
        <w:rFonts w:ascii="Courier New" w:hAnsi="Courier New"/>
      </w:rPr>
    </w:lvl>
    <w:lvl w:ilvl="2" w:tplc="551EB94E">
      <w:start w:val="1"/>
      <w:numFmt w:val="bullet"/>
      <w:lvlText w:val="•"/>
      <w:lvlJc w:val="left"/>
      <w:pPr>
        <w:tabs>
          <w:tab w:val="num" w:pos="34"/>
        </w:tabs>
        <w:ind w:left="680" w:hanging="646"/>
      </w:pPr>
      <w:rPr>
        <w:rFonts w:ascii="Wingdings" w:hAnsi="Wingdings"/>
      </w:rPr>
    </w:lvl>
    <w:lvl w:ilvl="3" w:tplc="860632C8">
      <w:start w:val="1"/>
      <w:numFmt w:val="bullet"/>
      <w:lvlText w:val=""/>
      <w:lvlJc w:val="left"/>
      <w:pPr>
        <w:tabs>
          <w:tab w:val="num" w:pos="45"/>
        </w:tabs>
        <w:ind w:left="907" w:hanging="862"/>
      </w:pPr>
      <w:rPr>
        <w:rFonts w:ascii="Symbol" w:hAnsi="Symbol"/>
      </w:rPr>
    </w:lvl>
    <w:lvl w:ilvl="4" w:tplc="97B4768A">
      <w:start w:val="1"/>
      <w:numFmt w:val="bullet"/>
      <w:lvlText w:val="o"/>
      <w:lvlJc w:val="left"/>
      <w:pPr>
        <w:tabs>
          <w:tab w:val="num" w:pos="57"/>
        </w:tabs>
        <w:ind w:left="1134" w:hanging="1077"/>
      </w:pPr>
      <w:rPr>
        <w:rFonts w:ascii="Courier New" w:hAnsi="Courier New"/>
      </w:rPr>
    </w:lvl>
    <w:lvl w:ilvl="5" w:tplc="15B4D7C6">
      <w:start w:val="1"/>
      <w:numFmt w:val="bullet"/>
      <w:lvlText w:val=""/>
      <w:lvlJc w:val="left"/>
      <w:pPr>
        <w:tabs>
          <w:tab w:val="num" w:pos="68"/>
        </w:tabs>
        <w:ind w:left="1361" w:hanging="1293"/>
      </w:pPr>
      <w:rPr>
        <w:rFonts w:ascii="Wingdings" w:hAnsi="Wingdings"/>
      </w:rPr>
    </w:lvl>
    <w:lvl w:ilvl="6" w:tplc="433A8D44">
      <w:start w:val="1"/>
      <w:numFmt w:val="bullet"/>
      <w:lvlText w:val=""/>
      <w:lvlJc w:val="left"/>
      <w:pPr>
        <w:tabs>
          <w:tab w:val="num" w:pos="79"/>
        </w:tabs>
        <w:ind w:left="1587" w:hanging="1508"/>
      </w:pPr>
      <w:rPr>
        <w:rFonts w:ascii="Symbol" w:hAnsi="Symbol"/>
      </w:rPr>
    </w:lvl>
    <w:lvl w:ilvl="7" w:tplc="141A7444">
      <w:start w:val="1"/>
      <w:numFmt w:val="bullet"/>
      <w:lvlText w:val="o"/>
      <w:lvlJc w:val="left"/>
      <w:pPr>
        <w:tabs>
          <w:tab w:val="num" w:pos="91"/>
        </w:tabs>
        <w:ind w:left="1814" w:hanging="1723"/>
      </w:pPr>
      <w:rPr>
        <w:rFonts w:ascii="Courier New" w:hAnsi="Courier New"/>
      </w:rPr>
    </w:lvl>
    <w:lvl w:ilvl="8" w:tplc="CC6C0B34">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FF28599C">
      <w:start w:val="1"/>
      <w:numFmt w:val="bullet"/>
      <w:lvlText w:val=""/>
      <w:lvlJc w:val="left"/>
      <w:pPr>
        <w:tabs>
          <w:tab w:val="num" w:pos="11"/>
        </w:tabs>
        <w:ind w:left="227" w:hanging="216"/>
      </w:pPr>
      <w:rPr>
        <w:rFonts w:ascii="Symbol" w:hAnsi="Symbol"/>
      </w:rPr>
    </w:lvl>
    <w:lvl w:ilvl="1" w:tplc="459CF146">
      <w:start w:val="1"/>
      <w:numFmt w:val="bullet"/>
      <w:lvlText w:val="o"/>
      <w:lvlJc w:val="left"/>
      <w:pPr>
        <w:tabs>
          <w:tab w:val="num" w:pos="23"/>
        </w:tabs>
        <w:ind w:left="454" w:hanging="431"/>
      </w:pPr>
      <w:rPr>
        <w:rFonts w:ascii="Courier New" w:hAnsi="Courier New"/>
      </w:rPr>
    </w:lvl>
    <w:lvl w:ilvl="2" w:tplc="8C6C70A4">
      <w:start w:val="1"/>
      <w:numFmt w:val="bullet"/>
      <w:lvlText w:val=""/>
      <w:lvlJc w:val="left"/>
      <w:pPr>
        <w:tabs>
          <w:tab w:val="num" w:pos="34"/>
        </w:tabs>
        <w:ind w:left="680" w:hanging="646"/>
      </w:pPr>
      <w:rPr>
        <w:rFonts w:ascii="Wingdings" w:hAnsi="Wingdings"/>
      </w:rPr>
    </w:lvl>
    <w:lvl w:ilvl="3" w:tplc="D812B416">
      <w:start w:val="1"/>
      <w:numFmt w:val="bullet"/>
      <w:lvlText w:val=""/>
      <w:lvlJc w:val="left"/>
      <w:pPr>
        <w:tabs>
          <w:tab w:val="num" w:pos="45"/>
        </w:tabs>
        <w:ind w:left="907" w:hanging="862"/>
      </w:pPr>
      <w:rPr>
        <w:rFonts w:ascii="Symbol" w:hAnsi="Symbol"/>
      </w:rPr>
    </w:lvl>
    <w:lvl w:ilvl="4" w:tplc="505C6530">
      <w:start w:val="1"/>
      <w:numFmt w:val="bullet"/>
      <w:lvlText w:val="o"/>
      <w:lvlJc w:val="left"/>
      <w:pPr>
        <w:tabs>
          <w:tab w:val="num" w:pos="57"/>
        </w:tabs>
        <w:ind w:left="1134" w:hanging="1077"/>
      </w:pPr>
      <w:rPr>
        <w:rFonts w:ascii="Courier New" w:hAnsi="Courier New"/>
      </w:rPr>
    </w:lvl>
    <w:lvl w:ilvl="5" w:tplc="3ADEC0AE">
      <w:start w:val="1"/>
      <w:numFmt w:val="bullet"/>
      <w:lvlText w:val=""/>
      <w:lvlJc w:val="left"/>
      <w:pPr>
        <w:tabs>
          <w:tab w:val="num" w:pos="68"/>
        </w:tabs>
        <w:ind w:left="1361" w:hanging="1293"/>
      </w:pPr>
      <w:rPr>
        <w:rFonts w:ascii="Wingdings" w:hAnsi="Wingdings"/>
      </w:rPr>
    </w:lvl>
    <w:lvl w:ilvl="6" w:tplc="4FFCCFB6">
      <w:start w:val="1"/>
      <w:numFmt w:val="bullet"/>
      <w:lvlText w:val=""/>
      <w:lvlJc w:val="left"/>
      <w:pPr>
        <w:tabs>
          <w:tab w:val="num" w:pos="79"/>
        </w:tabs>
        <w:ind w:left="1587" w:hanging="1508"/>
      </w:pPr>
      <w:rPr>
        <w:rFonts w:ascii="Symbol" w:hAnsi="Symbol"/>
      </w:rPr>
    </w:lvl>
    <w:lvl w:ilvl="7" w:tplc="33349B4E">
      <w:start w:val="1"/>
      <w:numFmt w:val="bullet"/>
      <w:lvlText w:val="o"/>
      <w:lvlJc w:val="left"/>
      <w:pPr>
        <w:tabs>
          <w:tab w:val="num" w:pos="91"/>
        </w:tabs>
        <w:ind w:left="1814" w:hanging="1723"/>
      </w:pPr>
      <w:rPr>
        <w:rFonts w:ascii="Courier New" w:hAnsi="Courier New"/>
      </w:rPr>
    </w:lvl>
    <w:lvl w:ilvl="8" w:tplc="9286C692">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F3F224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2C64A4">
      <w:start w:val="1"/>
      <w:numFmt w:val="bullet"/>
      <w:lvlText w:val="•"/>
      <w:lvlJc w:val="left"/>
      <w:pPr>
        <w:tabs>
          <w:tab w:val="num" w:pos="23"/>
        </w:tabs>
        <w:ind w:left="454" w:hanging="431"/>
      </w:pPr>
      <w:rPr>
        <w:rFonts w:ascii="Courier New" w:hAnsi="Courier New"/>
      </w:rPr>
    </w:lvl>
    <w:lvl w:ilvl="2" w:tplc="789464AE">
      <w:start w:val="1"/>
      <w:numFmt w:val="bullet"/>
      <w:lvlText w:val="•"/>
      <w:lvlJc w:val="left"/>
      <w:pPr>
        <w:tabs>
          <w:tab w:val="num" w:pos="34"/>
        </w:tabs>
        <w:ind w:left="680" w:hanging="646"/>
      </w:pPr>
      <w:rPr>
        <w:rFonts w:ascii="Wingdings" w:hAnsi="Wingdings"/>
      </w:rPr>
    </w:lvl>
    <w:lvl w:ilvl="3" w:tplc="EDD22542">
      <w:start w:val="1"/>
      <w:numFmt w:val="bullet"/>
      <w:lvlText w:val=""/>
      <w:lvlJc w:val="left"/>
      <w:pPr>
        <w:tabs>
          <w:tab w:val="num" w:pos="45"/>
        </w:tabs>
        <w:ind w:left="907" w:hanging="862"/>
      </w:pPr>
      <w:rPr>
        <w:rFonts w:ascii="Symbol" w:hAnsi="Symbol"/>
      </w:rPr>
    </w:lvl>
    <w:lvl w:ilvl="4" w:tplc="BA9A1C26">
      <w:start w:val="1"/>
      <w:numFmt w:val="bullet"/>
      <w:lvlText w:val="o"/>
      <w:lvlJc w:val="left"/>
      <w:pPr>
        <w:tabs>
          <w:tab w:val="num" w:pos="57"/>
        </w:tabs>
        <w:ind w:left="1134" w:hanging="1077"/>
      </w:pPr>
      <w:rPr>
        <w:rFonts w:ascii="Courier New" w:hAnsi="Courier New"/>
      </w:rPr>
    </w:lvl>
    <w:lvl w:ilvl="5" w:tplc="5C1E600C">
      <w:start w:val="1"/>
      <w:numFmt w:val="bullet"/>
      <w:lvlText w:val=""/>
      <w:lvlJc w:val="left"/>
      <w:pPr>
        <w:tabs>
          <w:tab w:val="num" w:pos="68"/>
        </w:tabs>
        <w:ind w:left="1361" w:hanging="1293"/>
      </w:pPr>
      <w:rPr>
        <w:rFonts w:ascii="Wingdings" w:hAnsi="Wingdings"/>
      </w:rPr>
    </w:lvl>
    <w:lvl w:ilvl="6" w:tplc="0E2E41DA">
      <w:start w:val="1"/>
      <w:numFmt w:val="bullet"/>
      <w:lvlText w:val=""/>
      <w:lvlJc w:val="left"/>
      <w:pPr>
        <w:tabs>
          <w:tab w:val="num" w:pos="79"/>
        </w:tabs>
        <w:ind w:left="1587" w:hanging="1508"/>
      </w:pPr>
      <w:rPr>
        <w:rFonts w:ascii="Symbol" w:hAnsi="Symbol"/>
      </w:rPr>
    </w:lvl>
    <w:lvl w:ilvl="7" w:tplc="CF9657B0">
      <w:start w:val="1"/>
      <w:numFmt w:val="bullet"/>
      <w:lvlText w:val="o"/>
      <w:lvlJc w:val="left"/>
      <w:pPr>
        <w:tabs>
          <w:tab w:val="num" w:pos="91"/>
        </w:tabs>
        <w:ind w:left="1814" w:hanging="1723"/>
      </w:pPr>
      <w:rPr>
        <w:rFonts w:ascii="Courier New" w:hAnsi="Courier New"/>
      </w:rPr>
    </w:lvl>
    <w:lvl w:ilvl="8" w:tplc="92763C22">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4C666970">
      <w:start w:val="1"/>
      <w:numFmt w:val="bullet"/>
      <w:lvlText w:val=""/>
      <w:lvlJc w:val="left"/>
      <w:pPr>
        <w:tabs>
          <w:tab w:val="num" w:pos="11"/>
        </w:tabs>
        <w:ind w:left="227" w:hanging="216"/>
      </w:pPr>
      <w:rPr>
        <w:rFonts w:ascii="Symbol" w:hAnsi="Symbol"/>
      </w:rPr>
    </w:lvl>
    <w:lvl w:ilvl="1" w:tplc="80CEC882">
      <w:start w:val="1"/>
      <w:numFmt w:val="bullet"/>
      <w:lvlText w:val="o"/>
      <w:lvlJc w:val="left"/>
      <w:pPr>
        <w:tabs>
          <w:tab w:val="num" w:pos="23"/>
        </w:tabs>
        <w:ind w:left="454" w:hanging="431"/>
      </w:pPr>
      <w:rPr>
        <w:rFonts w:ascii="Courier New" w:hAnsi="Courier New"/>
      </w:rPr>
    </w:lvl>
    <w:lvl w:ilvl="2" w:tplc="CC9620FA">
      <w:start w:val="1"/>
      <w:numFmt w:val="bullet"/>
      <w:lvlText w:val=""/>
      <w:lvlJc w:val="left"/>
      <w:pPr>
        <w:tabs>
          <w:tab w:val="num" w:pos="34"/>
        </w:tabs>
        <w:ind w:left="680" w:hanging="646"/>
      </w:pPr>
      <w:rPr>
        <w:rFonts w:ascii="Wingdings" w:hAnsi="Wingdings"/>
      </w:rPr>
    </w:lvl>
    <w:lvl w:ilvl="3" w:tplc="7B62F214">
      <w:start w:val="1"/>
      <w:numFmt w:val="bullet"/>
      <w:lvlText w:val=""/>
      <w:lvlJc w:val="left"/>
      <w:pPr>
        <w:tabs>
          <w:tab w:val="num" w:pos="45"/>
        </w:tabs>
        <w:ind w:left="907" w:hanging="862"/>
      </w:pPr>
      <w:rPr>
        <w:rFonts w:ascii="Symbol" w:hAnsi="Symbol"/>
      </w:rPr>
    </w:lvl>
    <w:lvl w:ilvl="4" w:tplc="80A6F2B8">
      <w:start w:val="1"/>
      <w:numFmt w:val="bullet"/>
      <w:lvlText w:val="o"/>
      <w:lvlJc w:val="left"/>
      <w:pPr>
        <w:tabs>
          <w:tab w:val="num" w:pos="57"/>
        </w:tabs>
        <w:ind w:left="1134" w:hanging="1077"/>
      </w:pPr>
      <w:rPr>
        <w:rFonts w:ascii="Courier New" w:hAnsi="Courier New"/>
      </w:rPr>
    </w:lvl>
    <w:lvl w:ilvl="5" w:tplc="21A28E10">
      <w:start w:val="1"/>
      <w:numFmt w:val="bullet"/>
      <w:lvlText w:val=""/>
      <w:lvlJc w:val="left"/>
      <w:pPr>
        <w:tabs>
          <w:tab w:val="num" w:pos="68"/>
        </w:tabs>
        <w:ind w:left="1361" w:hanging="1293"/>
      </w:pPr>
      <w:rPr>
        <w:rFonts w:ascii="Wingdings" w:hAnsi="Wingdings"/>
      </w:rPr>
    </w:lvl>
    <w:lvl w:ilvl="6" w:tplc="9C1C8842">
      <w:start w:val="1"/>
      <w:numFmt w:val="bullet"/>
      <w:lvlText w:val=""/>
      <w:lvlJc w:val="left"/>
      <w:pPr>
        <w:tabs>
          <w:tab w:val="num" w:pos="79"/>
        </w:tabs>
        <w:ind w:left="1587" w:hanging="1508"/>
      </w:pPr>
      <w:rPr>
        <w:rFonts w:ascii="Symbol" w:hAnsi="Symbol"/>
      </w:rPr>
    </w:lvl>
    <w:lvl w:ilvl="7" w:tplc="DC2ACA2A">
      <w:start w:val="1"/>
      <w:numFmt w:val="bullet"/>
      <w:lvlText w:val="o"/>
      <w:lvlJc w:val="left"/>
      <w:pPr>
        <w:tabs>
          <w:tab w:val="num" w:pos="91"/>
        </w:tabs>
        <w:ind w:left="1814" w:hanging="1723"/>
      </w:pPr>
      <w:rPr>
        <w:rFonts w:ascii="Courier New" w:hAnsi="Courier New"/>
      </w:rPr>
    </w:lvl>
    <w:lvl w:ilvl="8" w:tplc="527489CC">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4F4689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F4E2B0">
      <w:start w:val="1"/>
      <w:numFmt w:val="bullet"/>
      <w:lvlText w:val="•"/>
      <w:lvlJc w:val="left"/>
      <w:pPr>
        <w:tabs>
          <w:tab w:val="num" w:pos="23"/>
        </w:tabs>
        <w:ind w:left="454" w:hanging="431"/>
      </w:pPr>
      <w:rPr>
        <w:rFonts w:ascii="Courier New" w:hAnsi="Courier New"/>
      </w:rPr>
    </w:lvl>
    <w:lvl w:ilvl="2" w:tplc="1D082222">
      <w:start w:val="1"/>
      <w:numFmt w:val="bullet"/>
      <w:lvlText w:val="•"/>
      <w:lvlJc w:val="left"/>
      <w:pPr>
        <w:tabs>
          <w:tab w:val="num" w:pos="34"/>
        </w:tabs>
        <w:ind w:left="680" w:hanging="646"/>
      </w:pPr>
      <w:rPr>
        <w:rFonts w:ascii="Wingdings" w:hAnsi="Wingdings"/>
      </w:rPr>
    </w:lvl>
    <w:lvl w:ilvl="3" w:tplc="DBD63C8C">
      <w:start w:val="1"/>
      <w:numFmt w:val="bullet"/>
      <w:lvlText w:val=""/>
      <w:lvlJc w:val="left"/>
      <w:pPr>
        <w:tabs>
          <w:tab w:val="num" w:pos="45"/>
        </w:tabs>
        <w:ind w:left="907" w:hanging="862"/>
      </w:pPr>
      <w:rPr>
        <w:rFonts w:ascii="Symbol" w:hAnsi="Symbol"/>
      </w:rPr>
    </w:lvl>
    <w:lvl w:ilvl="4" w:tplc="4FB8A1DE">
      <w:start w:val="1"/>
      <w:numFmt w:val="bullet"/>
      <w:lvlText w:val="o"/>
      <w:lvlJc w:val="left"/>
      <w:pPr>
        <w:tabs>
          <w:tab w:val="num" w:pos="57"/>
        </w:tabs>
        <w:ind w:left="1134" w:hanging="1077"/>
      </w:pPr>
      <w:rPr>
        <w:rFonts w:ascii="Courier New" w:hAnsi="Courier New"/>
      </w:rPr>
    </w:lvl>
    <w:lvl w:ilvl="5" w:tplc="6DFE2054">
      <w:start w:val="1"/>
      <w:numFmt w:val="bullet"/>
      <w:lvlText w:val=""/>
      <w:lvlJc w:val="left"/>
      <w:pPr>
        <w:tabs>
          <w:tab w:val="num" w:pos="68"/>
        </w:tabs>
        <w:ind w:left="1361" w:hanging="1293"/>
      </w:pPr>
      <w:rPr>
        <w:rFonts w:ascii="Wingdings" w:hAnsi="Wingdings"/>
      </w:rPr>
    </w:lvl>
    <w:lvl w:ilvl="6" w:tplc="7CECE866">
      <w:start w:val="1"/>
      <w:numFmt w:val="bullet"/>
      <w:lvlText w:val=""/>
      <w:lvlJc w:val="left"/>
      <w:pPr>
        <w:tabs>
          <w:tab w:val="num" w:pos="79"/>
        </w:tabs>
        <w:ind w:left="1587" w:hanging="1508"/>
      </w:pPr>
      <w:rPr>
        <w:rFonts w:ascii="Symbol" w:hAnsi="Symbol"/>
      </w:rPr>
    </w:lvl>
    <w:lvl w:ilvl="7" w:tplc="403A84BE">
      <w:start w:val="1"/>
      <w:numFmt w:val="bullet"/>
      <w:lvlText w:val="o"/>
      <w:lvlJc w:val="left"/>
      <w:pPr>
        <w:tabs>
          <w:tab w:val="num" w:pos="91"/>
        </w:tabs>
        <w:ind w:left="1814" w:hanging="1723"/>
      </w:pPr>
      <w:rPr>
        <w:rFonts w:ascii="Courier New" w:hAnsi="Courier New"/>
      </w:rPr>
    </w:lvl>
    <w:lvl w:ilvl="8" w:tplc="03B208B0">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31F294F6">
      <w:start w:val="1"/>
      <w:numFmt w:val="bullet"/>
      <w:lvlText w:val=""/>
      <w:lvlJc w:val="left"/>
      <w:pPr>
        <w:tabs>
          <w:tab w:val="num" w:pos="11"/>
        </w:tabs>
        <w:ind w:left="227" w:hanging="216"/>
      </w:pPr>
      <w:rPr>
        <w:rFonts w:ascii="Symbol" w:hAnsi="Symbol"/>
      </w:rPr>
    </w:lvl>
    <w:lvl w:ilvl="1" w:tplc="17E4019E">
      <w:start w:val="1"/>
      <w:numFmt w:val="bullet"/>
      <w:lvlText w:val="o"/>
      <w:lvlJc w:val="left"/>
      <w:pPr>
        <w:tabs>
          <w:tab w:val="num" w:pos="23"/>
        </w:tabs>
        <w:ind w:left="454" w:hanging="431"/>
      </w:pPr>
      <w:rPr>
        <w:rFonts w:ascii="Courier New" w:hAnsi="Courier New"/>
      </w:rPr>
    </w:lvl>
    <w:lvl w:ilvl="2" w:tplc="4928CFDE">
      <w:start w:val="1"/>
      <w:numFmt w:val="bullet"/>
      <w:lvlText w:val=""/>
      <w:lvlJc w:val="left"/>
      <w:pPr>
        <w:tabs>
          <w:tab w:val="num" w:pos="34"/>
        </w:tabs>
        <w:ind w:left="680" w:hanging="646"/>
      </w:pPr>
      <w:rPr>
        <w:rFonts w:ascii="Wingdings" w:hAnsi="Wingdings"/>
      </w:rPr>
    </w:lvl>
    <w:lvl w:ilvl="3" w:tplc="00FAB4D0">
      <w:start w:val="1"/>
      <w:numFmt w:val="bullet"/>
      <w:lvlText w:val=""/>
      <w:lvlJc w:val="left"/>
      <w:pPr>
        <w:tabs>
          <w:tab w:val="num" w:pos="45"/>
        </w:tabs>
        <w:ind w:left="907" w:hanging="862"/>
      </w:pPr>
      <w:rPr>
        <w:rFonts w:ascii="Symbol" w:hAnsi="Symbol"/>
      </w:rPr>
    </w:lvl>
    <w:lvl w:ilvl="4" w:tplc="067401B4">
      <w:start w:val="1"/>
      <w:numFmt w:val="bullet"/>
      <w:lvlText w:val="o"/>
      <w:lvlJc w:val="left"/>
      <w:pPr>
        <w:tabs>
          <w:tab w:val="num" w:pos="57"/>
        </w:tabs>
        <w:ind w:left="1134" w:hanging="1077"/>
      </w:pPr>
      <w:rPr>
        <w:rFonts w:ascii="Courier New" w:hAnsi="Courier New"/>
      </w:rPr>
    </w:lvl>
    <w:lvl w:ilvl="5" w:tplc="BDA62F28">
      <w:start w:val="1"/>
      <w:numFmt w:val="bullet"/>
      <w:lvlText w:val=""/>
      <w:lvlJc w:val="left"/>
      <w:pPr>
        <w:tabs>
          <w:tab w:val="num" w:pos="68"/>
        </w:tabs>
        <w:ind w:left="1361" w:hanging="1293"/>
      </w:pPr>
      <w:rPr>
        <w:rFonts w:ascii="Wingdings" w:hAnsi="Wingdings"/>
      </w:rPr>
    </w:lvl>
    <w:lvl w:ilvl="6" w:tplc="62944C20">
      <w:start w:val="1"/>
      <w:numFmt w:val="bullet"/>
      <w:lvlText w:val=""/>
      <w:lvlJc w:val="left"/>
      <w:pPr>
        <w:tabs>
          <w:tab w:val="num" w:pos="79"/>
        </w:tabs>
        <w:ind w:left="1587" w:hanging="1508"/>
      </w:pPr>
      <w:rPr>
        <w:rFonts w:ascii="Symbol" w:hAnsi="Symbol"/>
      </w:rPr>
    </w:lvl>
    <w:lvl w:ilvl="7" w:tplc="D8C20C82">
      <w:start w:val="1"/>
      <w:numFmt w:val="bullet"/>
      <w:lvlText w:val="o"/>
      <w:lvlJc w:val="left"/>
      <w:pPr>
        <w:tabs>
          <w:tab w:val="num" w:pos="91"/>
        </w:tabs>
        <w:ind w:left="1814" w:hanging="1723"/>
      </w:pPr>
      <w:rPr>
        <w:rFonts w:ascii="Courier New" w:hAnsi="Courier New"/>
      </w:rPr>
    </w:lvl>
    <w:lvl w:ilvl="8" w:tplc="53125086">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817A8D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C8D79E">
      <w:start w:val="1"/>
      <w:numFmt w:val="bullet"/>
      <w:lvlText w:val="•"/>
      <w:lvlJc w:val="left"/>
      <w:pPr>
        <w:tabs>
          <w:tab w:val="num" w:pos="23"/>
        </w:tabs>
        <w:ind w:left="454" w:hanging="431"/>
      </w:pPr>
      <w:rPr>
        <w:rFonts w:ascii="Courier New" w:hAnsi="Courier New"/>
      </w:rPr>
    </w:lvl>
    <w:lvl w:ilvl="2" w:tplc="5ED0BDC4">
      <w:start w:val="1"/>
      <w:numFmt w:val="bullet"/>
      <w:lvlText w:val="•"/>
      <w:lvlJc w:val="left"/>
      <w:pPr>
        <w:tabs>
          <w:tab w:val="num" w:pos="34"/>
        </w:tabs>
        <w:ind w:left="680" w:hanging="646"/>
      </w:pPr>
      <w:rPr>
        <w:rFonts w:ascii="Wingdings" w:hAnsi="Wingdings"/>
      </w:rPr>
    </w:lvl>
    <w:lvl w:ilvl="3" w:tplc="A4027B1E">
      <w:start w:val="1"/>
      <w:numFmt w:val="bullet"/>
      <w:lvlText w:val=""/>
      <w:lvlJc w:val="left"/>
      <w:pPr>
        <w:tabs>
          <w:tab w:val="num" w:pos="45"/>
        </w:tabs>
        <w:ind w:left="907" w:hanging="862"/>
      </w:pPr>
      <w:rPr>
        <w:rFonts w:ascii="Symbol" w:hAnsi="Symbol"/>
      </w:rPr>
    </w:lvl>
    <w:lvl w:ilvl="4" w:tplc="D520E660">
      <w:start w:val="1"/>
      <w:numFmt w:val="bullet"/>
      <w:lvlText w:val="o"/>
      <w:lvlJc w:val="left"/>
      <w:pPr>
        <w:tabs>
          <w:tab w:val="num" w:pos="57"/>
        </w:tabs>
        <w:ind w:left="1134" w:hanging="1077"/>
      </w:pPr>
      <w:rPr>
        <w:rFonts w:ascii="Courier New" w:hAnsi="Courier New"/>
      </w:rPr>
    </w:lvl>
    <w:lvl w:ilvl="5" w:tplc="7C729FDC">
      <w:start w:val="1"/>
      <w:numFmt w:val="bullet"/>
      <w:lvlText w:val=""/>
      <w:lvlJc w:val="left"/>
      <w:pPr>
        <w:tabs>
          <w:tab w:val="num" w:pos="68"/>
        </w:tabs>
        <w:ind w:left="1361" w:hanging="1293"/>
      </w:pPr>
      <w:rPr>
        <w:rFonts w:ascii="Wingdings" w:hAnsi="Wingdings"/>
      </w:rPr>
    </w:lvl>
    <w:lvl w:ilvl="6" w:tplc="4EC8E77C">
      <w:start w:val="1"/>
      <w:numFmt w:val="bullet"/>
      <w:lvlText w:val=""/>
      <w:lvlJc w:val="left"/>
      <w:pPr>
        <w:tabs>
          <w:tab w:val="num" w:pos="79"/>
        </w:tabs>
        <w:ind w:left="1587" w:hanging="1508"/>
      </w:pPr>
      <w:rPr>
        <w:rFonts w:ascii="Symbol" w:hAnsi="Symbol"/>
      </w:rPr>
    </w:lvl>
    <w:lvl w:ilvl="7" w:tplc="43DA4D30">
      <w:start w:val="1"/>
      <w:numFmt w:val="bullet"/>
      <w:lvlText w:val="o"/>
      <w:lvlJc w:val="left"/>
      <w:pPr>
        <w:tabs>
          <w:tab w:val="num" w:pos="91"/>
        </w:tabs>
        <w:ind w:left="1814" w:hanging="1723"/>
      </w:pPr>
      <w:rPr>
        <w:rFonts w:ascii="Courier New" w:hAnsi="Courier New"/>
      </w:rPr>
    </w:lvl>
    <w:lvl w:ilvl="8" w:tplc="A6B84E62">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04D6D5AE">
      <w:start w:val="1"/>
      <w:numFmt w:val="bullet"/>
      <w:lvlText w:val=""/>
      <w:lvlJc w:val="left"/>
      <w:pPr>
        <w:tabs>
          <w:tab w:val="num" w:pos="11"/>
        </w:tabs>
        <w:ind w:left="227" w:hanging="216"/>
      </w:pPr>
      <w:rPr>
        <w:rFonts w:ascii="Symbol" w:hAnsi="Symbol"/>
      </w:rPr>
    </w:lvl>
    <w:lvl w:ilvl="1" w:tplc="F426E8C0">
      <w:start w:val="1"/>
      <w:numFmt w:val="bullet"/>
      <w:lvlText w:val="o"/>
      <w:lvlJc w:val="left"/>
      <w:pPr>
        <w:tabs>
          <w:tab w:val="num" w:pos="23"/>
        </w:tabs>
        <w:ind w:left="454" w:hanging="431"/>
      </w:pPr>
      <w:rPr>
        <w:rFonts w:ascii="Courier New" w:hAnsi="Courier New"/>
      </w:rPr>
    </w:lvl>
    <w:lvl w:ilvl="2" w:tplc="B592178E">
      <w:start w:val="1"/>
      <w:numFmt w:val="bullet"/>
      <w:lvlText w:val=""/>
      <w:lvlJc w:val="left"/>
      <w:pPr>
        <w:tabs>
          <w:tab w:val="num" w:pos="34"/>
        </w:tabs>
        <w:ind w:left="680" w:hanging="646"/>
      </w:pPr>
      <w:rPr>
        <w:rFonts w:ascii="Wingdings" w:hAnsi="Wingdings"/>
      </w:rPr>
    </w:lvl>
    <w:lvl w:ilvl="3" w:tplc="06A06BB0">
      <w:start w:val="1"/>
      <w:numFmt w:val="bullet"/>
      <w:lvlText w:val=""/>
      <w:lvlJc w:val="left"/>
      <w:pPr>
        <w:tabs>
          <w:tab w:val="num" w:pos="45"/>
        </w:tabs>
        <w:ind w:left="907" w:hanging="862"/>
      </w:pPr>
      <w:rPr>
        <w:rFonts w:ascii="Symbol" w:hAnsi="Symbol"/>
      </w:rPr>
    </w:lvl>
    <w:lvl w:ilvl="4" w:tplc="A1BADCE6">
      <w:start w:val="1"/>
      <w:numFmt w:val="bullet"/>
      <w:lvlText w:val="o"/>
      <w:lvlJc w:val="left"/>
      <w:pPr>
        <w:tabs>
          <w:tab w:val="num" w:pos="57"/>
        </w:tabs>
        <w:ind w:left="1134" w:hanging="1077"/>
      </w:pPr>
      <w:rPr>
        <w:rFonts w:ascii="Courier New" w:hAnsi="Courier New"/>
      </w:rPr>
    </w:lvl>
    <w:lvl w:ilvl="5" w:tplc="F6D615DC">
      <w:start w:val="1"/>
      <w:numFmt w:val="bullet"/>
      <w:lvlText w:val=""/>
      <w:lvlJc w:val="left"/>
      <w:pPr>
        <w:tabs>
          <w:tab w:val="num" w:pos="68"/>
        </w:tabs>
        <w:ind w:left="1361" w:hanging="1293"/>
      </w:pPr>
      <w:rPr>
        <w:rFonts w:ascii="Wingdings" w:hAnsi="Wingdings"/>
      </w:rPr>
    </w:lvl>
    <w:lvl w:ilvl="6" w:tplc="13D8C7D4">
      <w:start w:val="1"/>
      <w:numFmt w:val="bullet"/>
      <w:lvlText w:val=""/>
      <w:lvlJc w:val="left"/>
      <w:pPr>
        <w:tabs>
          <w:tab w:val="num" w:pos="79"/>
        </w:tabs>
        <w:ind w:left="1587" w:hanging="1508"/>
      </w:pPr>
      <w:rPr>
        <w:rFonts w:ascii="Symbol" w:hAnsi="Symbol"/>
      </w:rPr>
    </w:lvl>
    <w:lvl w:ilvl="7" w:tplc="AE08FBD2">
      <w:start w:val="1"/>
      <w:numFmt w:val="bullet"/>
      <w:lvlText w:val="o"/>
      <w:lvlJc w:val="left"/>
      <w:pPr>
        <w:tabs>
          <w:tab w:val="num" w:pos="91"/>
        </w:tabs>
        <w:ind w:left="1814" w:hanging="1723"/>
      </w:pPr>
      <w:rPr>
        <w:rFonts w:ascii="Courier New" w:hAnsi="Courier New"/>
      </w:rPr>
    </w:lvl>
    <w:lvl w:ilvl="8" w:tplc="5528732A">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5A420B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BA5D2E">
      <w:start w:val="1"/>
      <w:numFmt w:val="bullet"/>
      <w:lvlText w:val="•"/>
      <w:lvlJc w:val="left"/>
      <w:pPr>
        <w:tabs>
          <w:tab w:val="num" w:pos="23"/>
        </w:tabs>
        <w:ind w:left="454" w:hanging="431"/>
      </w:pPr>
      <w:rPr>
        <w:rFonts w:ascii="Courier New" w:hAnsi="Courier New"/>
      </w:rPr>
    </w:lvl>
    <w:lvl w:ilvl="2" w:tplc="39CE2250">
      <w:start w:val="1"/>
      <w:numFmt w:val="bullet"/>
      <w:lvlText w:val="•"/>
      <w:lvlJc w:val="left"/>
      <w:pPr>
        <w:tabs>
          <w:tab w:val="num" w:pos="34"/>
        </w:tabs>
        <w:ind w:left="680" w:hanging="646"/>
      </w:pPr>
      <w:rPr>
        <w:rFonts w:ascii="Wingdings" w:hAnsi="Wingdings"/>
      </w:rPr>
    </w:lvl>
    <w:lvl w:ilvl="3" w:tplc="D786B10A">
      <w:start w:val="1"/>
      <w:numFmt w:val="bullet"/>
      <w:lvlText w:val=""/>
      <w:lvlJc w:val="left"/>
      <w:pPr>
        <w:tabs>
          <w:tab w:val="num" w:pos="45"/>
        </w:tabs>
        <w:ind w:left="907" w:hanging="862"/>
      </w:pPr>
      <w:rPr>
        <w:rFonts w:ascii="Symbol" w:hAnsi="Symbol"/>
      </w:rPr>
    </w:lvl>
    <w:lvl w:ilvl="4" w:tplc="511868E4">
      <w:start w:val="1"/>
      <w:numFmt w:val="bullet"/>
      <w:lvlText w:val="o"/>
      <w:lvlJc w:val="left"/>
      <w:pPr>
        <w:tabs>
          <w:tab w:val="num" w:pos="57"/>
        </w:tabs>
        <w:ind w:left="1134" w:hanging="1077"/>
      </w:pPr>
      <w:rPr>
        <w:rFonts w:ascii="Courier New" w:hAnsi="Courier New"/>
      </w:rPr>
    </w:lvl>
    <w:lvl w:ilvl="5" w:tplc="582E4548">
      <w:start w:val="1"/>
      <w:numFmt w:val="bullet"/>
      <w:lvlText w:val=""/>
      <w:lvlJc w:val="left"/>
      <w:pPr>
        <w:tabs>
          <w:tab w:val="num" w:pos="68"/>
        </w:tabs>
        <w:ind w:left="1361" w:hanging="1293"/>
      </w:pPr>
      <w:rPr>
        <w:rFonts w:ascii="Wingdings" w:hAnsi="Wingdings"/>
      </w:rPr>
    </w:lvl>
    <w:lvl w:ilvl="6" w:tplc="6A14F580">
      <w:start w:val="1"/>
      <w:numFmt w:val="bullet"/>
      <w:lvlText w:val=""/>
      <w:lvlJc w:val="left"/>
      <w:pPr>
        <w:tabs>
          <w:tab w:val="num" w:pos="79"/>
        </w:tabs>
        <w:ind w:left="1587" w:hanging="1508"/>
      </w:pPr>
      <w:rPr>
        <w:rFonts w:ascii="Symbol" w:hAnsi="Symbol"/>
      </w:rPr>
    </w:lvl>
    <w:lvl w:ilvl="7" w:tplc="E234A874">
      <w:start w:val="1"/>
      <w:numFmt w:val="bullet"/>
      <w:lvlText w:val="o"/>
      <w:lvlJc w:val="left"/>
      <w:pPr>
        <w:tabs>
          <w:tab w:val="num" w:pos="91"/>
        </w:tabs>
        <w:ind w:left="1814" w:hanging="1723"/>
      </w:pPr>
      <w:rPr>
        <w:rFonts w:ascii="Courier New" w:hAnsi="Courier New"/>
      </w:rPr>
    </w:lvl>
    <w:lvl w:ilvl="8" w:tplc="15BC465C">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F21CC3CE">
      <w:start w:val="1"/>
      <w:numFmt w:val="bullet"/>
      <w:lvlText w:val=""/>
      <w:lvlJc w:val="left"/>
      <w:pPr>
        <w:tabs>
          <w:tab w:val="num" w:pos="11"/>
        </w:tabs>
        <w:ind w:left="227" w:hanging="216"/>
      </w:pPr>
      <w:rPr>
        <w:rFonts w:ascii="Symbol" w:hAnsi="Symbol"/>
      </w:rPr>
    </w:lvl>
    <w:lvl w:ilvl="1" w:tplc="65304648">
      <w:start w:val="1"/>
      <w:numFmt w:val="bullet"/>
      <w:lvlText w:val="o"/>
      <w:lvlJc w:val="left"/>
      <w:pPr>
        <w:tabs>
          <w:tab w:val="num" w:pos="23"/>
        </w:tabs>
        <w:ind w:left="454" w:hanging="431"/>
      </w:pPr>
      <w:rPr>
        <w:rFonts w:ascii="Courier New" w:hAnsi="Courier New"/>
      </w:rPr>
    </w:lvl>
    <w:lvl w:ilvl="2" w:tplc="C570088C">
      <w:start w:val="1"/>
      <w:numFmt w:val="bullet"/>
      <w:lvlText w:val=""/>
      <w:lvlJc w:val="left"/>
      <w:pPr>
        <w:tabs>
          <w:tab w:val="num" w:pos="34"/>
        </w:tabs>
        <w:ind w:left="680" w:hanging="646"/>
      </w:pPr>
      <w:rPr>
        <w:rFonts w:ascii="Wingdings" w:hAnsi="Wingdings"/>
      </w:rPr>
    </w:lvl>
    <w:lvl w:ilvl="3" w:tplc="2D42B21A">
      <w:start w:val="1"/>
      <w:numFmt w:val="bullet"/>
      <w:lvlText w:val=""/>
      <w:lvlJc w:val="left"/>
      <w:pPr>
        <w:tabs>
          <w:tab w:val="num" w:pos="45"/>
        </w:tabs>
        <w:ind w:left="907" w:hanging="862"/>
      </w:pPr>
      <w:rPr>
        <w:rFonts w:ascii="Symbol" w:hAnsi="Symbol"/>
      </w:rPr>
    </w:lvl>
    <w:lvl w:ilvl="4" w:tplc="3D2ACC52">
      <w:start w:val="1"/>
      <w:numFmt w:val="bullet"/>
      <w:lvlText w:val="o"/>
      <w:lvlJc w:val="left"/>
      <w:pPr>
        <w:tabs>
          <w:tab w:val="num" w:pos="57"/>
        </w:tabs>
        <w:ind w:left="1134" w:hanging="1077"/>
      </w:pPr>
      <w:rPr>
        <w:rFonts w:ascii="Courier New" w:hAnsi="Courier New"/>
      </w:rPr>
    </w:lvl>
    <w:lvl w:ilvl="5" w:tplc="061CA55C">
      <w:start w:val="1"/>
      <w:numFmt w:val="bullet"/>
      <w:lvlText w:val=""/>
      <w:lvlJc w:val="left"/>
      <w:pPr>
        <w:tabs>
          <w:tab w:val="num" w:pos="68"/>
        </w:tabs>
        <w:ind w:left="1361" w:hanging="1293"/>
      </w:pPr>
      <w:rPr>
        <w:rFonts w:ascii="Wingdings" w:hAnsi="Wingdings"/>
      </w:rPr>
    </w:lvl>
    <w:lvl w:ilvl="6" w:tplc="6E6C825C">
      <w:start w:val="1"/>
      <w:numFmt w:val="bullet"/>
      <w:lvlText w:val=""/>
      <w:lvlJc w:val="left"/>
      <w:pPr>
        <w:tabs>
          <w:tab w:val="num" w:pos="79"/>
        </w:tabs>
        <w:ind w:left="1587" w:hanging="1508"/>
      </w:pPr>
      <w:rPr>
        <w:rFonts w:ascii="Symbol" w:hAnsi="Symbol"/>
      </w:rPr>
    </w:lvl>
    <w:lvl w:ilvl="7" w:tplc="92880278">
      <w:start w:val="1"/>
      <w:numFmt w:val="bullet"/>
      <w:lvlText w:val="o"/>
      <w:lvlJc w:val="left"/>
      <w:pPr>
        <w:tabs>
          <w:tab w:val="num" w:pos="91"/>
        </w:tabs>
        <w:ind w:left="1814" w:hanging="1723"/>
      </w:pPr>
      <w:rPr>
        <w:rFonts w:ascii="Courier New" w:hAnsi="Courier New"/>
      </w:rPr>
    </w:lvl>
    <w:lvl w:ilvl="8" w:tplc="28745380">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40926C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3A2E14">
      <w:start w:val="1"/>
      <w:numFmt w:val="bullet"/>
      <w:lvlText w:val="•"/>
      <w:lvlJc w:val="left"/>
      <w:pPr>
        <w:tabs>
          <w:tab w:val="num" w:pos="23"/>
        </w:tabs>
        <w:ind w:left="454" w:hanging="431"/>
      </w:pPr>
      <w:rPr>
        <w:rFonts w:ascii="Courier New" w:hAnsi="Courier New"/>
      </w:rPr>
    </w:lvl>
    <w:lvl w:ilvl="2" w:tplc="15281862">
      <w:start w:val="1"/>
      <w:numFmt w:val="bullet"/>
      <w:lvlText w:val="•"/>
      <w:lvlJc w:val="left"/>
      <w:pPr>
        <w:tabs>
          <w:tab w:val="num" w:pos="34"/>
        </w:tabs>
        <w:ind w:left="680" w:hanging="646"/>
      </w:pPr>
      <w:rPr>
        <w:rFonts w:ascii="Wingdings" w:hAnsi="Wingdings"/>
      </w:rPr>
    </w:lvl>
    <w:lvl w:ilvl="3" w:tplc="A83C8674">
      <w:start w:val="1"/>
      <w:numFmt w:val="bullet"/>
      <w:lvlText w:val=""/>
      <w:lvlJc w:val="left"/>
      <w:pPr>
        <w:tabs>
          <w:tab w:val="num" w:pos="45"/>
        </w:tabs>
        <w:ind w:left="907" w:hanging="862"/>
      </w:pPr>
      <w:rPr>
        <w:rFonts w:ascii="Symbol" w:hAnsi="Symbol"/>
      </w:rPr>
    </w:lvl>
    <w:lvl w:ilvl="4" w:tplc="B3183502">
      <w:start w:val="1"/>
      <w:numFmt w:val="bullet"/>
      <w:lvlText w:val="o"/>
      <w:lvlJc w:val="left"/>
      <w:pPr>
        <w:tabs>
          <w:tab w:val="num" w:pos="57"/>
        </w:tabs>
        <w:ind w:left="1134" w:hanging="1077"/>
      </w:pPr>
      <w:rPr>
        <w:rFonts w:ascii="Courier New" w:hAnsi="Courier New"/>
      </w:rPr>
    </w:lvl>
    <w:lvl w:ilvl="5" w:tplc="14AC5516">
      <w:start w:val="1"/>
      <w:numFmt w:val="bullet"/>
      <w:lvlText w:val=""/>
      <w:lvlJc w:val="left"/>
      <w:pPr>
        <w:tabs>
          <w:tab w:val="num" w:pos="68"/>
        </w:tabs>
        <w:ind w:left="1361" w:hanging="1293"/>
      </w:pPr>
      <w:rPr>
        <w:rFonts w:ascii="Wingdings" w:hAnsi="Wingdings"/>
      </w:rPr>
    </w:lvl>
    <w:lvl w:ilvl="6" w:tplc="BD6440AE">
      <w:start w:val="1"/>
      <w:numFmt w:val="bullet"/>
      <w:lvlText w:val=""/>
      <w:lvlJc w:val="left"/>
      <w:pPr>
        <w:tabs>
          <w:tab w:val="num" w:pos="79"/>
        </w:tabs>
        <w:ind w:left="1587" w:hanging="1508"/>
      </w:pPr>
      <w:rPr>
        <w:rFonts w:ascii="Symbol" w:hAnsi="Symbol"/>
      </w:rPr>
    </w:lvl>
    <w:lvl w:ilvl="7" w:tplc="BBA8A50E">
      <w:start w:val="1"/>
      <w:numFmt w:val="bullet"/>
      <w:lvlText w:val="o"/>
      <w:lvlJc w:val="left"/>
      <w:pPr>
        <w:tabs>
          <w:tab w:val="num" w:pos="91"/>
        </w:tabs>
        <w:ind w:left="1814" w:hanging="1723"/>
      </w:pPr>
      <w:rPr>
        <w:rFonts w:ascii="Courier New" w:hAnsi="Courier New"/>
      </w:rPr>
    </w:lvl>
    <w:lvl w:ilvl="8" w:tplc="B7C0E6C4">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826C05C4">
      <w:start w:val="1"/>
      <w:numFmt w:val="bullet"/>
      <w:lvlText w:val=""/>
      <w:lvlJc w:val="left"/>
      <w:pPr>
        <w:tabs>
          <w:tab w:val="num" w:pos="11"/>
        </w:tabs>
        <w:ind w:left="227" w:hanging="216"/>
      </w:pPr>
      <w:rPr>
        <w:rFonts w:ascii="Symbol" w:hAnsi="Symbol"/>
      </w:rPr>
    </w:lvl>
    <w:lvl w:ilvl="1" w:tplc="7BF00A70">
      <w:start w:val="1"/>
      <w:numFmt w:val="bullet"/>
      <w:lvlText w:val="o"/>
      <w:lvlJc w:val="left"/>
      <w:pPr>
        <w:tabs>
          <w:tab w:val="num" w:pos="23"/>
        </w:tabs>
        <w:ind w:left="454" w:hanging="431"/>
      </w:pPr>
      <w:rPr>
        <w:rFonts w:ascii="Courier New" w:hAnsi="Courier New"/>
      </w:rPr>
    </w:lvl>
    <w:lvl w:ilvl="2" w:tplc="E742717C">
      <w:start w:val="1"/>
      <w:numFmt w:val="bullet"/>
      <w:lvlText w:val=""/>
      <w:lvlJc w:val="left"/>
      <w:pPr>
        <w:tabs>
          <w:tab w:val="num" w:pos="34"/>
        </w:tabs>
        <w:ind w:left="680" w:hanging="646"/>
      </w:pPr>
      <w:rPr>
        <w:rFonts w:ascii="Wingdings" w:hAnsi="Wingdings"/>
      </w:rPr>
    </w:lvl>
    <w:lvl w:ilvl="3" w:tplc="0D94267E">
      <w:start w:val="1"/>
      <w:numFmt w:val="bullet"/>
      <w:lvlText w:val=""/>
      <w:lvlJc w:val="left"/>
      <w:pPr>
        <w:tabs>
          <w:tab w:val="num" w:pos="45"/>
        </w:tabs>
        <w:ind w:left="907" w:hanging="862"/>
      </w:pPr>
      <w:rPr>
        <w:rFonts w:ascii="Symbol" w:hAnsi="Symbol"/>
      </w:rPr>
    </w:lvl>
    <w:lvl w:ilvl="4" w:tplc="2458BF98">
      <w:start w:val="1"/>
      <w:numFmt w:val="bullet"/>
      <w:lvlText w:val="o"/>
      <w:lvlJc w:val="left"/>
      <w:pPr>
        <w:tabs>
          <w:tab w:val="num" w:pos="57"/>
        </w:tabs>
        <w:ind w:left="1134" w:hanging="1077"/>
      </w:pPr>
      <w:rPr>
        <w:rFonts w:ascii="Courier New" w:hAnsi="Courier New"/>
      </w:rPr>
    </w:lvl>
    <w:lvl w:ilvl="5" w:tplc="BF76CB8C">
      <w:start w:val="1"/>
      <w:numFmt w:val="bullet"/>
      <w:lvlText w:val=""/>
      <w:lvlJc w:val="left"/>
      <w:pPr>
        <w:tabs>
          <w:tab w:val="num" w:pos="68"/>
        </w:tabs>
        <w:ind w:left="1361" w:hanging="1293"/>
      </w:pPr>
      <w:rPr>
        <w:rFonts w:ascii="Wingdings" w:hAnsi="Wingdings"/>
      </w:rPr>
    </w:lvl>
    <w:lvl w:ilvl="6" w:tplc="61A67740">
      <w:start w:val="1"/>
      <w:numFmt w:val="bullet"/>
      <w:lvlText w:val=""/>
      <w:lvlJc w:val="left"/>
      <w:pPr>
        <w:tabs>
          <w:tab w:val="num" w:pos="79"/>
        </w:tabs>
        <w:ind w:left="1587" w:hanging="1508"/>
      </w:pPr>
      <w:rPr>
        <w:rFonts w:ascii="Symbol" w:hAnsi="Symbol"/>
      </w:rPr>
    </w:lvl>
    <w:lvl w:ilvl="7" w:tplc="4B4C07EA">
      <w:start w:val="1"/>
      <w:numFmt w:val="bullet"/>
      <w:lvlText w:val="o"/>
      <w:lvlJc w:val="left"/>
      <w:pPr>
        <w:tabs>
          <w:tab w:val="num" w:pos="91"/>
        </w:tabs>
        <w:ind w:left="1814" w:hanging="1723"/>
      </w:pPr>
      <w:rPr>
        <w:rFonts w:ascii="Courier New" w:hAnsi="Courier New"/>
      </w:rPr>
    </w:lvl>
    <w:lvl w:ilvl="8" w:tplc="1E9A5A80">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AE9AD4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2288FA2">
      <w:start w:val="1"/>
      <w:numFmt w:val="bullet"/>
      <w:lvlText w:val="•"/>
      <w:lvlJc w:val="left"/>
      <w:pPr>
        <w:tabs>
          <w:tab w:val="num" w:pos="23"/>
        </w:tabs>
        <w:ind w:left="454" w:hanging="431"/>
      </w:pPr>
      <w:rPr>
        <w:rFonts w:ascii="Courier New" w:hAnsi="Courier New"/>
      </w:rPr>
    </w:lvl>
    <w:lvl w:ilvl="2" w:tplc="A344E3CE">
      <w:start w:val="1"/>
      <w:numFmt w:val="bullet"/>
      <w:lvlText w:val="•"/>
      <w:lvlJc w:val="left"/>
      <w:pPr>
        <w:tabs>
          <w:tab w:val="num" w:pos="34"/>
        </w:tabs>
        <w:ind w:left="680" w:hanging="646"/>
      </w:pPr>
      <w:rPr>
        <w:rFonts w:ascii="Wingdings" w:hAnsi="Wingdings"/>
      </w:rPr>
    </w:lvl>
    <w:lvl w:ilvl="3" w:tplc="FB3CDB0A">
      <w:start w:val="1"/>
      <w:numFmt w:val="bullet"/>
      <w:lvlText w:val=""/>
      <w:lvlJc w:val="left"/>
      <w:pPr>
        <w:tabs>
          <w:tab w:val="num" w:pos="45"/>
        </w:tabs>
        <w:ind w:left="907" w:hanging="862"/>
      </w:pPr>
      <w:rPr>
        <w:rFonts w:ascii="Symbol" w:hAnsi="Symbol"/>
      </w:rPr>
    </w:lvl>
    <w:lvl w:ilvl="4" w:tplc="8856B9D6">
      <w:start w:val="1"/>
      <w:numFmt w:val="bullet"/>
      <w:lvlText w:val="o"/>
      <w:lvlJc w:val="left"/>
      <w:pPr>
        <w:tabs>
          <w:tab w:val="num" w:pos="57"/>
        </w:tabs>
        <w:ind w:left="1134" w:hanging="1077"/>
      </w:pPr>
      <w:rPr>
        <w:rFonts w:ascii="Courier New" w:hAnsi="Courier New"/>
      </w:rPr>
    </w:lvl>
    <w:lvl w:ilvl="5" w:tplc="BA946CEC">
      <w:start w:val="1"/>
      <w:numFmt w:val="bullet"/>
      <w:lvlText w:val=""/>
      <w:lvlJc w:val="left"/>
      <w:pPr>
        <w:tabs>
          <w:tab w:val="num" w:pos="68"/>
        </w:tabs>
        <w:ind w:left="1361" w:hanging="1293"/>
      </w:pPr>
      <w:rPr>
        <w:rFonts w:ascii="Wingdings" w:hAnsi="Wingdings"/>
      </w:rPr>
    </w:lvl>
    <w:lvl w:ilvl="6" w:tplc="08F62C32">
      <w:start w:val="1"/>
      <w:numFmt w:val="bullet"/>
      <w:lvlText w:val=""/>
      <w:lvlJc w:val="left"/>
      <w:pPr>
        <w:tabs>
          <w:tab w:val="num" w:pos="79"/>
        </w:tabs>
        <w:ind w:left="1587" w:hanging="1508"/>
      </w:pPr>
      <w:rPr>
        <w:rFonts w:ascii="Symbol" w:hAnsi="Symbol"/>
      </w:rPr>
    </w:lvl>
    <w:lvl w:ilvl="7" w:tplc="D004C854">
      <w:start w:val="1"/>
      <w:numFmt w:val="bullet"/>
      <w:lvlText w:val="o"/>
      <w:lvlJc w:val="left"/>
      <w:pPr>
        <w:tabs>
          <w:tab w:val="num" w:pos="91"/>
        </w:tabs>
        <w:ind w:left="1814" w:hanging="1723"/>
      </w:pPr>
      <w:rPr>
        <w:rFonts w:ascii="Courier New" w:hAnsi="Courier New"/>
      </w:rPr>
    </w:lvl>
    <w:lvl w:ilvl="8" w:tplc="BC6AAB88">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2EF4CA4E">
      <w:start w:val="1"/>
      <w:numFmt w:val="bullet"/>
      <w:lvlText w:val=""/>
      <w:lvlJc w:val="left"/>
      <w:pPr>
        <w:tabs>
          <w:tab w:val="num" w:pos="11"/>
        </w:tabs>
        <w:ind w:left="227" w:hanging="216"/>
      </w:pPr>
      <w:rPr>
        <w:rFonts w:ascii="Symbol" w:hAnsi="Symbol"/>
      </w:rPr>
    </w:lvl>
    <w:lvl w:ilvl="1" w:tplc="969C7854">
      <w:start w:val="1"/>
      <w:numFmt w:val="bullet"/>
      <w:lvlText w:val="o"/>
      <w:lvlJc w:val="left"/>
      <w:pPr>
        <w:tabs>
          <w:tab w:val="num" w:pos="23"/>
        </w:tabs>
        <w:ind w:left="454" w:hanging="431"/>
      </w:pPr>
      <w:rPr>
        <w:rFonts w:ascii="Courier New" w:hAnsi="Courier New"/>
      </w:rPr>
    </w:lvl>
    <w:lvl w:ilvl="2" w:tplc="C96EF928">
      <w:start w:val="1"/>
      <w:numFmt w:val="bullet"/>
      <w:lvlText w:val=""/>
      <w:lvlJc w:val="left"/>
      <w:pPr>
        <w:tabs>
          <w:tab w:val="num" w:pos="34"/>
        </w:tabs>
        <w:ind w:left="680" w:hanging="646"/>
      </w:pPr>
      <w:rPr>
        <w:rFonts w:ascii="Wingdings" w:hAnsi="Wingdings"/>
      </w:rPr>
    </w:lvl>
    <w:lvl w:ilvl="3" w:tplc="3A0A19BE">
      <w:start w:val="1"/>
      <w:numFmt w:val="bullet"/>
      <w:lvlText w:val=""/>
      <w:lvlJc w:val="left"/>
      <w:pPr>
        <w:tabs>
          <w:tab w:val="num" w:pos="45"/>
        </w:tabs>
        <w:ind w:left="907" w:hanging="862"/>
      </w:pPr>
      <w:rPr>
        <w:rFonts w:ascii="Symbol" w:hAnsi="Symbol"/>
      </w:rPr>
    </w:lvl>
    <w:lvl w:ilvl="4" w:tplc="D5108004">
      <w:start w:val="1"/>
      <w:numFmt w:val="bullet"/>
      <w:lvlText w:val="o"/>
      <w:lvlJc w:val="left"/>
      <w:pPr>
        <w:tabs>
          <w:tab w:val="num" w:pos="57"/>
        </w:tabs>
        <w:ind w:left="1134" w:hanging="1077"/>
      </w:pPr>
      <w:rPr>
        <w:rFonts w:ascii="Courier New" w:hAnsi="Courier New"/>
      </w:rPr>
    </w:lvl>
    <w:lvl w:ilvl="5" w:tplc="7C1CA8AE">
      <w:start w:val="1"/>
      <w:numFmt w:val="bullet"/>
      <w:lvlText w:val=""/>
      <w:lvlJc w:val="left"/>
      <w:pPr>
        <w:tabs>
          <w:tab w:val="num" w:pos="68"/>
        </w:tabs>
        <w:ind w:left="1361" w:hanging="1293"/>
      </w:pPr>
      <w:rPr>
        <w:rFonts w:ascii="Wingdings" w:hAnsi="Wingdings"/>
      </w:rPr>
    </w:lvl>
    <w:lvl w:ilvl="6" w:tplc="879861B4">
      <w:start w:val="1"/>
      <w:numFmt w:val="bullet"/>
      <w:lvlText w:val=""/>
      <w:lvlJc w:val="left"/>
      <w:pPr>
        <w:tabs>
          <w:tab w:val="num" w:pos="79"/>
        </w:tabs>
        <w:ind w:left="1587" w:hanging="1508"/>
      </w:pPr>
      <w:rPr>
        <w:rFonts w:ascii="Symbol" w:hAnsi="Symbol"/>
      </w:rPr>
    </w:lvl>
    <w:lvl w:ilvl="7" w:tplc="A6EC1676">
      <w:start w:val="1"/>
      <w:numFmt w:val="bullet"/>
      <w:lvlText w:val="o"/>
      <w:lvlJc w:val="left"/>
      <w:pPr>
        <w:tabs>
          <w:tab w:val="num" w:pos="91"/>
        </w:tabs>
        <w:ind w:left="1814" w:hanging="1723"/>
      </w:pPr>
      <w:rPr>
        <w:rFonts w:ascii="Courier New" w:hAnsi="Courier New"/>
      </w:rPr>
    </w:lvl>
    <w:lvl w:ilvl="8" w:tplc="23062900">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6EFE77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D527E2A">
      <w:start w:val="1"/>
      <w:numFmt w:val="bullet"/>
      <w:lvlText w:val="•"/>
      <w:lvlJc w:val="left"/>
      <w:pPr>
        <w:tabs>
          <w:tab w:val="num" w:pos="23"/>
        </w:tabs>
        <w:ind w:left="454" w:hanging="431"/>
      </w:pPr>
      <w:rPr>
        <w:rFonts w:ascii="Courier New" w:hAnsi="Courier New"/>
      </w:rPr>
    </w:lvl>
    <w:lvl w:ilvl="2" w:tplc="A1A26D64">
      <w:start w:val="1"/>
      <w:numFmt w:val="bullet"/>
      <w:lvlText w:val="•"/>
      <w:lvlJc w:val="left"/>
      <w:pPr>
        <w:tabs>
          <w:tab w:val="num" w:pos="34"/>
        </w:tabs>
        <w:ind w:left="680" w:hanging="646"/>
      </w:pPr>
      <w:rPr>
        <w:rFonts w:ascii="Wingdings" w:hAnsi="Wingdings"/>
      </w:rPr>
    </w:lvl>
    <w:lvl w:ilvl="3" w:tplc="06206828">
      <w:start w:val="1"/>
      <w:numFmt w:val="bullet"/>
      <w:lvlText w:val=""/>
      <w:lvlJc w:val="left"/>
      <w:pPr>
        <w:tabs>
          <w:tab w:val="num" w:pos="45"/>
        </w:tabs>
        <w:ind w:left="907" w:hanging="862"/>
      </w:pPr>
      <w:rPr>
        <w:rFonts w:ascii="Symbol" w:hAnsi="Symbol"/>
      </w:rPr>
    </w:lvl>
    <w:lvl w:ilvl="4" w:tplc="618E05BE">
      <w:start w:val="1"/>
      <w:numFmt w:val="bullet"/>
      <w:lvlText w:val="o"/>
      <w:lvlJc w:val="left"/>
      <w:pPr>
        <w:tabs>
          <w:tab w:val="num" w:pos="57"/>
        </w:tabs>
        <w:ind w:left="1134" w:hanging="1077"/>
      </w:pPr>
      <w:rPr>
        <w:rFonts w:ascii="Courier New" w:hAnsi="Courier New"/>
      </w:rPr>
    </w:lvl>
    <w:lvl w:ilvl="5" w:tplc="B8426BE8">
      <w:start w:val="1"/>
      <w:numFmt w:val="bullet"/>
      <w:lvlText w:val=""/>
      <w:lvlJc w:val="left"/>
      <w:pPr>
        <w:tabs>
          <w:tab w:val="num" w:pos="68"/>
        </w:tabs>
        <w:ind w:left="1361" w:hanging="1293"/>
      </w:pPr>
      <w:rPr>
        <w:rFonts w:ascii="Wingdings" w:hAnsi="Wingdings"/>
      </w:rPr>
    </w:lvl>
    <w:lvl w:ilvl="6" w:tplc="071AB062">
      <w:start w:val="1"/>
      <w:numFmt w:val="bullet"/>
      <w:lvlText w:val=""/>
      <w:lvlJc w:val="left"/>
      <w:pPr>
        <w:tabs>
          <w:tab w:val="num" w:pos="79"/>
        </w:tabs>
        <w:ind w:left="1587" w:hanging="1508"/>
      </w:pPr>
      <w:rPr>
        <w:rFonts w:ascii="Symbol" w:hAnsi="Symbol"/>
      </w:rPr>
    </w:lvl>
    <w:lvl w:ilvl="7" w:tplc="34FAD924">
      <w:start w:val="1"/>
      <w:numFmt w:val="bullet"/>
      <w:lvlText w:val="o"/>
      <w:lvlJc w:val="left"/>
      <w:pPr>
        <w:tabs>
          <w:tab w:val="num" w:pos="91"/>
        </w:tabs>
        <w:ind w:left="1814" w:hanging="1723"/>
      </w:pPr>
      <w:rPr>
        <w:rFonts w:ascii="Courier New" w:hAnsi="Courier New"/>
      </w:rPr>
    </w:lvl>
    <w:lvl w:ilvl="8" w:tplc="EAF2C8C2">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D6CE5B62">
      <w:start w:val="1"/>
      <w:numFmt w:val="bullet"/>
      <w:lvlText w:val=""/>
      <w:lvlJc w:val="left"/>
      <w:pPr>
        <w:tabs>
          <w:tab w:val="num" w:pos="11"/>
        </w:tabs>
        <w:ind w:left="227" w:hanging="216"/>
      </w:pPr>
      <w:rPr>
        <w:rFonts w:ascii="Symbol" w:hAnsi="Symbol"/>
      </w:rPr>
    </w:lvl>
    <w:lvl w:ilvl="1" w:tplc="2BB05AE2">
      <w:start w:val="1"/>
      <w:numFmt w:val="bullet"/>
      <w:lvlText w:val="o"/>
      <w:lvlJc w:val="left"/>
      <w:pPr>
        <w:tabs>
          <w:tab w:val="num" w:pos="23"/>
        </w:tabs>
        <w:ind w:left="454" w:hanging="431"/>
      </w:pPr>
      <w:rPr>
        <w:rFonts w:ascii="Courier New" w:hAnsi="Courier New"/>
      </w:rPr>
    </w:lvl>
    <w:lvl w:ilvl="2" w:tplc="FC644852">
      <w:start w:val="1"/>
      <w:numFmt w:val="bullet"/>
      <w:lvlText w:val=""/>
      <w:lvlJc w:val="left"/>
      <w:pPr>
        <w:tabs>
          <w:tab w:val="num" w:pos="34"/>
        </w:tabs>
        <w:ind w:left="680" w:hanging="646"/>
      </w:pPr>
      <w:rPr>
        <w:rFonts w:ascii="Wingdings" w:hAnsi="Wingdings"/>
      </w:rPr>
    </w:lvl>
    <w:lvl w:ilvl="3" w:tplc="085AC132">
      <w:start w:val="1"/>
      <w:numFmt w:val="bullet"/>
      <w:lvlText w:val=""/>
      <w:lvlJc w:val="left"/>
      <w:pPr>
        <w:tabs>
          <w:tab w:val="num" w:pos="45"/>
        </w:tabs>
        <w:ind w:left="907" w:hanging="862"/>
      </w:pPr>
      <w:rPr>
        <w:rFonts w:ascii="Symbol" w:hAnsi="Symbol"/>
      </w:rPr>
    </w:lvl>
    <w:lvl w:ilvl="4" w:tplc="1526AAF2">
      <w:start w:val="1"/>
      <w:numFmt w:val="bullet"/>
      <w:lvlText w:val="o"/>
      <w:lvlJc w:val="left"/>
      <w:pPr>
        <w:tabs>
          <w:tab w:val="num" w:pos="57"/>
        </w:tabs>
        <w:ind w:left="1134" w:hanging="1077"/>
      </w:pPr>
      <w:rPr>
        <w:rFonts w:ascii="Courier New" w:hAnsi="Courier New"/>
      </w:rPr>
    </w:lvl>
    <w:lvl w:ilvl="5" w:tplc="A93C01F2">
      <w:start w:val="1"/>
      <w:numFmt w:val="bullet"/>
      <w:lvlText w:val=""/>
      <w:lvlJc w:val="left"/>
      <w:pPr>
        <w:tabs>
          <w:tab w:val="num" w:pos="68"/>
        </w:tabs>
        <w:ind w:left="1361" w:hanging="1293"/>
      </w:pPr>
      <w:rPr>
        <w:rFonts w:ascii="Wingdings" w:hAnsi="Wingdings"/>
      </w:rPr>
    </w:lvl>
    <w:lvl w:ilvl="6" w:tplc="F0BAB318">
      <w:start w:val="1"/>
      <w:numFmt w:val="bullet"/>
      <w:lvlText w:val=""/>
      <w:lvlJc w:val="left"/>
      <w:pPr>
        <w:tabs>
          <w:tab w:val="num" w:pos="79"/>
        </w:tabs>
        <w:ind w:left="1587" w:hanging="1508"/>
      </w:pPr>
      <w:rPr>
        <w:rFonts w:ascii="Symbol" w:hAnsi="Symbol"/>
      </w:rPr>
    </w:lvl>
    <w:lvl w:ilvl="7" w:tplc="2E1AE53A">
      <w:start w:val="1"/>
      <w:numFmt w:val="bullet"/>
      <w:lvlText w:val="o"/>
      <w:lvlJc w:val="left"/>
      <w:pPr>
        <w:tabs>
          <w:tab w:val="num" w:pos="91"/>
        </w:tabs>
        <w:ind w:left="1814" w:hanging="1723"/>
      </w:pPr>
      <w:rPr>
        <w:rFonts w:ascii="Courier New" w:hAnsi="Courier New"/>
      </w:rPr>
    </w:lvl>
    <w:lvl w:ilvl="8" w:tplc="7228F942">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059A2C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4C105E">
      <w:start w:val="1"/>
      <w:numFmt w:val="bullet"/>
      <w:lvlText w:val="•"/>
      <w:lvlJc w:val="left"/>
      <w:pPr>
        <w:tabs>
          <w:tab w:val="num" w:pos="23"/>
        </w:tabs>
        <w:ind w:left="454" w:hanging="431"/>
      </w:pPr>
      <w:rPr>
        <w:rFonts w:ascii="Courier New" w:hAnsi="Courier New"/>
      </w:rPr>
    </w:lvl>
    <w:lvl w:ilvl="2" w:tplc="546E963A">
      <w:start w:val="1"/>
      <w:numFmt w:val="bullet"/>
      <w:lvlText w:val="•"/>
      <w:lvlJc w:val="left"/>
      <w:pPr>
        <w:tabs>
          <w:tab w:val="num" w:pos="34"/>
        </w:tabs>
        <w:ind w:left="680" w:hanging="646"/>
      </w:pPr>
      <w:rPr>
        <w:rFonts w:ascii="Wingdings" w:hAnsi="Wingdings"/>
      </w:rPr>
    </w:lvl>
    <w:lvl w:ilvl="3" w:tplc="C0A278B6">
      <w:start w:val="1"/>
      <w:numFmt w:val="bullet"/>
      <w:lvlText w:val=""/>
      <w:lvlJc w:val="left"/>
      <w:pPr>
        <w:tabs>
          <w:tab w:val="num" w:pos="45"/>
        </w:tabs>
        <w:ind w:left="907" w:hanging="862"/>
      </w:pPr>
      <w:rPr>
        <w:rFonts w:ascii="Symbol" w:hAnsi="Symbol"/>
      </w:rPr>
    </w:lvl>
    <w:lvl w:ilvl="4" w:tplc="6DB2B25E">
      <w:start w:val="1"/>
      <w:numFmt w:val="bullet"/>
      <w:lvlText w:val="o"/>
      <w:lvlJc w:val="left"/>
      <w:pPr>
        <w:tabs>
          <w:tab w:val="num" w:pos="57"/>
        </w:tabs>
        <w:ind w:left="1134" w:hanging="1077"/>
      </w:pPr>
      <w:rPr>
        <w:rFonts w:ascii="Courier New" w:hAnsi="Courier New"/>
      </w:rPr>
    </w:lvl>
    <w:lvl w:ilvl="5" w:tplc="645812AC">
      <w:start w:val="1"/>
      <w:numFmt w:val="bullet"/>
      <w:lvlText w:val=""/>
      <w:lvlJc w:val="left"/>
      <w:pPr>
        <w:tabs>
          <w:tab w:val="num" w:pos="68"/>
        </w:tabs>
        <w:ind w:left="1361" w:hanging="1293"/>
      </w:pPr>
      <w:rPr>
        <w:rFonts w:ascii="Wingdings" w:hAnsi="Wingdings"/>
      </w:rPr>
    </w:lvl>
    <w:lvl w:ilvl="6" w:tplc="AE60183A">
      <w:start w:val="1"/>
      <w:numFmt w:val="bullet"/>
      <w:lvlText w:val=""/>
      <w:lvlJc w:val="left"/>
      <w:pPr>
        <w:tabs>
          <w:tab w:val="num" w:pos="79"/>
        </w:tabs>
        <w:ind w:left="1587" w:hanging="1508"/>
      </w:pPr>
      <w:rPr>
        <w:rFonts w:ascii="Symbol" w:hAnsi="Symbol"/>
      </w:rPr>
    </w:lvl>
    <w:lvl w:ilvl="7" w:tplc="E00E333A">
      <w:start w:val="1"/>
      <w:numFmt w:val="bullet"/>
      <w:lvlText w:val="o"/>
      <w:lvlJc w:val="left"/>
      <w:pPr>
        <w:tabs>
          <w:tab w:val="num" w:pos="91"/>
        </w:tabs>
        <w:ind w:left="1814" w:hanging="1723"/>
      </w:pPr>
      <w:rPr>
        <w:rFonts w:ascii="Courier New" w:hAnsi="Courier New"/>
      </w:rPr>
    </w:lvl>
    <w:lvl w:ilvl="8" w:tplc="8B0CDAF6">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D996F4CA">
      <w:start w:val="1"/>
      <w:numFmt w:val="bullet"/>
      <w:lvlText w:val=""/>
      <w:lvlJc w:val="left"/>
      <w:pPr>
        <w:tabs>
          <w:tab w:val="num" w:pos="11"/>
        </w:tabs>
        <w:ind w:left="227" w:hanging="216"/>
      </w:pPr>
      <w:rPr>
        <w:rFonts w:ascii="Symbol" w:hAnsi="Symbol"/>
      </w:rPr>
    </w:lvl>
    <w:lvl w:ilvl="1" w:tplc="9182CE14">
      <w:start w:val="1"/>
      <w:numFmt w:val="bullet"/>
      <w:lvlText w:val="o"/>
      <w:lvlJc w:val="left"/>
      <w:pPr>
        <w:tabs>
          <w:tab w:val="num" w:pos="23"/>
        </w:tabs>
        <w:ind w:left="454" w:hanging="431"/>
      </w:pPr>
      <w:rPr>
        <w:rFonts w:ascii="Courier New" w:hAnsi="Courier New"/>
      </w:rPr>
    </w:lvl>
    <w:lvl w:ilvl="2" w:tplc="673E0B02">
      <w:start w:val="1"/>
      <w:numFmt w:val="bullet"/>
      <w:lvlText w:val=""/>
      <w:lvlJc w:val="left"/>
      <w:pPr>
        <w:tabs>
          <w:tab w:val="num" w:pos="34"/>
        </w:tabs>
        <w:ind w:left="680" w:hanging="646"/>
      </w:pPr>
      <w:rPr>
        <w:rFonts w:ascii="Wingdings" w:hAnsi="Wingdings"/>
      </w:rPr>
    </w:lvl>
    <w:lvl w:ilvl="3" w:tplc="9AE83738">
      <w:start w:val="1"/>
      <w:numFmt w:val="bullet"/>
      <w:lvlText w:val=""/>
      <w:lvlJc w:val="left"/>
      <w:pPr>
        <w:tabs>
          <w:tab w:val="num" w:pos="45"/>
        </w:tabs>
        <w:ind w:left="907" w:hanging="862"/>
      </w:pPr>
      <w:rPr>
        <w:rFonts w:ascii="Symbol" w:hAnsi="Symbol"/>
      </w:rPr>
    </w:lvl>
    <w:lvl w:ilvl="4" w:tplc="B10250FC">
      <w:start w:val="1"/>
      <w:numFmt w:val="bullet"/>
      <w:lvlText w:val="o"/>
      <w:lvlJc w:val="left"/>
      <w:pPr>
        <w:tabs>
          <w:tab w:val="num" w:pos="57"/>
        </w:tabs>
        <w:ind w:left="1134" w:hanging="1077"/>
      </w:pPr>
      <w:rPr>
        <w:rFonts w:ascii="Courier New" w:hAnsi="Courier New"/>
      </w:rPr>
    </w:lvl>
    <w:lvl w:ilvl="5" w:tplc="57F81D70">
      <w:start w:val="1"/>
      <w:numFmt w:val="bullet"/>
      <w:lvlText w:val=""/>
      <w:lvlJc w:val="left"/>
      <w:pPr>
        <w:tabs>
          <w:tab w:val="num" w:pos="68"/>
        </w:tabs>
        <w:ind w:left="1361" w:hanging="1293"/>
      </w:pPr>
      <w:rPr>
        <w:rFonts w:ascii="Wingdings" w:hAnsi="Wingdings"/>
      </w:rPr>
    </w:lvl>
    <w:lvl w:ilvl="6" w:tplc="DD48A1A4">
      <w:start w:val="1"/>
      <w:numFmt w:val="bullet"/>
      <w:lvlText w:val=""/>
      <w:lvlJc w:val="left"/>
      <w:pPr>
        <w:tabs>
          <w:tab w:val="num" w:pos="79"/>
        </w:tabs>
        <w:ind w:left="1587" w:hanging="1508"/>
      </w:pPr>
      <w:rPr>
        <w:rFonts w:ascii="Symbol" w:hAnsi="Symbol"/>
      </w:rPr>
    </w:lvl>
    <w:lvl w:ilvl="7" w:tplc="A16C1330">
      <w:start w:val="1"/>
      <w:numFmt w:val="bullet"/>
      <w:lvlText w:val="o"/>
      <w:lvlJc w:val="left"/>
      <w:pPr>
        <w:tabs>
          <w:tab w:val="num" w:pos="91"/>
        </w:tabs>
        <w:ind w:left="1814" w:hanging="1723"/>
      </w:pPr>
      <w:rPr>
        <w:rFonts w:ascii="Courier New" w:hAnsi="Courier New"/>
      </w:rPr>
    </w:lvl>
    <w:lvl w:ilvl="8" w:tplc="8E141128">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733C23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F4744C">
      <w:start w:val="1"/>
      <w:numFmt w:val="bullet"/>
      <w:lvlText w:val="•"/>
      <w:lvlJc w:val="left"/>
      <w:pPr>
        <w:tabs>
          <w:tab w:val="num" w:pos="23"/>
        </w:tabs>
        <w:ind w:left="454" w:hanging="431"/>
      </w:pPr>
      <w:rPr>
        <w:rFonts w:ascii="Courier New" w:hAnsi="Courier New"/>
      </w:rPr>
    </w:lvl>
    <w:lvl w:ilvl="2" w:tplc="098A4F44">
      <w:start w:val="1"/>
      <w:numFmt w:val="bullet"/>
      <w:lvlText w:val="•"/>
      <w:lvlJc w:val="left"/>
      <w:pPr>
        <w:tabs>
          <w:tab w:val="num" w:pos="34"/>
        </w:tabs>
        <w:ind w:left="680" w:hanging="646"/>
      </w:pPr>
      <w:rPr>
        <w:rFonts w:ascii="Wingdings" w:hAnsi="Wingdings"/>
      </w:rPr>
    </w:lvl>
    <w:lvl w:ilvl="3" w:tplc="3FEA4F58">
      <w:start w:val="1"/>
      <w:numFmt w:val="bullet"/>
      <w:lvlText w:val=""/>
      <w:lvlJc w:val="left"/>
      <w:pPr>
        <w:tabs>
          <w:tab w:val="num" w:pos="45"/>
        </w:tabs>
        <w:ind w:left="907" w:hanging="862"/>
      </w:pPr>
      <w:rPr>
        <w:rFonts w:ascii="Symbol" w:hAnsi="Symbol"/>
      </w:rPr>
    </w:lvl>
    <w:lvl w:ilvl="4" w:tplc="35764CBE">
      <w:start w:val="1"/>
      <w:numFmt w:val="bullet"/>
      <w:lvlText w:val="o"/>
      <w:lvlJc w:val="left"/>
      <w:pPr>
        <w:tabs>
          <w:tab w:val="num" w:pos="57"/>
        </w:tabs>
        <w:ind w:left="1134" w:hanging="1077"/>
      </w:pPr>
      <w:rPr>
        <w:rFonts w:ascii="Courier New" w:hAnsi="Courier New"/>
      </w:rPr>
    </w:lvl>
    <w:lvl w:ilvl="5" w:tplc="A8FE88CA">
      <w:start w:val="1"/>
      <w:numFmt w:val="bullet"/>
      <w:lvlText w:val=""/>
      <w:lvlJc w:val="left"/>
      <w:pPr>
        <w:tabs>
          <w:tab w:val="num" w:pos="68"/>
        </w:tabs>
        <w:ind w:left="1361" w:hanging="1293"/>
      </w:pPr>
      <w:rPr>
        <w:rFonts w:ascii="Wingdings" w:hAnsi="Wingdings"/>
      </w:rPr>
    </w:lvl>
    <w:lvl w:ilvl="6" w:tplc="2D8494D8">
      <w:start w:val="1"/>
      <w:numFmt w:val="bullet"/>
      <w:lvlText w:val=""/>
      <w:lvlJc w:val="left"/>
      <w:pPr>
        <w:tabs>
          <w:tab w:val="num" w:pos="79"/>
        </w:tabs>
        <w:ind w:left="1587" w:hanging="1508"/>
      </w:pPr>
      <w:rPr>
        <w:rFonts w:ascii="Symbol" w:hAnsi="Symbol"/>
      </w:rPr>
    </w:lvl>
    <w:lvl w:ilvl="7" w:tplc="A0C64C2E">
      <w:start w:val="1"/>
      <w:numFmt w:val="bullet"/>
      <w:lvlText w:val="o"/>
      <w:lvlJc w:val="left"/>
      <w:pPr>
        <w:tabs>
          <w:tab w:val="num" w:pos="91"/>
        </w:tabs>
        <w:ind w:left="1814" w:hanging="1723"/>
      </w:pPr>
      <w:rPr>
        <w:rFonts w:ascii="Courier New" w:hAnsi="Courier New"/>
      </w:rPr>
    </w:lvl>
    <w:lvl w:ilvl="8" w:tplc="1A3E1F16">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80AA930A">
      <w:start w:val="1"/>
      <w:numFmt w:val="bullet"/>
      <w:lvlText w:val=""/>
      <w:lvlJc w:val="left"/>
      <w:pPr>
        <w:tabs>
          <w:tab w:val="num" w:pos="11"/>
        </w:tabs>
        <w:ind w:left="227" w:hanging="216"/>
      </w:pPr>
      <w:rPr>
        <w:rFonts w:ascii="Symbol" w:hAnsi="Symbol"/>
      </w:rPr>
    </w:lvl>
    <w:lvl w:ilvl="1" w:tplc="76E6CADE">
      <w:start w:val="1"/>
      <w:numFmt w:val="bullet"/>
      <w:lvlText w:val="o"/>
      <w:lvlJc w:val="left"/>
      <w:pPr>
        <w:tabs>
          <w:tab w:val="num" w:pos="23"/>
        </w:tabs>
        <w:ind w:left="454" w:hanging="431"/>
      </w:pPr>
      <w:rPr>
        <w:rFonts w:ascii="Courier New" w:hAnsi="Courier New"/>
      </w:rPr>
    </w:lvl>
    <w:lvl w:ilvl="2" w:tplc="1E422EF6">
      <w:start w:val="1"/>
      <w:numFmt w:val="bullet"/>
      <w:lvlText w:val=""/>
      <w:lvlJc w:val="left"/>
      <w:pPr>
        <w:tabs>
          <w:tab w:val="num" w:pos="34"/>
        </w:tabs>
        <w:ind w:left="680" w:hanging="646"/>
      </w:pPr>
      <w:rPr>
        <w:rFonts w:ascii="Wingdings" w:hAnsi="Wingdings"/>
      </w:rPr>
    </w:lvl>
    <w:lvl w:ilvl="3" w:tplc="D9C2A78C">
      <w:start w:val="1"/>
      <w:numFmt w:val="bullet"/>
      <w:lvlText w:val=""/>
      <w:lvlJc w:val="left"/>
      <w:pPr>
        <w:tabs>
          <w:tab w:val="num" w:pos="45"/>
        </w:tabs>
        <w:ind w:left="907" w:hanging="862"/>
      </w:pPr>
      <w:rPr>
        <w:rFonts w:ascii="Symbol" w:hAnsi="Symbol"/>
      </w:rPr>
    </w:lvl>
    <w:lvl w:ilvl="4" w:tplc="106E9D56">
      <w:start w:val="1"/>
      <w:numFmt w:val="bullet"/>
      <w:lvlText w:val="o"/>
      <w:lvlJc w:val="left"/>
      <w:pPr>
        <w:tabs>
          <w:tab w:val="num" w:pos="57"/>
        </w:tabs>
        <w:ind w:left="1134" w:hanging="1077"/>
      </w:pPr>
      <w:rPr>
        <w:rFonts w:ascii="Courier New" w:hAnsi="Courier New"/>
      </w:rPr>
    </w:lvl>
    <w:lvl w:ilvl="5" w:tplc="592C7400">
      <w:start w:val="1"/>
      <w:numFmt w:val="bullet"/>
      <w:lvlText w:val=""/>
      <w:lvlJc w:val="left"/>
      <w:pPr>
        <w:tabs>
          <w:tab w:val="num" w:pos="68"/>
        </w:tabs>
        <w:ind w:left="1361" w:hanging="1293"/>
      </w:pPr>
      <w:rPr>
        <w:rFonts w:ascii="Wingdings" w:hAnsi="Wingdings"/>
      </w:rPr>
    </w:lvl>
    <w:lvl w:ilvl="6" w:tplc="A7620CAA">
      <w:start w:val="1"/>
      <w:numFmt w:val="bullet"/>
      <w:lvlText w:val=""/>
      <w:lvlJc w:val="left"/>
      <w:pPr>
        <w:tabs>
          <w:tab w:val="num" w:pos="79"/>
        </w:tabs>
        <w:ind w:left="1587" w:hanging="1508"/>
      </w:pPr>
      <w:rPr>
        <w:rFonts w:ascii="Symbol" w:hAnsi="Symbol"/>
      </w:rPr>
    </w:lvl>
    <w:lvl w:ilvl="7" w:tplc="213C4EC4">
      <w:start w:val="1"/>
      <w:numFmt w:val="bullet"/>
      <w:lvlText w:val="o"/>
      <w:lvlJc w:val="left"/>
      <w:pPr>
        <w:tabs>
          <w:tab w:val="num" w:pos="91"/>
        </w:tabs>
        <w:ind w:left="1814" w:hanging="1723"/>
      </w:pPr>
      <w:rPr>
        <w:rFonts w:ascii="Courier New" w:hAnsi="Courier New"/>
      </w:rPr>
    </w:lvl>
    <w:lvl w:ilvl="8" w:tplc="0784CC08">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7D00DD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9A2E3E6">
      <w:start w:val="1"/>
      <w:numFmt w:val="bullet"/>
      <w:lvlText w:val="•"/>
      <w:lvlJc w:val="left"/>
      <w:pPr>
        <w:tabs>
          <w:tab w:val="num" w:pos="23"/>
        </w:tabs>
        <w:ind w:left="454" w:hanging="431"/>
      </w:pPr>
      <w:rPr>
        <w:rFonts w:ascii="Courier New" w:hAnsi="Courier New"/>
      </w:rPr>
    </w:lvl>
    <w:lvl w:ilvl="2" w:tplc="B3B00AC6">
      <w:start w:val="1"/>
      <w:numFmt w:val="bullet"/>
      <w:lvlText w:val="•"/>
      <w:lvlJc w:val="left"/>
      <w:pPr>
        <w:tabs>
          <w:tab w:val="num" w:pos="34"/>
        </w:tabs>
        <w:ind w:left="680" w:hanging="646"/>
      </w:pPr>
      <w:rPr>
        <w:rFonts w:ascii="Wingdings" w:hAnsi="Wingdings"/>
      </w:rPr>
    </w:lvl>
    <w:lvl w:ilvl="3" w:tplc="97065F42">
      <w:start w:val="1"/>
      <w:numFmt w:val="bullet"/>
      <w:lvlText w:val=""/>
      <w:lvlJc w:val="left"/>
      <w:pPr>
        <w:tabs>
          <w:tab w:val="num" w:pos="45"/>
        </w:tabs>
        <w:ind w:left="907" w:hanging="862"/>
      </w:pPr>
      <w:rPr>
        <w:rFonts w:ascii="Symbol" w:hAnsi="Symbol"/>
      </w:rPr>
    </w:lvl>
    <w:lvl w:ilvl="4" w:tplc="C3C056E4">
      <w:start w:val="1"/>
      <w:numFmt w:val="bullet"/>
      <w:lvlText w:val="o"/>
      <w:lvlJc w:val="left"/>
      <w:pPr>
        <w:tabs>
          <w:tab w:val="num" w:pos="57"/>
        </w:tabs>
        <w:ind w:left="1134" w:hanging="1077"/>
      </w:pPr>
      <w:rPr>
        <w:rFonts w:ascii="Courier New" w:hAnsi="Courier New"/>
      </w:rPr>
    </w:lvl>
    <w:lvl w:ilvl="5" w:tplc="DF6CBDE2">
      <w:start w:val="1"/>
      <w:numFmt w:val="bullet"/>
      <w:lvlText w:val=""/>
      <w:lvlJc w:val="left"/>
      <w:pPr>
        <w:tabs>
          <w:tab w:val="num" w:pos="68"/>
        </w:tabs>
        <w:ind w:left="1361" w:hanging="1293"/>
      </w:pPr>
      <w:rPr>
        <w:rFonts w:ascii="Wingdings" w:hAnsi="Wingdings"/>
      </w:rPr>
    </w:lvl>
    <w:lvl w:ilvl="6" w:tplc="1AF46730">
      <w:start w:val="1"/>
      <w:numFmt w:val="bullet"/>
      <w:lvlText w:val=""/>
      <w:lvlJc w:val="left"/>
      <w:pPr>
        <w:tabs>
          <w:tab w:val="num" w:pos="79"/>
        </w:tabs>
        <w:ind w:left="1587" w:hanging="1508"/>
      </w:pPr>
      <w:rPr>
        <w:rFonts w:ascii="Symbol" w:hAnsi="Symbol"/>
      </w:rPr>
    </w:lvl>
    <w:lvl w:ilvl="7" w:tplc="159A32EE">
      <w:start w:val="1"/>
      <w:numFmt w:val="bullet"/>
      <w:lvlText w:val="o"/>
      <w:lvlJc w:val="left"/>
      <w:pPr>
        <w:tabs>
          <w:tab w:val="num" w:pos="91"/>
        </w:tabs>
        <w:ind w:left="1814" w:hanging="1723"/>
      </w:pPr>
      <w:rPr>
        <w:rFonts w:ascii="Courier New" w:hAnsi="Courier New"/>
      </w:rPr>
    </w:lvl>
    <w:lvl w:ilvl="8" w:tplc="5B449F30">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FF0CF52C">
      <w:start w:val="1"/>
      <w:numFmt w:val="bullet"/>
      <w:lvlText w:val=""/>
      <w:lvlJc w:val="left"/>
      <w:pPr>
        <w:tabs>
          <w:tab w:val="num" w:pos="11"/>
        </w:tabs>
        <w:ind w:left="227" w:hanging="216"/>
      </w:pPr>
      <w:rPr>
        <w:rFonts w:ascii="Symbol" w:hAnsi="Symbol"/>
      </w:rPr>
    </w:lvl>
    <w:lvl w:ilvl="1" w:tplc="460A78A8">
      <w:start w:val="1"/>
      <w:numFmt w:val="bullet"/>
      <w:lvlText w:val="o"/>
      <w:lvlJc w:val="left"/>
      <w:pPr>
        <w:tabs>
          <w:tab w:val="num" w:pos="23"/>
        </w:tabs>
        <w:ind w:left="454" w:hanging="431"/>
      </w:pPr>
      <w:rPr>
        <w:rFonts w:ascii="Courier New" w:hAnsi="Courier New"/>
      </w:rPr>
    </w:lvl>
    <w:lvl w:ilvl="2" w:tplc="30B0200C">
      <w:start w:val="1"/>
      <w:numFmt w:val="bullet"/>
      <w:lvlText w:val=""/>
      <w:lvlJc w:val="left"/>
      <w:pPr>
        <w:tabs>
          <w:tab w:val="num" w:pos="34"/>
        </w:tabs>
        <w:ind w:left="680" w:hanging="646"/>
      </w:pPr>
      <w:rPr>
        <w:rFonts w:ascii="Wingdings" w:hAnsi="Wingdings"/>
      </w:rPr>
    </w:lvl>
    <w:lvl w:ilvl="3" w:tplc="C55AA2E2">
      <w:start w:val="1"/>
      <w:numFmt w:val="bullet"/>
      <w:lvlText w:val=""/>
      <w:lvlJc w:val="left"/>
      <w:pPr>
        <w:tabs>
          <w:tab w:val="num" w:pos="45"/>
        </w:tabs>
        <w:ind w:left="907" w:hanging="862"/>
      </w:pPr>
      <w:rPr>
        <w:rFonts w:ascii="Symbol" w:hAnsi="Symbol"/>
      </w:rPr>
    </w:lvl>
    <w:lvl w:ilvl="4" w:tplc="3F0ACED8">
      <w:start w:val="1"/>
      <w:numFmt w:val="bullet"/>
      <w:lvlText w:val="o"/>
      <w:lvlJc w:val="left"/>
      <w:pPr>
        <w:tabs>
          <w:tab w:val="num" w:pos="57"/>
        </w:tabs>
        <w:ind w:left="1134" w:hanging="1077"/>
      </w:pPr>
      <w:rPr>
        <w:rFonts w:ascii="Courier New" w:hAnsi="Courier New"/>
      </w:rPr>
    </w:lvl>
    <w:lvl w:ilvl="5" w:tplc="C2909BDA">
      <w:start w:val="1"/>
      <w:numFmt w:val="bullet"/>
      <w:lvlText w:val=""/>
      <w:lvlJc w:val="left"/>
      <w:pPr>
        <w:tabs>
          <w:tab w:val="num" w:pos="68"/>
        </w:tabs>
        <w:ind w:left="1361" w:hanging="1293"/>
      </w:pPr>
      <w:rPr>
        <w:rFonts w:ascii="Wingdings" w:hAnsi="Wingdings"/>
      </w:rPr>
    </w:lvl>
    <w:lvl w:ilvl="6" w:tplc="876A6204">
      <w:start w:val="1"/>
      <w:numFmt w:val="bullet"/>
      <w:lvlText w:val=""/>
      <w:lvlJc w:val="left"/>
      <w:pPr>
        <w:tabs>
          <w:tab w:val="num" w:pos="79"/>
        </w:tabs>
        <w:ind w:left="1587" w:hanging="1508"/>
      </w:pPr>
      <w:rPr>
        <w:rFonts w:ascii="Symbol" w:hAnsi="Symbol"/>
      </w:rPr>
    </w:lvl>
    <w:lvl w:ilvl="7" w:tplc="A3DE1584">
      <w:start w:val="1"/>
      <w:numFmt w:val="bullet"/>
      <w:lvlText w:val="o"/>
      <w:lvlJc w:val="left"/>
      <w:pPr>
        <w:tabs>
          <w:tab w:val="num" w:pos="91"/>
        </w:tabs>
        <w:ind w:left="1814" w:hanging="1723"/>
      </w:pPr>
      <w:rPr>
        <w:rFonts w:ascii="Courier New" w:hAnsi="Courier New"/>
      </w:rPr>
    </w:lvl>
    <w:lvl w:ilvl="8" w:tplc="BEDA2F34">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1ED064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BA6190">
      <w:start w:val="1"/>
      <w:numFmt w:val="bullet"/>
      <w:lvlText w:val="•"/>
      <w:lvlJc w:val="left"/>
      <w:pPr>
        <w:tabs>
          <w:tab w:val="num" w:pos="23"/>
        </w:tabs>
        <w:ind w:left="454" w:hanging="431"/>
      </w:pPr>
      <w:rPr>
        <w:rFonts w:ascii="Courier New" w:hAnsi="Courier New"/>
      </w:rPr>
    </w:lvl>
    <w:lvl w:ilvl="2" w:tplc="3DDED560">
      <w:start w:val="1"/>
      <w:numFmt w:val="bullet"/>
      <w:lvlText w:val="•"/>
      <w:lvlJc w:val="left"/>
      <w:pPr>
        <w:tabs>
          <w:tab w:val="num" w:pos="34"/>
        </w:tabs>
        <w:ind w:left="680" w:hanging="646"/>
      </w:pPr>
      <w:rPr>
        <w:rFonts w:ascii="Wingdings" w:hAnsi="Wingdings"/>
      </w:rPr>
    </w:lvl>
    <w:lvl w:ilvl="3" w:tplc="5E6814E4">
      <w:start w:val="1"/>
      <w:numFmt w:val="bullet"/>
      <w:lvlText w:val=""/>
      <w:lvlJc w:val="left"/>
      <w:pPr>
        <w:tabs>
          <w:tab w:val="num" w:pos="45"/>
        </w:tabs>
        <w:ind w:left="907" w:hanging="862"/>
      </w:pPr>
      <w:rPr>
        <w:rFonts w:ascii="Symbol" w:hAnsi="Symbol"/>
      </w:rPr>
    </w:lvl>
    <w:lvl w:ilvl="4" w:tplc="EA649392">
      <w:start w:val="1"/>
      <w:numFmt w:val="bullet"/>
      <w:lvlText w:val="o"/>
      <w:lvlJc w:val="left"/>
      <w:pPr>
        <w:tabs>
          <w:tab w:val="num" w:pos="57"/>
        </w:tabs>
        <w:ind w:left="1134" w:hanging="1077"/>
      </w:pPr>
      <w:rPr>
        <w:rFonts w:ascii="Courier New" w:hAnsi="Courier New"/>
      </w:rPr>
    </w:lvl>
    <w:lvl w:ilvl="5" w:tplc="D638D21E">
      <w:start w:val="1"/>
      <w:numFmt w:val="bullet"/>
      <w:lvlText w:val=""/>
      <w:lvlJc w:val="left"/>
      <w:pPr>
        <w:tabs>
          <w:tab w:val="num" w:pos="68"/>
        </w:tabs>
        <w:ind w:left="1361" w:hanging="1293"/>
      </w:pPr>
      <w:rPr>
        <w:rFonts w:ascii="Wingdings" w:hAnsi="Wingdings"/>
      </w:rPr>
    </w:lvl>
    <w:lvl w:ilvl="6" w:tplc="4C107968">
      <w:start w:val="1"/>
      <w:numFmt w:val="bullet"/>
      <w:lvlText w:val=""/>
      <w:lvlJc w:val="left"/>
      <w:pPr>
        <w:tabs>
          <w:tab w:val="num" w:pos="79"/>
        </w:tabs>
        <w:ind w:left="1587" w:hanging="1508"/>
      </w:pPr>
      <w:rPr>
        <w:rFonts w:ascii="Symbol" w:hAnsi="Symbol"/>
      </w:rPr>
    </w:lvl>
    <w:lvl w:ilvl="7" w:tplc="2DF4341C">
      <w:start w:val="1"/>
      <w:numFmt w:val="bullet"/>
      <w:lvlText w:val="o"/>
      <w:lvlJc w:val="left"/>
      <w:pPr>
        <w:tabs>
          <w:tab w:val="num" w:pos="91"/>
        </w:tabs>
        <w:ind w:left="1814" w:hanging="1723"/>
      </w:pPr>
      <w:rPr>
        <w:rFonts w:ascii="Courier New" w:hAnsi="Courier New"/>
      </w:rPr>
    </w:lvl>
    <w:lvl w:ilvl="8" w:tplc="886AF100">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735ADC42">
      <w:start w:val="1"/>
      <w:numFmt w:val="bullet"/>
      <w:lvlText w:val=""/>
      <w:lvlJc w:val="left"/>
      <w:pPr>
        <w:tabs>
          <w:tab w:val="num" w:pos="11"/>
        </w:tabs>
        <w:ind w:left="227" w:hanging="216"/>
      </w:pPr>
      <w:rPr>
        <w:rFonts w:ascii="Symbol" w:hAnsi="Symbol"/>
      </w:rPr>
    </w:lvl>
    <w:lvl w:ilvl="1" w:tplc="79BCA756">
      <w:start w:val="1"/>
      <w:numFmt w:val="bullet"/>
      <w:lvlText w:val="o"/>
      <w:lvlJc w:val="left"/>
      <w:pPr>
        <w:tabs>
          <w:tab w:val="num" w:pos="23"/>
        </w:tabs>
        <w:ind w:left="454" w:hanging="431"/>
      </w:pPr>
      <w:rPr>
        <w:rFonts w:ascii="Courier New" w:hAnsi="Courier New"/>
      </w:rPr>
    </w:lvl>
    <w:lvl w:ilvl="2" w:tplc="3BA0EF6C">
      <w:start w:val="1"/>
      <w:numFmt w:val="bullet"/>
      <w:lvlText w:val=""/>
      <w:lvlJc w:val="left"/>
      <w:pPr>
        <w:tabs>
          <w:tab w:val="num" w:pos="34"/>
        </w:tabs>
        <w:ind w:left="680" w:hanging="646"/>
      </w:pPr>
      <w:rPr>
        <w:rFonts w:ascii="Wingdings" w:hAnsi="Wingdings"/>
      </w:rPr>
    </w:lvl>
    <w:lvl w:ilvl="3" w:tplc="A6989B26">
      <w:start w:val="1"/>
      <w:numFmt w:val="bullet"/>
      <w:lvlText w:val=""/>
      <w:lvlJc w:val="left"/>
      <w:pPr>
        <w:tabs>
          <w:tab w:val="num" w:pos="45"/>
        </w:tabs>
        <w:ind w:left="907" w:hanging="862"/>
      </w:pPr>
      <w:rPr>
        <w:rFonts w:ascii="Symbol" w:hAnsi="Symbol"/>
      </w:rPr>
    </w:lvl>
    <w:lvl w:ilvl="4" w:tplc="6E263620">
      <w:start w:val="1"/>
      <w:numFmt w:val="bullet"/>
      <w:lvlText w:val="o"/>
      <w:lvlJc w:val="left"/>
      <w:pPr>
        <w:tabs>
          <w:tab w:val="num" w:pos="57"/>
        </w:tabs>
        <w:ind w:left="1134" w:hanging="1077"/>
      </w:pPr>
      <w:rPr>
        <w:rFonts w:ascii="Courier New" w:hAnsi="Courier New"/>
      </w:rPr>
    </w:lvl>
    <w:lvl w:ilvl="5" w:tplc="D8861AB2">
      <w:start w:val="1"/>
      <w:numFmt w:val="bullet"/>
      <w:lvlText w:val=""/>
      <w:lvlJc w:val="left"/>
      <w:pPr>
        <w:tabs>
          <w:tab w:val="num" w:pos="68"/>
        </w:tabs>
        <w:ind w:left="1361" w:hanging="1293"/>
      </w:pPr>
      <w:rPr>
        <w:rFonts w:ascii="Wingdings" w:hAnsi="Wingdings"/>
      </w:rPr>
    </w:lvl>
    <w:lvl w:ilvl="6" w:tplc="A356879A">
      <w:start w:val="1"/>
      <w:numFmt w:val="bullet"/>
      <w:lvlText w:val=""/>
      <w:lvlJc w:val="left"/>
      <w:pPr>
        <w:tabs>
          <w:tab w:val="num" w:pos="79"/>
        </w:tabs>
        <w:ind w:left="1587" w:hanging="1508"/>
      </w:pPr>
      <w:rPr>
        <w:rFonts w:ascii="Symbol" w:hAnsi="Symbol"/>
      </w:rPr>
    </w:lvl>
    <w:lvl w:ilvl="7" w:tplc="A46EB826">
      <w:start w:val="1"/>
      <w:numFmt w:val="bullet"/>
      <w:lvlText w:val="o"/>
      <w:lvlJc w:val="left"/>
      <w:pPr>
        <w:tabs>
          <w:tab w:val="num" w:pos="91"/>
        </w:tabs>
        <w:ind w:left="1814" w:hanging="1723"/>
      </w:pPr>
      <w:rPr>
        <w:rFonts w:ascii="Courier New" w:hAnsi="Courier New"/>
      </w:rPr>
    </w:lvl>
    <w:lvl w:ilvl="8" w:tplc="0966F418">
      <w:start w:val="1"/>
      <w:numFmt w:val="bullet"/>
      <w:lvlText w:val=""/>
      <w:lvlJc w:val="left"/>
      <w:pPr>
        <w:tabs>
          <w:tab w:val="num" w:pos="102"/>
        </w:tabs>
        <w:ind w:left="2041" w:hanging="1939"/>
      </w:pPr>
      <w:rPr>
        <w:rFonts w:ascii="Wingdings" w:hAnsi="Wingdings"/>
      </w:rPr>
    </w:lvl>
  </w:abstractNum>
  <w:num w:numId="1" w16cid:durableId="1849101576">
    <w:abstractNumId w:val="0"/>
  </w:num>
  <w:num w:numId="2" w16cid:durableId="206189875">
    <w:abstractNumId w:val="1"/>
  </w:num>
  <w:num w:numId="3" w16cid:durableId="1821799586">
    <w:abstractNumId w:val="2"/>
  </w:num>
  <w:num w:numId="4" w16cid:durableId="5788878">
    <w:abstractNumId w:val="3"/>
  </w:num>
  <w:num w:numId="5" w16cid:durableId="465700514">
    <w:abstractNumId w:val="4"/>
  </w:num>
  <w:num w:numId="6" w16cid:durableId="1828672229">
    <w:abstractNumId w:val="5"/>
  </w:num>
  <w:num w:numId="7" w16cid:durableId="430899507">
    <w:abstractNumId w:val="6"/>
  </w:num>
  <w:num w:numId="8" w16cid:durableId="2105765290">
    <w:abstractNumId w:val="7"/>
  </w:num>
  <w:num w:numId="9" w16cid:durableId="1678455749">
    <w:abstractNumId w:val="8"/>
  </w:num>
  <w:num w:numId="10" w16cid:durableId="752898852">
    <w:abstractNumId w:val="9"/>
  </w:num>
  <w:num w:numId="11" w16cid:durableId="747310332">
    <w:abstractNumId w:val="10"/>
  </w:num>
  <w:num w:numId="12" w16cid:durableId="200213132">
    <w:abstractNumId w:val="11"/>
  </w:num>
  <w:num w:numId="13" w16cid:durableId="1574973500">
    <w:abstractNumId w:val="12"/>
  </w:num>
  <w:num w:numId="14" w16cid:durableId="169106253">
    <w:abstractNumId w:val="13"/>
  </w:num>
  <w:num w:numId="15" w16cid:durableId="1144472287">
    <w:abstractNumId w:val="14"/>
  </w:num>
  <w:num w:numId="16" w16cid:durableId="1249459082">
    <w:abstractNumId w:val="15"/>
  </w:num>
  <w:num w:numId="17" w16cid:durableId="241961611">
    <w:abstractNumId w:val="16"/>
  </w:num>
  <w:num w:numId="18" w16cid:durableId="1607884741">
    <w:abstractNumId w:val="17"/>
  </w:num>
  <w:num w:numId="19" w16cid:durableId="1302223916">
    <w:abstractNumId w:val="18"/>
  </w:num>
  <w:num w:numId="20" w16cid:durableId="1339960717">
    <w:abstractNumId w:val="19"/>
  </w:num>
  <w:num w:numId="21" w16cid:durableId="1960143173">
    <w:abstractNumId w:val="20"/>
  </w:num>
  <w:num w:numId="22" w16cid:durableId="1638604386">
    <w:abstractNumId w:val="21"/>
  </w:num>
  <w:num w:numId="23" w16cid:durableId="1817532115">
    <w:abstractNumId w:val="22"/>
  </w:num>
  <w:num w:numId="24" w16cid:durableId="47188194">
    <w:abstractNumId w:val="23"/>
  </w:num>
  <w:num w:numId="25" w16cid:durableId="1194465135">
    <w:abstractNumId w:val="24"/>
  </w:num>
  <w:num w:numId="26" w16cid:durableId="1417676515">
    <w:abstractNumId w:val="25"/>
  </w:num>
  <w:num w:numId="27" w16cid:durableId="1362895939">
    <w:abstractNumId w:val="26"/>
  </w:num>
  <w:num w:numId="28" w16cid:durableId="1151218200">
    <w:abstractNumId w:val="27"/>
  </w:num>
  <w:num w:numId="29" w16cid:durableId="441924066">
    <w:abstractNumId w:val="28"/>
  </w:num>
  <w:num w:numId="30" w16cid:durableId="2034189704">
    <w:abstractNumId w:val="29"/>
  </w:num>
  <w:num w:numId="31" w16cid:durableId="1147280037">
    <w:abstractNumId w:val="30"/>
  </w:num>
  <w:num w:numId="32" w16cid:durableId="634986598">
    <w:abstractNumId w:val="31"/>
  </w:num>
  <w:num w:numId="33" w16cid:durableId="1287929084">
    <w:abstractNumId w:val="32"/>
  </w:num>
  <w:num w:numId="34" w16cid:durableId="70738770">
    <w:abstractNumId w:val="33"/>
  </w:num>
  <w:num w:numId="35" w16cid:durableId="747920047">
    <w:abstractNumId w:val="34"/>
  </w:num>
  <w:num w:numId="36" w16cid:durableId="605356140">
    <w:abstractNumId w:val="35"/>
  </w:num>
  <w:num w:numId="37" w16cid:durableId="350834769">
    <w:abstractNumId w:val="36"/>
  </w:num>
  <w:num w:numId="38" w16cid:durableId="471337062">
    <w:abstractNumId w:val="37"/>
  </w:num>
  <w:num w:numId="39" w16cid:durableId="1313678654">
    <w:abstractNumId w:val="38"/>
  </w:num>
  <w:num w:numId="40" w16cid:durableId="1488477936">
    <w:abstractNumId w:val="39"/>
  </w:num>
  <w:num w:numId="41" w16cid:durableId="598027780">
    <w:abstractNumId w:val="40"/>
  </w:num>
  <w:num w:numId="42" w16cid:durableId="755712140">
    <w:abstractNumId w:val="41"/>
  </w:num>
  <w:num w:numId="43" w16cid:durableId="413749314">
    <w:abstractNumId w:val="42"/>
  </w:num>
  <w:num w:numId="44" w16cid:durableId="1075467973">
    <w:abstractNumId w:val="43"/>
  </w:num>
  <w:num w:numId="45" w16cid:durableId="813378957">
    <w:abstractNumId w:val="44"/>
  </w:num>
  <w:num w:numId="46" w16cid:durableId="972953472">
    <w:abstractNumId w:val="45"/>
  </w:num>
  <w:num w:numId="47" w16cid:durableId="1068764124">
    <w:abstractNumId w:val="46"/>
  </w:num>
  <w:num w:numId="48" w16cid:durableId="1545172851">
    <w:abstractNumId w:val="47"/>
  </w:num>
  <w:num w:numId="49" w16cid:durableId="1336883863">
    <w:abstractNumId w:val="48"/>
  </w:num>
  <w:num w:numId="50" w16cid:durableId="896236906">
    <w:abstractNumId w:val="49"/>
  </w:num>
  <w:num w:numId="51" w16cid:durableId="790785296">
    <w:abstractNumId w:val="50"/>
  </w:num>
  <w:num w:numId="52" w16cid:durableId="1311130193">
    <w:abstractNumId w:val="51"/>
  </w:num>
  <w:num w:numId="53" w16cid:durableId="322510208">
    <w:abstractNumId w:val="52"/>
  </w:num>
  <w:num w:numId="54" w16cid:durableId="51779252">
    <w:abstractNumId w:val="53"/>
  </w:num>
  <w:num w:numId="55" w16cid:durableId="2073582596">
    <w:abstractNumId w:val="54"/>
  </w:num>
  <w:num w:numId="56" w16cid:durableId="1574895836">
    <w:abstractNumId w:val="55"/>
  </w:num>
  <w:num w:numId="57" w16cid:durableId="165557641">
    <w:abstractNumId w:val="56"/>
  </w:num>
  <w:num w:numId="58" w16cid:durableId="40904594">
    <w:abstractNumId w:val="57"/>
  </w:num>
  <w:num w:numId="59" w16cid:durableId="1230919640">
    <w:abstractNumId w:val="58"/>
  </w:num>
  <w:num w:numId="60" w16cid:durableId="855730975">
    <w:abstractNumId w:val="59"/>
  </w:num>
  <w:num w:numId="61" w16cid:durableId="1995792643">
    <w:abstractNumId w:val="60"/>
  </w:num>
  <w:num w:numId="62" w16cid:durableId="510722053">
    <w:abstractNumId w:val="61"/>
  </w:num>
  <w:num w:numId="63" w16cid:durableId="1048458235">
    <w:abstractNumId w:val="62"/>
  </w:num>
  <w:num w:numId="64" w16cid:durableId="1957518471">
    <w:abstractNumId w:val="63"/>
  </w:num>
  <w:num w:numId="65" w16cid:durableId="676225598">
    <w:abstractNumId w:val="64"/>
  </w:num>
  <w:num w:numId="66" w16cid:durableId="1292594558">
    <w:abstractNumId w:val="65"/>
  </w:num>
  <w:num w:numId="67" w16cid:durableId="72090974">
    <w:abstractNumId w:val="66"/>
  </w:num>
  <w:num w:numId="68" w16cid:durableId="1630819348">
    <w:abstractNumId w:val="67"/>
  </w:num>
  <w:num w:numId="69" w16cid:durableId="1882016821">
    <w:abstractNumId w:val="68"/>
  </w:num>
  <w:num w:numId="70" w16cid:durableId="1610821380">
    <w:abstractNumId w:val="69"/>
  </w:num>
  <w:num w:numId="71" w16cid:durableId="592788754">
    <w:abstractNumId w:val="70"/>
  </w:num>
  <w:num w:numId="72" w16cid:durableId="1131363487">
    <w:abstractNumId w:val="71"/>
  </w:num>
  <w:num w:numId="73" w16cid:durableId="514152045">
    <w:abstractNumId w:val="72"/>
  </w:num>
  <w:num w:numId="74" w16cid:durableId="1199733623">
    <w:abstractNumId w:val="73"/>
  </w:num>
  <w:num w:numId="75" w16cid:durableId="1778600198">
    <w:abstractNumId w:val="74"/>
  </w:num>
  <w:num w:numId="76" w16cid:durableId="817962730">
    <w:abstractNumId w:val="75"/>
  </w:num>
  <w:num w:numId="77" w16cid:durableId="1435705389">
    <w:abstractNumId w:val="76"/>
  </w:num>
  <w:num w:numId="78" w16cid:durableId="1677918694">
    <w:abstractNumId w:val="77"/>
  </w:num>
  <w:num w:numId="79" w16cid:durableId="1048648110">
    <w:abstractNumId w:val="78"/>
  </w:num>
  <w:num w:numId="80" w16cid:durableId="1474525461">
    <w:abstractNumId w:val="79"/>
  </w:num>
  <w:num w:numId="81" w16cid:durableId="1323965068">
    <w:abstractNumId w:val="80"/>
  </w:num>
  <w:num w:numId="82" w16cid:durableId="2121758057">
    <w:abstractNumId w:val="81"/>
  </w:num>
  <w:num w:numId="83" w16cid:durableId="277562534">
    <w:abstractNumId w:val="82"/>
  </w:num>
  <w:num w:numId="84" w16cid:durableId="1541479323">
    <w:abstractNumId w:val="83"/>
  </w:num>
  <w:num w:numId="85" w16cid:durableId="168720350">
    <w:abstractNumId w:val="84"/>
  </w:num>
  <w:num w:numId="86" w16cid:durableId="2115123994">
    <w:abstractNumId w:val="85"/>
  </w:num>
  <w:num w:numId="87" w16cid:durableId="588850364">
    <w:abstractNumId w:val="86"/>
  </w:num>
  <w:num w:numId="88" w16cid:durableId="924847548">
    <w:abstractNumId w:val="87"/>
  </w:num>
  <w:num w:numId="89" w16cid:durableId="1868057801">
    <w:abstractNumId w:val="88"/>
  </w:num>
  <w:num w:numId="90" w16cid:durableId="645550487">
    <w:abstractNumId w:val="89"/>
  </w:num>
  <w:num w:numId="91" w16cid:durableId="1417437539">
    <w:abstractNumId w:val="90"/>
  </w:num>
  <w:num w:numId="92" w16cid:durableId="855538396">
    <w:abstractNumId w:val="91"/>
  </w:num>
  <w:num w:numId="93" w16cid:durableId="549726559">
    <w:abstractNumId w:val="92"/>
  </w:num>
  <w:num w:numId="94" w16cid:durableId="1519006688">
    <w:abstractNumId w:val="93"/>
  </w:num>
  <w:num w:numId="95" w16cid:durableId="621150691">
    <w:abstractNumId w:val="94"/>
  </w:num>
  <w:num w:numId="96" w16cid:durableId="1089153819">
    <w:abstractNumId w:val="95"/>
  </w:num>
  <w:num w:numId="97" w16cid:durableId="824707853">
    <w:abstractNumId w:val="96"/>
  </w:num>
  <w:num w:numId="98" w16cid:durableId="2078622857">
    <w:abstractNumId w:val="97"/>
  </w:num>
  <w:num w:numId="99" w16cid:durableId="509492965">
    <w:abstractNumId w:val="98"/>
  </w:num>
  <w:num w:numId="100" w16cid:durableId="628778214">
    <w:abstractNumId w:val="99"/>
  </w:num>
  <w:num w:numId="101" w16cid:durableId="2067988491">
    <w:abstractNumId w:val="100"/>
  </w:num>
  <w:num w:numId="102" w16cid:durableId="669260857">
    <w:abstractNumId w:val="101"/>
  </w:num>
  <w:num w:numId="103" w16cid:durableId="265576729">
    <w:abstractNumId w:val="102"/>
  </w:num>
  <w:num w:numId="104" w16cid:durableId="1931430638">
    <w:abstractNumId w:val="103"/>
  </w:num>
  <w:num w:numId="105" w16cid:durableId="1648513588">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87B13"/>
    <w:rsid w:val="007D02DE"/>
    <w:rsid w:val="00A77B3E"/>
    <w:rsid w:val="00B94C35"/>
    <w:rsid w:val="00CA2A55"/>
    <w:rsid w:val="00D456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2D4F7"/>
  <w15:docId w15:val="{ED0991CB-8060-43B5-9690-FD691146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7D02DE"/>
    <w:pPr>
      <w:tabs>
        <w:tab w:val="center" w:pos="4513"/>
        <w:tab w:val="right" w:pos="9026"/>
      </w:tabs>
    </w:pPr>
  </w:style>
  <w:style w:type="character" w:customStyle="1" w:styleId="HeaderChar">
    <w:name w:val="Header Char"/>
    <w:basedOn w:val="DefaultParagraphFont"/>
    <w:link w:val="Header"/>
    <w:rsid w:val="007D02DE"/>
    <w:rPr>
      <w:rFonts w:ascii="Arial" w:eastAsia="Arial" w:hAnsi="Arial" w:cs="Arial"/>
      <w:color w:val="000000"/>
      <w:sz w:val="22"/>
      <w:szCs w:val="24"/>
    </w:rPr>
  </w:style>
  <w:style w:type="paragraph" w:styleId="Footer">
    <w:name w:val="footer"/>
    <w:basedOn w:val="Normal"/>
    <w:link w:val="FooterChar"/>
    <w:rsid w:val="007D02DE"/>
    <w:pPr>
      <w:tabs>
        <w:tab w:val="center" w:pos="4513"/>
        <w:tab w:val="right" w:pos="9026"/>
      </w:tabs>
    </w:pPr>
  </w:style>
  <w:style w:type="character" w:customStyle="1" w:styleId="FooterChar">
    <w:name w:val="Footer Char"/>
    <w:basedOn w:val="DefaultParagraphFont"/>
    <w:link w:val="Footer"/>
    <w:rsid w:val="007D02DE"/>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56</Pages>
  <Words>16170</Words>
  <Characters>106284</Characters>
  <Application>Microsoft Office Word</Application>
  <DocSecurity>0</DocSecurity>
  <Lines>2515</Lines>
  <Paragraphs>787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Anda Magona</cp:lastModifiedBy>
  <cp:revision>2</cp:revision>
  <dcterms:created xsi:type="dcterms:W3CDTF">2025-12-02T16:53:00Z</dcterms:created>
  <dcterms:modified xsi:type="dcterms:W3CDTF">2025-12-02T16:54:00Z</dcterms:modified>
</cp:coreProperties>
</file>